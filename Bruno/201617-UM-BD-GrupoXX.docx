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69544C" w:rsidP="00DE39CD">
      <w:pPr>
        <w:pStyle w:val="Cabealho"/>
        <w:rPr>
          <w:rFonts w:ascii="Calibri" w:hAnsi="Calibri"/>
          <w:noProof/>
        </w:rPr>
      </w:pPr>
      <w:r>
        <w:rPr>
          <w:noProof/>
        </w:rPr>
        <w:pict>
          <v:rect id="Rectangle 1" o:spid="_x0000_s1048" style="position:absolute;left:0;text-align:left;margin-left:-90pt;margin-top:-117pt;width:2in;height:900pt;z-index:-9;visibility:visible;mso-wrap-edited:f;v-text-anchor:middle" wrapcoords="-337 0 -450 21682 22162 21682 22050 0 -33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" fillcolor="#76923c" stroked="f" strokecolor="#4a7ebb">
            <v:fill color2="#9bc1ff" rotate="t"/>
            <v:shadow on="t" opacity="22937f" origin=",.5" offset="0,.63889mm"/>
          </v:rect>
        </w:pict>
      </w:r>
    </w:p>
    <w:p w:rsidR="003E75F5" w:rsidRPr="00C1310C" w:rsidRDefault="003E75F5" w:rsidP="00DE39CD"/>
    <w:p w:rsidR="003E75F5" w:rsidRPr="00C1310C" w:rsidRDefault="0069544C" w:rsidP="00DE39C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97.5pt;margin-top:13.7pt;width:98.7pt;height:49.5pt;z-index:22">
            <v:imagedata r:id="rId8" o:title="corReitoria"/>
          </v:shape>
        </w:pict>
      </w:r>
      <w:r>
        <w:rPr>
          <w:noProof/>
        </w:rPr>
        <w:pict>
          <v:shapetype id="_x0000_t202" coordsize="21600,21600" o:spt="202" path="m,l,21600r21600,l21600,xe">
            <v:stroke joinstyle="miter"/>
            <v:path gradientshapeok="t" o:connecttype="rect"/>
          </v:shapetype>
          <v:shape id="_x0000_s1032" type="#_x0000_t202" style="position:absolute;left:0;text-align:left;margin-left:90pt;margin-top:71.4pt;width:315pt;height:162.75pt;z-index:16" filled="f" stroked="f">
            <v:textbox style="mso-next-textbox:#_x0000_s1032">
              <w:txbxContent>
                <w:p w:rsidR="00C145EA" w:rsidRPr="00C1310C" w:rsidRDefault="00C145EA" w:rsidP="00DE39CD">
                  <w:r w:rsidRPr="00C1310C">
                    <w:t>Universidade do Minho</w:t>
                  </w:r>
                </w:p>
                <w:p w:rsidR="00C145EA" w:rsidRPr="00C1310C" w:rsidRDefault="00C145EA" w:rsidP="00DE39CD">
                  <w:r w:rsidRPr="00C1310C">
                    <w:t>Mestrado integrado em Engenharia Informática</w:t>
                  </w:r>
                </w:p>
                <w:p w:rsidR="00C145EA" w:rsidRPr="00C1310C" w:rsidRDefault="00C145EA" w:rsidP="00DE39CD">
                  <w:r>
                    <w:t>Licenciatura em Ciências da Computação</w:t>
                  </w:r>
                </w:p>
                <w:p w:rsidR="00C145EA" w:rsidRPr="00C1310C" w:rsidRDefault="00C145EA" w:rsidP="00DE39CD"/>
                <w:p w:rsidR="00C145EA" w:rsidRPr="00C318F5" w:rsidRDefault="00C145EA" w:rsidP="00DE39CD">
                  <w:r w:rsidRPr="00C318F5">
                    <w:t xml:space="preserve">Unidade Curricular de </w:t>
                  </w:r>
                </w:p>
                <w:p w:rsidR="00C145EA" w:rsidRPr="00C318F5" w:rsidRDefault="00C145EA" w:rsidP="00DE39CD">
                  <w:r w:rsidRPr="00C318F5">
                    <w:t>Bases de Dados</w:t>
                  </w:r>
                </w:p>
                <w:p w:rsidR="00C145EA" w:rsidRPr="00C1310C" w:rsidRDefault="00C145EA" w:rsidP="00DE39CD">
                  <w:r>
                    <w:t>Ano Letivo de 2016/2017</w:t>
                  </w:r>
                </w:p>
              </w:txbxContent>
            </v:textbox>
          </v:shape>
        </w:pic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69544C" w:rsidP="00DE39CD">
      <w:r>
        <w:rPr>
          <w:noProof/>
        </w:rPr>
        <w:pict>
          <v:shape id="_x0000_s1033" type="#_x0000_t202" style="position:absolute;left:0;text-align:left;margin-left:90pt;margin-top:6.7pt;width:342pt;height:40.5pt;z-index:17" filled="f" stroked="f">
            <v:textbox style="mso-next-textbox:#_x0000_s1033">
              <w:txbxContent>
                <w:p w:rsidR="00C145EA" w:rsidRPr="00C1310C" w:rsidRDefault="00C145EA" w:rsidP="005015E9">
                  <w:pPr>
                    <w:ind w:firstLine="0"/>
                  </w:pPr>
                  <w:r>
                    <w:t xml:space="preserve">Gestão de dados das reservas da agência de viagens </w:t>
                  </w:r>
                  <w:r w:rsidRPr="00F96F84">
                    <w:rPr>
                      <w:i/>
                    </w:rPr>
                    <w:t>Antunes &amp; Bastos, Lda.</w:t>
                  </w:r>
                </w:p>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69544C" w:rsidP="00DE39CD">
      <w:r>
        <w:rPr>
          <w:noProof/>
        </w:rPr>
        <w:pict>
          <v:shape id="_x0000_s1034" type="#_x0000_t202" style="position:absolute;left:0;text-align:left;margin-left:90pt;margin-top:14.5pt;width:261pt;height:85.45pt;z-index:18" filled="f" stroked="f">
            <v:textbox style="mso-next-textbox:#_x0000_s1034">
              <w:txbxContent>
                <w:p w:rsidR="00C145EA" w:rsidRPr="00C1310C" w:rsidRDefault="00C145EA" w:rsidP="005015E9">
                  <w:pPr>
                    <w:ind w:firstLine="0"/>
                  </w:pPr>
                  <w:r>
                    <w:t>Bruno Pereira (a72628), Nadine Oliveira(</w:t>
                  </w:r>
                  <w:r w:rsidRPr="007E57B9">
                    <w:t>a75614</w:t>
                  </w:r>
                  <w:r>
                    <w:t>), Rodrigo Ferreira (</w:t>
                  </w:r>
                  <w:r w:rsidRPr="007E57B9">
                    <w:t>a74216</w:t>
                  </w:r>
                  <w:r>
                    <w:t>), Ana Marques (</w:t>
                  </w:r>
                  <w:r w:rsidRPr="00773546">
                    <w:t>a75248</w:t>
                  </w:r>
                  <w:r>
                    <w:t>)</w:t>
                  </w:r>
                </w:p>
                <w:p w:rsidR="00C145EA" w:rsidRPr="00C1310C" w:rsidRDefault="00C145EA" w:rsidP="00DE39CD"/>
                <w:p w:rsidR="00C145EA" w:rsidRPr="00C1310C" w:rsidRDefault="00C145EA" w:rsidP="00E830B4">
                  <w:pPr>
                    <w:ind w:firstLine="0"/>
                  </w:pPr>
                  <w:r>
                    <w:t>Novembro, 2016</w:t>
                  </w:r>
                </w:p>
                <w:p w:rsidR="00C145EA" w:rsidRDefault="00C145EA" w:rsidP="00DE39CD"/>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69544C" w:rsidP="00DE39CD">
      <w:r>
        <w:rPr>
          <w:noProof/>
        </w:rPr>
        <w:pict>
          <v:shape id="_x0000_s1049" type="#_x0000_t202" style="position:absolute;left:0;text-align:left;margin-left:-22.55pt;margin-top:17.05pt;width:180pt;height:2in;z-index:23;mso-wrap-edited:f" wrapcoords="0 0 21600 0 21600 21600 0 21600 0 0" filled="f" stroked="f">
            <v:fill o:detectmouseclick="t"/>
            <v:textbox style="mso-next-textbox:#_x0000_s1049" inset=",7.2pt,,7.2pt">
              <w:txbxContent>
                <w:p w:rsidR="00C145EA" w:rsidRPr="00C1310C" w:rsidRDefault="00C145E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w:r>
    </w:p>
    <w:p w:rsidR="00A66D3D" w:rsidRPr="00C1310C" w:rsidRDefault="00A66D3D" w:rsidP="00DE39CD"/>
    <w:p w:rsidR="00A66D3D" w:rsidRPr="00C1310C" w:rsidRDefault="00A66D3D" w:rsidP="00DE39CD"/>
    <w:p w:rsidR="003E75F5" w:rsidRPr="00C1310C" w:rsidRDefault="003E75F5" w:rsidP="00DE39CD">
      <w:r w:rsidRPr="00C1310C">
        <w:br w:type="page"/>
      </w:r>
      <w:r w:rsidR="0069544C">
        <w:rPr>
          <w:noProof/>
        </w:rPr>
        <w:lastRenderedPageBreak/>
        <w:pict>
          <v:shape id="_x0000_s1040" type="#_x0000_t202" style="position:absolute;left:0;text-align:left;margin-left:210.75pt;margin-top:1.4pt;width:3in;height:185.7pt;z-index:21" filled="f" stroked="f">
            <v:textbox style="mso-next-textbox:#_x0000_s1040">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C145EA">
                    <w:tc>
                      <w:tcPr>
                        <w:tcW w:w="2088" w:type="dxa"/>
                      </w:tcPr>
                      <w:p w:rsidR="00C145EA" w:rsidRPr="00C1310C" w:rsidRDefault="00C145EA" w:rsidP="00DE39CD">
                        <w:r w:rsidRPr="00C1310C">
                          <w:t>Data de Receção</w:t>
                        </w:r>
                      </w:p>
                    </w:tc>
                    <w:tc>
                      <w:tcPr>
                        <w:tcW w:w="2160" w:type="dxa"/>
                      </w:tcPr>
                      <w:p w:rsidR="00C145EA" w:rsidRPr="00C1310C" w:rsidRDefault="00C145EA" w:rsidP="00DE39CD"/>
                    </w:tc>
                  </w:tr>
                  <w:tr w:rsidR="00C145EA">
                    <w:tc>
                      <w:tcPr>
                        <w:tcW w:w="2088" w:type="dxa"/>
                      </w:tcPr>
                      <w:p w:rsidR="00C145EA" w:rsidRPr="00C1310C" w:rsidRDefault="00C145EA" w:rsidP="00DE39CD">
                        <w:r w:rsidRPr="00C1310C">
                          <w:t>Responsável</w:t>
                        </w:r>
                      </w:p>
                    </w:tc>
                    <w:tc>
                      <w:tcPr>
                        <w:tcW w:w="2160" w:type="dxa"/>
                      </w:tcPr>
                      <w:p w:rsidR="00C145EA" w:rsidRPr="00C1310C" w:rsidRDefault="00C145EA" w:rsidP="00DE39CD"/>
                    </w:tc>
                  </w:tr>
                  <w:tr w:rsidR="00C145EA">
                    <w:tc>
                      <w:tcPr>
                        <w:tcW w:w="2088" w:type="dxa"/>
                      </w:tcPr>
                      <w:p w:rsidR="00C145EA" w:rsidRPr="00C1310C" w:rsidRDefault="00C145EA" w:rsidP="00DE39CD">
                        <w:r w:rsidRPr="00C1310C">
                          <w:t>Avaliação</w:t>
                        </w:r>
                      </w:p>
                    </w:tc>
                    <w:tc>
                      <w:tcPr>
                        <w:tcW w:w="2160" w:type="dxa"/>
                      </w:tcPr>
                      <w:p w:rsidR="00C145EA" w:rsidRPr="00C1310C" w:rsidRDefault="00C145EA" w:rsidP="00DE39CD"/>
                    </w:tc>
                  </w:tr>
                  <w:tr w:rsidR="00C145EA">
                    <w:tc>
                      <w:tcPr>
                        <w:tcW w:w="2088" w:type="dxa"/>
                      </w:tcPr>
                      <w:p w:rsidR="00C145EA" w:rsidRPr="00C1310C" w:rsidRDefault="00C145EA" w:rsidP="00DE39CD">
                        <w:r w:rsidRPr="00C1310C">
                          <w:t>Observações</w:t>
                        </w:r>
                      </w:p>
                      <w:p w:rsidR="00C145EA" w:rsidRPr="00C1310C" w:rsidRDefault="00C145EA" w:rsidP="00DE39CD"/>
                      <w:p w:rsidR="00C145EA" w:rsidRPr="00C1310C" w:rsidRDefault="00C145EA" w:rsidP="00DE39CD"/>
                      <w:p w:rsidR="00C145EA" w:rsidRPr="00C1310C" w:rsidRDefault="00C145EA" w:rsidP="00DE39CD"/>
                      <w:p w:rsidR="00C145EA" w:rsidRPr="00C1310C" w:rsidRDefault="00C145EA" w:rsidP="00DE39CD"/>
                    </w:tc>
                    <w:tc>
                      <w:tcPr>
                        <w:tcW w:w="2160" w:type="dxa"/>
                      </w:tcPr>
                      <w:p w:rsidR="00C145EA" w:rsidRPr="00C1310C" w:rsidRDefault="00C145EA" w:rsidP="00DE39CD"/>
                    </w:tc>
                  </w:tr>
                </w:tbl>
                <w:p w:rsidR="00C145EA" w:rsidRDefault="00C145EA"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69544C" w:rsidP="00DE39CD">
      <w:pPr>
        <w:rPr>
          <w:rFonts w:cs="Arial"/>
        </w:rPr>
      </w:pPr>
      <w:r>
        <w:rPr>
          <w:noProof/>
        </w:rPr>
        <w:pict>
          <v:shape id="_x0000_s1037" type="#_x0000_t202" style="position:absolute;left:0;text-align:left;margin-left:12pt;margin-top:425.4pt;width:261pt;height:83.85pt;z-index:20" filled="f" stroked="f">
            <v:textbox style="mso-next-textbox:#_x0000_s1037">
              <w:txbxContent>
                <w:p w:rsidR="00C145EA" w:rsidRPr="007E57B9" w:rsidRDefault="00C145E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C145EA" w:rsidRPr="007E57B9" w:rsidRDefault="00C145EA" w:rsidP="00DE39CD"/>
                <w:p w:rsidR="00C145EA" w:rsidRPr="007E57B9" w:rsidRDefault="00C145EA" w:rsidP="00E830B4">
                  <w:pPr>
                    <w:ind w:firstLine="0"/>
                  </w:pPr>
                  <w:r>
                    <w:t>Novembro, 2016</w:t>
                  </w:r>
                </w:p>
                <w:p w:rsidR="00C145EA" w:rsidRPr="007E57B9" w:rsidRDefault="00C145EA" w:rsidP="00DE39CD"/>
                <w:p w:rsidR="00C145EA" w:rsidRPr="007E57B9" w:rsidRDefault="00C145EA" w:rsidP="00DE39CD"/>
                <w:p w:rsidR="00C145EA" w:rsidRPr="007E57B9" w:rsidRDefault="00C145EA"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69544C" w:rsidP="00DE39CD">
      <w:r>
        <w:rPr>
          <w:noProof/>
        </w:rPr>
        <w:pict>
          <v:shape id="_x0000_s1036" type="#_x0000_t202" style="position:absolute;left:0;text-align:left;margin-left:12pt;margin-top:2.9pt;width:394.2pt;height:27pt;z-index:19" filled="f" stroked="f">
            <v:textbox style="mso-next-textbox:#_x0000_s1036">
              <w:txbxContent>
                <w:p w:rsidR="00C145EA" w:rsidRPr="00C1310C" w:rsidRDefault="00C145EA" w:rsidP="000A58C6">
                  <w:pPr>
                    <w:ind w:firstLine="0"/>
                  </w:pPr>
                  <w:r>
                    <w:t xml:space="preserve">Gestão de dados das reservas da agência de viagens </w:t>
                  </w:r>
                  <w:r w:rsidRPr="00F96F84">
                    <w:rPr>
                      <w:i/>
                    </w:rPr>
                    <w:t>Antunes &amp; Bastos, Lda.</w:t>
                  </w:r>
                </w:p>
                <w:p w:rsidR="00C145EA" w:rsidRPr="00C1310C" w:rsidRDefault="00C145EA" w:rsidP="00DE39CD">
                  <w:pPr>
                    <w:rPr>
                      <w:sz w:val="40"/>
                      <w:szCs w:val="40"/>
                    </w:rPr>
                  </w:pPr>
                  <w:r w:rsidRPr="00F96F84">
                    <w:rPr>
                      <w:i/>
                    </w:rPr>
                    <w:t>, Lda</w:t>
                  </w:r>
                  <w:r>
                    <w:rPr>
                      <w:i/>
                    </w:rPr>
                    <w:t>.</w:t>
                  </w:r>
                </w:p>
                <w:p w:rsidR="00C145EA" w:rsidRPr="00C1310C" w:rsidRDefault="00C145EA" w:rsidP="00DE39CD">
                  <w:r w:rsidRPr="00C1310C">
                    <w:t>&gt;&gt;</w:t>
                  </w:r>
                </w:p>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139189"/>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139190"/>
      <w:r>
        <w:lastRenderedPageBreak/>
        <w:t>Índice</w:t>
      </w:r>
      <w:bookmarkEnd w:id="2"/>
    </w:p>
    <w:p w:rsidR="0012392C" w:rsidRPr="003767B6"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8139189" w:history="1">
        <w:r w:rsidR="0012392C" w:rsidRPr="00B05B29">
          <w:rPr>
            <w:rStyle w:val="Hiperligao"/>
            <w:noProof/>
          </w:rPr>
          <w:t>Resumo</w:t>
        </w:r>
        <w:r w:rsidR="0012392C">
          <w:rPr>
            <w:noProof/>
            <w:webHidden/>
          </w:rPr>
          <w:tab/>
        </w:r>
        <w:r w:rsidR="0012392C">
          <w:rPr>
            <w:noProof/>
            <w:webHidden/>
          </w:rPr>
          <w:fldChar w:fldCharType="begin"/>
        </w:r>
        <w:r w:rsidR="0012392C">
          <w:rPr>
            <w:noProof/>
            <w:webHidden/>
          </w:rPr>
          <w:instrText xml:space="preserve"> PAGEREF _Toc468139189 \h </w:instrText>
        </w:r>
        <w:r w:rsidR="0012392C">
          <w:rPr>
            <w:noProof/>
            <w:webHidden/>
          </w:rPr>
        </w:r>
        <w:r w:rsidR="0012392C">
          <w:rPr>
            <w:noProof/>
            <w:webHidden/>
          </w:rPr>
          <w:fldChar w:fldCharType="separate"/>
        </w:r>
        <w:r w:rsidR="0096188C">
          <w:rPr>
            <w:noProof/>
            <w:webHidden/>
          </w:rPr>
          <w:t>i</w:t>
        </w:r>
        <w:r w:rsidR="0012392C">
          <w:rPr>
            <w:noProof/>
            <w:webHidden/>
          </w:rPr>
          <w:fldChar w:fldCharType="end"/>
        </w:r>
      </w:hyperlink>
    </w:p>
    <w:p w:rsidR="0012392C" w:rsidRPr="003767B6" w:rsidRDefault="0012392C">
      <w:pPr>
        <w:pStyle w:val="ndice1"/>
        <w:rPr>
          <w:rFonts w:ascii="Calibri" w:hAnsi="Calibri"/>
          <w:noProof/>
          <w:szCs w:val="22"/>
          <w:lang w:eastAsia="pt-PT"/>
        </w:rPr>
      </w:pPr>
      <w:hyperlink w:anchor="_Toc468139190" w:history="1">
        <w:r w:rsidRPr="00B05B29">
          <w:rPr>
            <w:rStyle w:val="Hiperligao"/>
            <w:noProof/>
          </w:rPr>
          <w:t>Índice</w:t>
        </w:r>
        <w:r>
          <w:rPr>
            <w:noProof/>
            <w:webHidden/>
          </w:rPr>
          <w:tab/>
        </w:r>
        <w:r>
          <w:rPr>
            <w:noProof/>
            <w:webHidden/>
          </w:rPr>
          <w:fldChar w:fldCharType="begin"/>
        </w:r>
        <w:r>
          <w:rPr>
            <w:noProof/>
            <w:webHidden/>
          </w:rPr>
          <w:instrText xml:space="preserve"> PAGEREF _Toc468139190 \h </w:instrText>
        </w:r>
        <w:r>
          <w:rPr>
            <w:noProof/>
            <w:webHidden/>
          </w:rPr>
        </w:r>
        <w:r>
          <w:rPr>
            <w:noProof/>
            <w:webHidden/>
          </w:rPr>
          <w:fldChar w:fldCharType="separate"/>
        </w:r>
        <w:r w:rsidR="0096188C">
          <w:rPr>
            <w:noProof/>
            <w:webHidden/>
          </w:rPr>
          <w:t>ii</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1" w:history="1">
        <w:r w:rsidRPr="00B05B29">
          <w:rPr>
            <w:rStyle w:val="Hiperligao"/>
            <w:noProof/>
          </w:rPr>
          <w:t>Índice de Figuras</w:t>
        </w:r>
        <w:r>
          <w:rPr>
            <w:noProof/>
            <w:webHidden/>
          </w:rPr>
          <w:tab/>
        </w:r>
        <w:r>
          <w:rPr>
            <w:noProof/>
            <w:webHidden/>
          </w:rPr>
          <w:fldChar w:fldCharType="begin"/>
        </w:r>
        <w:r>
          <w:rPr>
            <w:noProof/>
            <w:webHidden/>
          </w:rPr>
          <w:instrText xml:space="preserve"> PAGEREF _Toc468139191 \h </w:instrText>
        </w:r>
        <w:r>
          <w:rPr>
            <w:noProof/>
            <w:webHidden/>
          </w:rPr>
        </w:r>
        <w:r>
          <w:rPr>
            <w:noProof/>
            <w:webHidden/>
          </w:rPr>
          <w:fldChar w:fldCharType="separate"/>
        </w:r>
        <w:r w:rsidR="0096188C">
          <w:rPr>
            <w:noProof/>
            <w:webHidden/>
          </w:rPr>
          <w:t>v</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2" w:history="1">
        <w:r w:rsidRPr="00B05B29">
          <w:rPr>
            <w:rStyle w:val="Hiperligao"/>
            <w:noProof/>
          </w:rPr>
          <w:t>Índice de Tabelas</w:t>
        </w:r>
        <w:r>
          <w:rPr>
            <w:noProof/>
            <w:webHidden/>
          </w:rPr>
          <w:tab/>
        </w:r>
        <w:r>
          <w:rPr>
            <w:noProof/>
            <w:webHidden/>
          </w:rPr>
          <w:fldChar w:fldCharType="begin"/>
        </w:r>
        <w:r>
          <w:rPr>
            <w:noProof/>
            <w:webHidden/>
          </w:rPr>
          <w:instrText xml:space="preserve"> PAGEREF _Toc468139192 \h </w:instrText>
        </w:r>
        <w:r>
          <w:rPr>
            <w:noProof/>
            <w:webHidden/>
          </w:rPr>
        </w:r>
        <w:r>
          <w:rPr>
            <w:noProof/>
            <w:webHidden/>
          </w:rPr>
          <w:fldChar w:fldCharType="separate"/>
        </w:r>
        <w:r w:rsidR="0096188C">
          <w:rPr>
            <w:noProof/>
            <w:webHidden/>
          </w:rPr>
          <w:t>vi</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193" w:history="1">
        <w:r w:rsidRPr="00B05B29">
          <w:rPr>
            <w:rStyle w:val="Hiperligao"/>
            <w:noProof/>
          </w:rPr>
          <w:t>1. Introdução</w:t>
        </w:r>
        <w:r>
          <w:rPr>
            <w:noProof/>
            <w:webHidden/>
          </w:rPr>
          <w:tab/>
        </w:r>
        <w:r>
          <w:rPr>
            <w:noProof/>
            <w:webHidden/>
          </w:rPr>
          <w:fldChar w:fldCharType="begin"/>
        </w:r>
        <w:r>
          <w:rPr>
            <w:noProof/>
            <w:webHidden/>
          </w:rPr>
          <w:instrText xml:space="preserve"> PAGEREF _Toc468139193 \h </w:instrText>
        </w:r>
        <w:r>
          <w:rPr>
            <w:noProof/>
            <w:webHidden/>
          </w:rPr>
        </w:r>
        <w:r>
          <w:rPr>
            <w:noProof/>
            <w:webHidden/>
          </w:rPr>
          <w:fldChar w:fldCharType="separate"/>
        </w:r>
        <w:r w:rsidR="0096188C">
          <w:rPr>
            <w:noProof/>
            <w:webHidden/>
          </w:rPr>
          <w:t>7</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4" w:history="1">
        <w:r w:rsidRPr="00B05B29">
          <w:rPr>
            <w:rStyle w:val="Hiperligao"/>
            <w:noProof/>
          </w:rPr>
          <w:t>1.1. Contextualização</w:t>
        </w:r>
        <w:r>
          <w:rPr>
            <w:noProof/>
            <w:webHidden/>
          </w:rPr>
          <w:tab/>
        </w:r>
        <w:r>
          <w:rPr>
            <w:noProof/>
            <w:webHidden/>
          </w:rPr>
          <w:fldChar w:fldCharType="begin"/>
        </w:r>
        <w:r>
          <w:rPr>
            <w:noProof/>
            <w:webHidden/>
          </w:rPr>
          <w:instrText xml:space="preserve"> PAGEREF _Toc468139194 \h </w:instrText>
        </w:r>
        <w:r>
          <w:rPr>
            <w:noProof/>
            <w:webHidden/>
          </w:rPr>
        </w:r>
        <w:r>
          <w:rPr>
            <w:noProof/>
            <w:webHidden/>
          </w:rPr>
          <w:fldChar w:fldCharType="separate"/>
        </w:r>
        <w:r w:rsidR="0096188C">
          <w:rPr>
            <w:noProof/>
            <w:webHidden/>
          </w:rPr>
          <w:t>7</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5" w:history="1">
        <w:r w:rsidRPr="00B05B29">
          <w:rPr>
            <w:rStyle w:val="Hiperligao"/>
            <w:noProof/>
          </w:rPr>
          <w:t>1.2. Apresentação do Caso de Estudo</w:t>
        </w:r>
        <w:r>
          <w:rPr>
            <w:noProof/>
            <w:webHidden/>
          </w:rPr>
          <w:tab/>
        </w:r>
        <w:r>
          <w:rPr>
            <w:noProof/>
            <w:webHidden/>
          </w:rPr>
          <w:fldChar w:fldCharType="begin"/>
        </w:r>
        <w:r>
          <w:rPr>
            <w:noProof/>
            <w:webHidden/>
          </w:rPr>
          <w:instrText xml:space="preserve"> PAGEREF _Toc468139195 \h </w:instrText>
        </w:r>
        <w:r>
          <w:rPr>
            <w:noProof/>
            <w:webHidden/>
          </w:rPr>
        </w:r>
        <w:r>
          <w:rPr>
            <w:noProof/>
            <w:webHidden/>
          </w:rPr>
          <w:fldChar w:fldCharType="separate"/>
        </w:r>
        <w:r w:rsidR="0096188C">
          <w:rPr>
            <w:noProof/>
            <w:webHidden/>
          </w:rPr>
          <w:t>8</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6" w:history="1">
        <w:r w:rsidRPr="00B05B29">
          <w:rPr>
            <w:rStyle w:val="Hiperligao"/>
            <w:noProof/>
          </w:rPr>
          <w:t>1.3. Motivação</w:t>
        </w:r>
        <w:r>
          <w:rPr>
            <w:noProof/>
            <w:webHidden/>
          </w:rPr>
          <w:tab/>
        </w:r>
        <w:r>
          <w:rPr>
            <w:noProof/>
            <w:webHidden/>
          </w:rPr>
          <w:fldChar w:fldCharType="begin"/>
        </w:r>
        <w:r>
          <w:rPr>
            <w:noProof/>
            <w:webHidden/>
          </w:rPr>
          <w:instrText xml:space="preserve"> PAGEREF _Toc468139196 \h </w:instrText>
        </w:r>
        <w:r>
          <w:rPr>
            <w:noProof/>
            <w:webHidden/>
          </w:rPr>
        </w:r>
        <w:r>
          <w:rPr>
            <w:noProof/>
            <w:webHidden/>
          </w:rPr>
          <w:fldChar w:fldCharType="separate"/>
        </w:r>
        <w:r w:rsidR="0096188C">
          <w:rPr>
            <w:noProof/>
            <w:webHidden/>
          </w:rPr>
          <w:t>9</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7" w:history="1">
        <w:r w:rsidRPr="00B05B29">
          <w:rPr>
            <w:rStyle w:val="Hiperligao"/>
            <w:noProof/>
          </w:rPr>
          <w:t>1.4. Objetivos</w:t>
        </w:r>
        <w:r>
          <w:rPr>
            <w:noProof/>
            <w:webHidden/>
          </w:rPr>
          <w:tab/>
        </w:r>
        <w:r>
          <w:rPr>
            <w:noProof/>
            <w:webHidden/>
          </w:rPr>
          <w:fldChar w:fldCharType="begin"/>
        </w:r>
        <w:r>
          <w:rPr>
            <w:noProof/>
            <w:webHidden/>
          </w:rPr>
          <w:instrText xml:space="preserve"> PAGEREF _Toc468139197 \h </w:instrText>
        </w:r>
        <w:r>
          <w:rPr>
            <w:noProof/>
            <w:webHidden/>
          </w:rPr>
        </w:r>
        <w:r>
          <w:rPr>
            <w:noProof/>
            <w:webHidden/>
          </w:rPr>
          <w:fldChar w:fldCharType="separate"/>
        </w:r>
        <w:r w:rsidR="0096188C">
          <w:rPr>
            <w:noProof/>
            <w:webHidden/>
          </w:rPr>
          <w:t>10</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198" w:history="1">
        <w:r w:rsidRPr="00B05B29">
          <w:rPr>
            <w:rStyle w:val="Hiperligao"/>
            <w:noProof/>
          </w:rPr>
          <w:t>1.5. Estrutura do Relatório</w:t>
        </w:r>
        <w:r>
          <w:rPr>
            <w:noProof/>
            <w:webHidden/>
          </w:rPr>
          <w:tab/>
        </w:r>
        <w:r>
          <w:rPr>
            <w:noProof/>
            <w:webHidden/>
          </w:rPr>
          <w:fldChar w:fldCharType="begin"/>
        </w:r>
        <w:r>
          <w:rPr>
            <w:noProof/>
            <w:webHidden/>
          </w:rPr>
          <w:instrText xml:space="preserve"> PAGEREF _Toc468139198 \h </w:instrText>
        </w:r>
        <w:r>
          <w:rPr>
            <w:noProof/>
            <w:webHidden/>
          </w:rPr>
        </w:r>
        <w:r>
          <w:rPr>
            <w:noProof/>
            <w:webHidden/>
          </w:rPr>
          <w:fldChar w:fldCharType="separate"/>
        </w:r>
        <w:r w:rsidR="0096188C">
          <w:rPr>
            <w:noProof/>
            <w:webHidden/>
          </w:rPr>
          <w:t>10</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199" w:history="1">
        <w:r w:rsidRPr="00B05B29">
          <w:rPr>
            <w:rStyle w:val="Hiperligao"/>
            <w:noProof/>
          </w:rPr>
          <w:t>2. Modelo Concetual</w:t>
        </w:r>
        <w:r>
          <w:rPr>
            <w:noProof/>
            <w:webHidden/>
          </w:rPr>
          <w:tab/>
        </w:r>
        <w:r>
          <w:rPr>
            <w:noProof/>
            <w:webHidden/>
          </w:rPr>
          <w:fldChar w:fldCharType="begin"/>
        </w:r>
        <w:r>
          <w:rPr>
            <w:noProof/>
            <w:webHidden/>
          </w:rPr>
          <w:instrText xml:space="preserve"> PAGEREF _Toc468139199 \h </w:instrText>
        </w:r>
        <w:r>
          <w:rPr>
            <w:noProof/>
            <w:webHidden/>
          </w:rPr>
        </w:r>
        <w:r>
          <w:rPr>
            <w:noProof/>
            <w:webHidden/>
          </w:rPr>
          <w:fldChar w:fldCharType="separate"/>
        </w:r>
        <w:r w:rsidR="0096188C">
          <w:rPr>
            <w:noProof/>
            <w:webHidden/>
          </w:rPr>
          <w:t>11</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00" w:history="1">
        <w:r w:rsidRPr="00B05B29">
          <w:rPr>
            <w:rStyle w:val="Hiperligao"/>
            <w:noProof/>
          </w:rPr>
          <w:t>2.1. Levantamento de Requisitos</w:t>
        </w:r>
        <w:r>
          <w:rPr>
            <w:noProof/>
            <w:webHidden/>
          </w:rPr>
          <w:tab/>
        </w:r>
        <w:r>
          <w:rPr>
            <w:noProof/>
            <w:webHidden/>
          </w:rPr>
          <w:fldChar w:fldCharType="begin"/>
        </w:r>
        <w:r>
          <w:rPr>
            <w:noProof/>
            <w:webHidden/>
          </w:rPr>
          <w:instrText xml:space="preserve"> PAGEREF _Toc468139200 \h </w:instrText>
        </w:r>
        <w:r>
          <w:rPr>
            <w:noProof/>
            <w:webHidden/>
          </w:rPr>
        </w:r>
        <w:r>
          <w:rPr>
            <w:noProof/>
            <w:webHidden/>
          </w:rPr>
          <w:fldChar w:fldCharType="separate"/>
        </w:r>
        <w:r w:rsidR="0096188C">
          <w:rPr>
            <w:noProof/>
            <w:webHidden/>
          </w:rPr>
          <w:t>11</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01" w:history="1">
        <w:r w:rsidRPr="00B05B29">
          <w:rPr>
            <w:rStyle w:val="Hiperligao"/>
            <w:noProof/>
          </w:rPr>
          <w:t>2.2. Identificação de Entidades</w:t>
        </w:r>
        <w:r>
          <w:rPr>
            <w:noProof/>
            <w:webHidden/>
          </w:rPr>
          <w:tab/>
        </w:r>
        <w:r>
          <w:rPr>
            <w:noProof/>
            <w:webHidden/>
          </w:rPr>
          <w:fldChar w:fldCharType="begin"/>
        </w:r>
        <w:r>
          <w:rPr>
            <w:noProof/>
            <w:webHidden/>
          </w:rPr>
          <w:instrText xml:space="preserve"> PAGEREF _Toc468139201 \h </w:instrText>
        </w:r>
        <w:r>
          <w:rPr>
            <w:noProof/>
            <w:webHidden/>
          </w:rPr>
        </w:r>
        <w:r>
          <w:rPr>
            <w:noProof/>
            <w:webHidden/>
          </w:rPr>
          <w:fldChar w:fldCharType="separate"/>
        </w:r>
        <w:r w:rsidR="0096188C">
          <w:rPr>
            <w:noProof/>
            <w:webHidden/>
          </w:rPr>
          <w:t>13</w:t>
        </w:r>
        <w:r>
          <w:rPr>
            <w:noProof/>
            <w:webHidden/>
          </w:rPr>
          <w:fldChar w:fldCharType="end"/>
        </w:r>
      </w:hyperlink>
    </w:p>
    <w:p w:rsidR="0012392C" w:rsidRPr="003767B6" w:rsidRDefault="0012392C">
      <w:pPr>
        <w:pStyle w:val="ndice3"/>
        <w:tabs>
          <w:tab w:val="left" w:pos="2244"/>
        </w:tabs>
        <w:rPr>
          <w:rFonts w:ascii="Calibri" w:hAnsi="Calibri"/>
          <w:noProof/>
          <w:szCs w:val="22"/>
          <w:lang w:eastAsia="pt-PT"/>
        </w:rPr>
      </w:pPr>
      <w:hyperlink w:anchor="_Toc468139202" w:history="1">
        <w:r w:rsidRPr="00B05B29">
          <w:rPr>
            <w:rStyle w:val="Hiperligao"/>
            <w:noProof/>
          </w:rPr>
          <w:t>2.2.1.</w:t>
        </w:r>
        <w:r w:rsidRPr="003767B6">
          <w:rPr>
            <w:rFonts w:ascii="Calibri" w:hAnsi="Calibri"/>
            <w:noProof/>
            <w:szCs w:val="22"/>
            <w:lang w:eastAsia="pt-PT"/>
          </w:rPr>
          <w:tab/>
        </w:r>
        <w:r w:rsidRPr="00B05B29">
          <w:rPr>
            <w:rStyle w:val="Hiperligao"/>
            <w:noProof/>
          </w:rPr>
          <w:t>Comboio</w:t>
        </w:r>
        <w:r>
          <w:rPr>
            <w:noProof/>
            <w:webHidden/>
          </w:rPr>
          <w:tab/>
        </w:r>
        <w:r>
          <w:rPr>
            <w:noProof/>
            <w:webHidden/>
          </w:rPr>
          <w:fldChar w:fldCharType="begin"/>
        </w:r>
        <w:r>
          <w:rPr>
            <w:noProof/>
            <w:webHidden/>
          </w:rPr>
          <w:instrText xml:space="preserve"> PAGEREF _Toc468139202 \h </w:instrText>
        </w:r>
        <w:r>
          <w:rPr>
            <w:noProof/>
            <w:webHidden/>
          </w:rPr>
        </w:r>
        <w:r>
          <w:rPr>
            <w:noProof/>
            <w:webHidden/>
          </w:rPr>
          <w:fldChar w:fldCharType="separate"/>
        </w:r>
        <w:r w:rsidR="0096188C">
          <w:rPr>
            <w:noProof/>
            <w:webHidden/>
          </w:rPr>
          <w:t>13</w:t>
        </w:r>
        <w:r>
          <w:rPr>
            <w:noProof/>
            <w:webHidden/>
          </w:rPr>
          <w:fldChar w:fldCharType="end"/>
        </w:r>
      </w:hyperlink>
    </w:p>
    <w:p w:rsidR="0012392C" w:rsidRPr="003767B6" w:rsidRDefault="0012392C">
      <w:pPr>
        <w:pStyle w:val="ndice3"/>
        <w:tabs>
          <w:tab w:val="left" w:pos="2244"/>
        </w:tabs>
        <w:rPr>
          <w:rFonts w:ascii="Calibri" w:hAnsi="Calibri"/>
          <w:noProof/>
          <w:szCs w:val="22"/>
          <w:lang w:eastAsia="pt-PT"/>
        </w:rPr>
      </w:pPr>
      <w:hyperlink w:anchor="_Toc468139203" w:history="1">
        <w:r w:rsidRPr="00B05B29">
          <w:rPr>
            <w:rStyle w:val="Hiperligao"/>
            <w:noProof/>
          </w:rPr>
          <w:t>2.2.2.</w:t>
        </w:r>
        <w:r w:rsidRPr="003767B6">
          <w:rPr>
            <w:rFonts w:ascii="Calibri" w:hAnsi="Calibri"/>
            <w:noProof/>
            <w:szCs w:val="22"/>
            <w:lang w:eastAsia="pt-PT"/>
          </w:rPr>
          <w:tab/>
        </w:r>
        <w:r w:rsidRPr="00B05B29">
          <w:rPr>
            <w:rStyle w:val="Hiperligao"/>
            <w:noProof/>
          </w:rPr>
          <w:t>Percurso e Itinerário</w:t>
        </w:r>
        <w:r>
          <w:rPr>
            <w:noProof/>
            <w:webHidden/>
          </w:rPr>
          <w:tab/>
        </w:r>
        <w:r>
          <w:rPr>
            <w:noProof/>
            <w:webHidden/>
          </w:rPr>
          <w:fldChar w:fldCharType="begin"/>
        </w:r>
        <w:r>
          <w:rPr>
            <w:noProof/>
            <w:webHidden/>
          </w:rPr>
          <w:instrText xml:space="preserve"> PAGEREF _Toc468139203 \h </w:instrText>
        </w:r>
        <w:r>
          <w:rPr>
            <w:noProof/>
            <w:webHidden/>
          </w:rPr>
        </w:r>
        <w:r>
          <w:rPr>
            <w:noProof/>
            <w:webHidden/>
          </w:rPr>
          <w:fldChar w:fldCharType="separate"/>
        </w:r>
        <w:r w:rsidR="0096188C">
          <w:rPr>
            <w:noProof/>
            <w:webHidden/>
          </w:rPr>
          <w:t>13</w:t>
        </w:r>
        <w:r>
          <w:rPr>
            <w:noProof/>
            <w:webHidden/>
          </w:rPr>
          <w:fldChar w:fldCharType="end"/>
        </w:r>
      </w:hyperlink>
    </w:p>
    <w:p w:rsidR="0012392C" w:rsidRPr="003767B6" w:rsidRDefault="0012392C">
      <w:pPr>
        <w:pStyle w:val="ndice3"/>
        <w:tabs>
          <w:tab w:val="left" w:pos="2244"/>
        </w:tabs>
        <w:rPr>
          <w:rFonts w:ascii="Calibri" w:hAnsi="Calibri"/>
          <w:noProof/>
          <w:szCs w:val="22"/>
          <w:lang w:eastAsia="pt-PT"/>
        </w:rPr>
      </w:pPr>
      <w:hyperlink w:anchor="_Toc468139204" w:history="1">
        <w:r w:rsidRPr="00B05B29">
          <w:rPr>
            <w:rStyle w:val="Hiperligao"/>
            <w:noProof/>
          </w:rPr>
          <w:t>2.2.3.</w:t>
        </w:r>
        <w:r w:rsidRPr="003767B6">
          <w:rPr>
            <w:rFonts w:ascii="Calibri" w:hAnsi="Calibri"/>
            <w:noProof/>
            <w:szCs w:val="22"/>
            <w:lang w:eastAsia="pt-PT"/>
          </w:rPr>
          <w:tab/>
        </w:r>
        <w:r w:rsidRPr="00B05B29">
          <w:rPr>
            <w:rStyle w:val="Hiperligao"/>
            <w:noProof/>
          </w:rPr>
          <w:t>Cliente</w:t>
        </w:r>
        <w:r>
          <w:rPr>
            <w:noProof/>
            <w:webHidden/>
          </w:rPr>
          <w:tab/>
        </w:r>
        <w:r>
          <w:rPr>
            <w:noProof/>
            <w:webHidden/>
          </w:rPr>
          <w:fldChar w:fldCharType="begin"/>
        </w:r>
        <w:r>
          <w:rPr>
            <w:noProof/>
            <w:webHidden/>
          </w:rPr>
          <w:instrText xml:space="preserve"> PAGEREF _Toc468139204 \h </w:instrText>
        </w:r>
        <w:r>
          <w:rPr>
            <w:noProof/>
            <w:webHidden/>
          </w:rPr>
        </w:r>
        <w:r>
          <w:rPr>
            <w:noProof/>
            <w:webHidden/>
          </w:rPr>
          <w:fldChar w:fldCharType="separate"/>
        </w:r>
        <w:r w:rsidR="0096188C">
          <w:rPr>
            <w:noProof/>
            <w:webHidden/>
          </w:rPr>
          <w:t>14</w:t>
        </w:r>
        <w:r>
          <w:rPr>
            <w:noProof/>
            <w:webHidden/>
          </w:rPr>
          <w:fldChar w:fldCharType="end"/>
        </w:r>
      </w:hyperlink>
    </w:p>
    <w:p w:rsidR="0012392C" w:rsidRPr="003767B6" w:rsidRDefault="0012392C">
      <w:pPr>
        <w:pStyle w:val="ndice3"/>
        <w:tabs>
          <w:tab w:val="left" w:pos="2244"/>
        </w:tabs>
        <w:rPr>
          <w:rFonts w:ascii="Calibri" w:hAnsi="Calibri"/>
          <w:noProof/>
          <w:szCs w:val="22"/>
          <w:lang w:eastAsia="pt-PT"/>
        </w:rPr>
      </w:pPr>
      <w:hyperlink w:anchor="_Toc468139205" w:history="1">
        <w:r w:rsidRPr="00B05B29">
          <w:rPr>
            <w:rStyle w:val="Hiperligao"/>
            <w:noProof/>
          </w:rPr>
          <w:t>2.2.4.</w:t>
        </w:r>
        <w:r w:rsidRPr="003767B6">
          <w:rPr>
            <w:rFonts w:ascii="Calibri" w:hAnsi="Calibri"/>
            <w:noProof/>
            <w:szCs w:val="22"/>
            <w:lang w:eastAsia="pt-PT"/>
          </w:rPr>
          <w:tab/>
        </w:r>
        <w:r w:rsidRPr="00B05B29">
          <w:rPr>
            <w:rStyle w:val="Hiperligao"/>
            <w:noProof/>
          </w:rPr>
          <w:t>Reserva</w:t>
        </w:r>
        <w:r>
          <w:rPr>
            <w:noProof/>
            <w:webHidden/>
          </w:rPr>
          <w:tab/>
        </w:r>
        <w:r>
          <w:rPr>
            <w:noProof/>
            <w:webHidden/>
          </w:rPr>
          <w:fldChar w:fldCharType="begin"/>
        </w:r>
        <w:r>
          <w:rPr>
            <w:noProof/>
            <w:webHidden/>
          </w:rPr>
          <w:instrText xml:space="preserve"> PAGEREF _Toc468139205 \h </w:instrText>
        </w:r>
        <w:r>
          <w:rPr>
            <w:noProof/>
            <w:webHidden/>
          </w:rPr>
        </w:r>
        <w:r>
          <w:rPr>
            <w:noProof/>
            <w:webHidden/>
          </w:rPr>
          <w:fldChar w:fldCharType="separate"/>
        </w:r>
        <w:r w:rsidR="0096188C">
          <w:rPr>
            <w:noProof/>
            <w:webHidden/>
          </w:rPr>
          <w:t>14</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06" w:history="1">
        <w:r w:rsidRPr="00B05B29">
          <w:rPr>
            <w:rStyle w:val="Hiperligao"/>
            <w:noProof/>
          </w:rPr>
          <w:t>2.3. Identificação de Relacionamentos</w:t>
        </w:r>
        <w:r>
          <w:rPr>
            <w:noProof/>
            <w:webHidden/>
          </w:rPr>
          <w:tab/>
        </w:r>
        <w:r>
          <w:rPr>
            <w:noProof/>
            <w:webHidden/>
          </w:rPr>
          <w:fldChar w:fldCharType="begin"/>
        </w:r>
        <w:r>
          <w:rPr>
            <w:noProof/>
            <w:webHidden/>
          </w:rPr>
          <w:instrText xml:space="preserve"> PAGEREF _Toc468139206 \h </w:instrText>
        </w:r>
        <w:r>
          <w:rPr>
            <w:noProof/>
            <w:webHidden/>
          </w:rPr>
        </w:r>
        <w:r>
          <w:rPr>
            <w:noProof/>
            <w:webHidden/>
          </w:rPr>
          <w:fldChar w:fldCharType="separate"/>
        </w:r>
        <w:r w:rsidR="0096188C">
          <w:rPr>
            <w:noProof/>
            <w:webHidden/>
          </w:rPr>
          <w:t>15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07" w:history="1">
        <w:r w:rsidRPr="00B05B29">
          <w:rPr>
            <w:rStyle w:val="Hiperligao"/>
            <w:noProof/>
          </w:rPr>
          <w:t>2.3.1 Cliente – Reserva</w:t>
        </w:r>
        <w:r>
          <w:rPr>
            <w:noProof/>
            <w:webHidden/>
          </w:rPr>
          <w:tab/>
        </w:r>
        <w:r>
          <w:rPr>
            <w:noProof/>
            <w:webHidden/>
          </w:rPr>
          <w:fldChar w:fldCharType="begin"/>
        </w:r>
        <w:r>
          <w:rPr>
            <w:noProof/>
            <w:webHidden/>
          </w:rPr>
          <w:instrText xml:space="preserve"> PAGEREF _Toc468139207 \h </w:instrText>
        </w:r>
        <w:r>
          <w:rPr>
            <w:noProof/>
            <w:webHidden/>
          </w:rPr>
        </w:r>
        <w:r>
          <w:rPr>
            <w:noProof/>
            <w:webHidden/>
          </w:rPr>
          <w:fldChar w:fldCharType="separate"/>
        </w:r>
        <w:r w:rsidR="0096188C">
          <w:rPr>
            <w:noProof/>
            <w:webHidden/>
          </w:rPr>
          <w:t>15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08" w:history="1">
        <w:r w:rsidRPr="00B05B29">
          <w:rPr>
            <w:rStyle w:val="Hiperligao"/>
            <w:noProof/>
          </w:rPr>
          <w:t>2.3.2 Reserva – Itinerário</w:t>
        </w:r>
        <w:r>
          <w:rPr>
            <w:noProof/>
            <w:webHidden/>
          </w:rPr>
          <w:tab/>
        </w:r>
        <w:r>
          <w:rPr>
            <w:noProof/>
            <w:webHidden/>
          </w:rPr>
          <w:fldChar w:fldCharType="begin"/>
        </w:r>
        <w:r>
          <w:rPr>
            <w:noProof/>
            <w:webHidden/>
          </w:rPr>
          <w:instrText xml:space="preserve"> PAGEREF _Toc468139208 \h </w:instrText>
        </w:r>
        <w:r>
          <w:rPr>
            <w:noProof/>
            <w:webHidden/>
          </w:rPr>
        </w:r>
        <w:r>
          <w:rPr>
            <w:noProof/>
            <w:webHidden/>
          </w:rPr>
          <w:fldChar w:fldCharType="separate"/>
        </w:r>
        <w:r w:rsidR="0096188C">
          <w:rPr>
            <w:noProof/>
            <w:webHidden/>
          </w:rPr>
          <w:t>15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09" w:history="1">
        <w:r w:rsidRPr="00B05B29">
          <w:rPr>
            <w:rStyle w:val="Hiperligao"/>
            <w:noProof/>
          </w:rPr>
          <w:t>2.3.3 Comboio – Percurso</w:t>
        </w:r>
        <w:r>
          <w:rPr>
            <w:noProof/>
            <w:webHidden/>
          </w:rPr>
          <w:tab/>
        </w:r>
        <w:r>
          <w:rPr>
            <w:noProof/>
            <w:webHidden/>
          </w:rPr>
          <w:fldChar w:fldCharType="begin"/>
        </w:r>
        <w:r>
          <w:rPr>
            <w:noProof/>
            <w:webHidden/>
          </w:rPr>
          <w:instrText xml:space="preserve"> PAGEREF _Toc468139209 \h </w:instrText>
        </w:r>
        <w:r>
          <w:rPr>
            <w:noProof/>
            <w:webHidden/>
          </w:rPr>
        </w:r>
        <w:r>
          <w:rPr>
            <w:noProof/>
            <w:webHidden/>
          </w:rPr>
          <w:fldChar w:fldCharType="separate"/>
        </w:r>
        <w:r w:rsidR="0096188C">
          <w:rPr>
            <w:noProof/>
            <w:webHidden/>
          </w:rPr>
          <w:t>15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0" w:history="1">
        <w:r w:rsidRPr="00B05B29">
          <w:rPr>
            <w:rStyle w:val="Hiperligao"/>
            <w:noProof/>
          </w:rPr>
          <w:t>2.3.4 Percurso - Itinerário</w:t>
        </w:r>
        <w:r>
          <w:rPr>
            <w:noProof/>
            <w:webHidden/>
          </w:rPr>
          <w:tab/>
        </w:r>
        <w:r>
          <w:rPr>
            <w:noProof/>
            <w:webHidden/>
          </w:rPr>
          <w:fldChar w:fldCharType="begin"/>
        </w:r>
        <w:r>
          <w:rPr>
            <w:noProof/>
            <w:webHidden/>
          </w:rPr>
          <w:instrText xml:space="preserve"> PAGEREF _Toc468139210 \h </w:instrText>
        </w:r>
        <w:r>
          <w:rPr>
            <w:noProof/>
            <w:webHidden/>
          </w:rPr>
        </w:r>
        <w:r>
          <w:rPr>
            <w:noProof/>
            <w:webHidden/>
          </w:rPr>
          <w:fldChar w:fldCharType="separate"/>
        </w:r>
        <w:r w:rsidR="0096188C">
          <w:rPr>
            <w:noProof/>
            <w:webHidden/>
          </w:rPr>
          <w:t>16</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11" w:history="1">
        <w:r w:rsidRPr="00B05B29">
          <w:rPr>
            <w:rStyle w:val="Hiperligao"/>
            <w:noProof/>
          </w:rPr>
          <w:t>2.4. Identificação de Atributos</w:t>
        </w:r>
        <w:r>
          <w:rPr>
            <w:noProof/>
            <w:webHidden/>
          </w:rPr>
          <w:tab/>
        </w:r>
        <w:r>
          <w:rPr>
            <w:noProof/>
            <w:webHidden/>
          </w:rPr>
          <w:fldChar w:fldCharType="begin"/>
        </w:r>
        <w:r>
          <w:rPr>
            <w:noProof/>
            <w:webHidden/>
          </w:rPr>
          <w:instrText xml:space="preserve"> PAGEREF _Toc468139211 \h </w:instrText>
        </w:r>
        <w:r>
          <w:rPr>
            <w:noProof/>
            <w:webHidden/>
          </w:rPr>
        </w:r>
        <w:r>
          <w:rPr>
            <w:noProof/>
            <w:webHidden/>
          </w:rPr>
          <w:fldChar w:fldCharType="separate"/>
        </w:r>
        <w:r w:rsidR="0096188C">
          <w:rPr>
            <w:noProof/>
            <w:webHidden/>
          </w:rPr>
          <w:t>16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2" w:history="1">
        <w:r w:rsidRPr="00B05B29">
          <w:rPr>
            <w:rStyle w:val="Hiperligao"/>
            <w:noProof/>
          </w:rPr>
          <w:t>2.4.1 Atributos de Cliente</w:t>
        </w:r>
        <w:r>
          <w:rPr>
            <w:noProof/>
            <w:webHidden/>
          </w:rPr>
          <w:tab/>
        </w:r>
        <w:r>
          <w:rPr>
            <w:noProof/>
            <w:webHidden/>
          </w:rPr>
          <w:fldChar w:fldCharType="begin"/>
        </w:r>
        <w:r>
          <w:rPr>
            <w:noProof/>
            <w:webHidden/>
          </w:rPr>
          <w:instrText xml:space="preserve"> PAGEREF _Toc468139212 \h </w:instrText>
        </w:r>
        <w:r>
          <w:rPr>
            <w:noProof/>
            <w:webHidden/>
          </w:rPr>
        </w:r>
        <w:r>
          <w:rPr>
            <w:noProof/>
            <w:webHidden/>
          </w:rPr>
          <w:fldChar w:fldCharType="separate"/>
        </w:r>
        <w:r w:rsidR="0096188C">
          <w:rPr>
            <w:noProof/>
            <w:webHidden/>
          </w:rPr>
          <w:t>17</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3" w:history="1">
        <w:r w:rsidRPr="00B05B29">
          <w:rPr>
            <w:rStyle w:val="Hiperligao"/>
            <w:noProof/>
          </w:rPr>
          <w:t>2.4.2 Atributos de Reserva</w:t>
        </w:r>
        <w:r>
          <w:rPr>
            <w:noProof/>
            <w:webHidden/>
          </w:rPr>
          <w:tab/>
        </w:r>
        <w:r>
          <w:rPr>
            <w:noProof/>
            <w:webHidden/>
          </w:rPr>
          <w:fldChar w:fldCharType="begin"/>
        </w:r>
        <w:r>
          <w:rPr>
            <w:noProof/>
            <w:webHidden/>
          </w:rPr>
          <w:instrText xml:space="preserve"> PAGEREF _Toc468139213 \h </w:instrText>
        </w:r>
        <w:r>
          <w:rPr>
            <w:noProof/>
            <w:webHidden/>
          </w:rPr>
        </w:r>
        <w:r>
          <w:rPr>
            <w:noProof/>
            <w:webHidden/>
          </w:rPr>
          <w:fldChar w:fldCharType="separate"/>
        </w:r>
        <w:r w:rsidR="0096188C">
          <w:rPr>
            <w:noProof/>
            <w:webHidden/>
          </w:rPr>
          <w:t>18</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4" w:history="1">
        <w:r w:rsidRPr="00B05B29">
          <w:rPr>
            <w:rStyle w:val="Hiperligao"/>
            <w:noProof/>
          </w:rPr>
          <w:t>2.4.3 Atributos de Comboio</w:t>
        </w:r>
        <w:r>
          <w:rPr>
            <w:noProof/>
            <w:webHidden/>
          </w:rPr>
          <w:tab/>
        </w:r>
        <w:r>
          <w:rPr>
            <w:noProof/>
            <w:webHidden/>
          </w:rPr>
          <w:fldChar w:fldCharType="begin"/>
        </w:r>
        <w:r>
          <w:rPr>
            <w:noProof/>
            <w:webHidden/>
          </w:rPr>
          <w:instrText xml:space="preserve"> PAGEREF _Toc468139214 \h </w:instrText>
        </w:r>
        <w:r>
          <w:rPr>
            <w:noProof/>
            <w:webHidden/>
          </w:rPr>
        </w:r>
        <w:r>
          <w:rPr>
            <w:noProof/>
            <w:webHidden/>
          </w:rPr>
          <w:fldChar w:fldCharType="separate"/>
        </w:r>
        <w:r w:rsidR="0096188C">
          <w:rPr>
            <w:noProof/>
            <w:webHidden/>
          </w:rPr>
          <w:t>19</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5" w:history="1">
        <w:r w:rsidRPr="00B05B29">
          <w:rPr>
            <w:rStyle w:val="Hiperligao"/>
            <w:noProof/>
          </w:rPr>
          <w:t>2.4.4 Atributos de Percurso</w:t>
        </w:r>
        <w:r>
          <w:rPr>
            <w:noProof/>
            <w:webHidden/>
          </w:rPr>
          <w:tab/>
        </w:r>
        <w:r>
          <w:rPr>
            <w:noProof/>
            <w:webHidden/>
          </w:rPr>
          <w:fldChar w:fldCharType="begin"/>
        </w:r>
        <w:r>
          <w:rPr>
            <w:noProof/>
            <w:webHidden/>
          </w:rPr>
          <w:instrText xml:space="preserve"> PAGEREF _Toc468139215 \h </w:instrText>
        </w:r>
        <w:r>
          <w:rPr>
            <w:noProof/>
            <w:webHidden/>
          </w:rPr>
        </w:r>
        <w:r>
          <w:rPr>
            <w:noProof/>
            <w:webHidden/>
          </w:rPr>
          <w:fldChar w:fldCharType="separate"/>
        </w:r>
        <w:r w:rsidR="0096188C">
          <w:rPr>
            <w:noProof/>
            <w:webHidden/>
          </w:rPr>
          <w:t>19</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6" w:history="1">
        <w:r w:rsidRPr="00B05B29">
          <w:rPr>
            <w:rStyle w:val="Hiperligao"/>
            <w:noProof/>
          </w:rPr>
          <w:t>2.4.5 Atributos de Itinerário</w:t>
        </w:r>
        <w:r>
          <w:rPr>
            <w:noProof/>
            <w:webHidden/>
          </w:rPr>
          <w:tab/>
        </w:r>
        <w:r>
          <w:rPr>
            <w:noProof/>
            <w:webHidden/>
          </w:rPr>
          <w:fldChar w:fldCharType="begin"/>
        </w:r>
        <w:r>
          <w:rPr>
            <w:noProof/>
            <w:webHidden/>
          </w:rPr>
          <w:instrText xml:space="preserve"> PAGEREF _Toc468139216 \h </w:instrText>
        </w:r>
        <w:r>
          <w:rPr>
            <w:noProof/>
            <w:webHidden/>
          </w:rPr>
        </w:r>
        <w:r>
          <w:rPr>
            <w:noProof/>
            <w:webHidden/>
          </w:rPr>
          <w:fldChar w:fldCharType="separate"/>
        </w:r>
        <w:r w:rsidR="0096188C">
          <w:rPr>
            <w:noProof/>
            <w:webHidden/>
          </w:rPr>
          <w:t>20</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17" w:history="1">
        <w:r w:rsidRPr="00B05B29">
          <w:rPr>
            <w:rStyle w:val="Hiperligao"/>
            <w:noProof/>
          </w:rPr>
          <w:t>2.5. Identificação das chaves</w:t>
        </w:r>
        <w:r>
          <w:rPr>
            <w:noProof/>
            <w:webHidden/>
          </w:rPr>
          <w:tab/>
        </w:r>
        <w:r>
          <w:rPr>
            <w:noProof/>
            <w:webHidden/>
          </w:rPr>
          <w:fldChar w:fldCharType="begin"/>
        </w:r>
        <w:r>
          <w:rPr>
            <w:noProof/>
            <w:webHidden/>
          </w:rPr>
          <w:instrText xml:space="preserve"> PAGEREF _Toc468139217 \h </w:instrText>
        </w:r>
        <w:r>
          <w:rPr>
            <w:noProof/>
            <w:webHidden/>
          </w:rPr>
        </w:r>
        <w:r>
          <w:rPr>
            <w:noProof/>
            <w:webHidden/>
          </w:rPr>
          <w:fldChar w:fldCharType="separate"/>
        </w:r>
        <w:r w:rsidR="0096188C">
          <w:rPr>
            <w:noProof/>
            <w:webHidden/>
          </w:rPr>
          <w:t>20</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8" w:history="1">
        <w:r w:rsidRPr="00B05B29">
          <w:rPr>
            <w:rStyle w:val="Hiperligao"/>
            <w:noProof/>
          </w:rPr>
          <w:t>2.5.1 Comboio</w:t>
        </w:r>
        <w:r>
          <w:rPr>
            <w:noProof/>
            <w:webHidden/>
          </w:rPr>
          <w:tab/>
        </w:r>
        <w:r>
          <w:rPr>
            <w:noProof/>
            <w:webHidden/>
          </w:rPr>
          <w:fldChar w:fldCharType="begin"/>
        </w:r>
        <w:r>
          <w:rPr>
            <w:noProof/>
            <w:webHidden/>
          </w:rPr>
          <w:instrText xml:space="preserve"> PAGEREF _Toc468139218 \h </w:instrText>
        </w:r>
        <w:r>
          <w:rPr>
            <w:noProof/>
            <w:webHidden/>
          </w:rPr>
        </w:r>
        <w:r>
          <w:rPr>
            <w:noProof/>
            <w:webHidden/>
          </w:rPr>
          <w:fldChar w:fldCharType="separate"/>
        </w:r>
        <w:r w:rsidR="0096188C">
          <w:rPr>
            <w:noProof/>
            <w:webHidden/>
          </w:rPr>
          <w:t>20</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19" w:history="1">
        <w:r w:rsidRPr="00B05B29">
          <w:rPr>
            <w:rStyle w:val="Hiperligao"/>
            <w:noProof/>
          </w:rPr>
          <w:t>2.5.2 Percurso</w:t>
        </w:r>
        <w:r>
          <w:rPr>
            <w:noProof/>
            <w:webHidden/>
          </w:rPr>
          <w:tab/>
        </w:r>
        <w:r>
          <w:rPr>
            <w:noProof/>
            <w:webHidden/>
          </w:rPr>
          <w:fldChar w:fldCharType="begin"/>
        </w:r>
        <w:r>
          <w:rPr>
            <w:noProof/>
            <w:webHidden/>
          </w:rPr>
          <w:instrText xml:space="preserve"> PAGEREF _Toc468139219 \h </w:instrText>
        </w:r>
        <w:r>
          <w:rPr>
            <w:noProof/>
            <w:webHidden/>
          </w:rPr>
        </w:r>
        <w:r>
          <w:rPr>
            <w:noProof/>
            <w:webHidden/>
          </w:rPr>
          <w:fldChar w:fldCharType="separate"/>
        </w:r>
        <w:r w:rsidR="0096188C">
          <w:rPr>
            <w:noProof/>
            <w:webHidden/>
          </w:rPr>
          <w:t>20</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20" w:history="1">
        <w:r w:rsidRPr="00B05B29">
          <w:rPr>
            <w:rStyle w:val="Hiperligao"/>
            <w:noProof/>
          </w:rPr>
          <w:t>2.5.3 Itinerário</w:t>
        </w:r>
        <w:r>
          <w:rPr>
            <w:noProof/>
            <w:webHidden/>
          </w:rPr>
          <w:tab/>
        </w:r>
        <w:r>
          <w:rPr>
            <w:noProof/>
            <w:webHidden/>
          </w:rPr>
          <w:fldChar w:fldCharType="begin"/>
        </w:r>
        <w:r>
          <w:rPr>
            <w:noProof/>
            <w:webHidden/>
          </w:rPr>
          <w:instrText xml:space="preserve"> PAGEREF _Toc468139220 \h </w:instrText>
        </w:r>
        <w:r>
          <w:rPr>
            <w:noProof/>
            <w:webHidden/>
          </w:rPr>
        </w:r>
        <w:r>
          <w:rPr>
            <w:noProof/>
            <w:webHidden/>
          </w:rPr>
          <w:fldChar w:fldCharType="separate"/>
        </w:r>
        <w:r w:rsidR="0096188C">
          <w:rPr>
            <w:noProof/>
            <w:webHidden/>
          </w:rPr>
          <w:t>21</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21" w:history="1">
        <w:r w:rsidRPr="00B05B29">
          <w:rPr>
            <w:rStyle w:val="Hiperligao"/>
            <w:noProof/>
          </w:rPr>
          <w:t>2.5.4 Reserva</w:t>
        </w:r>
        <w:r>
          <w:rPr>
            <w:noProof/>
            <w:webHidden/>
          </w:rPr>
          <w:tab/>
        </w:r>
        <w:r>
          <w:rPr>
            <w:noProof/>
            <w:webHidden/>
          </w:rPr>
          <w:fldChar w:fldCharType="begin"/>
        </w:r>
        <w:r>
          <w:rPr>
            <w:noProof/>
            <w:webHidden/>
          </w:rPr>
          <w:instrText xml:space="preserve"> PAGEREF _Toc468139221 \h </w:instrText>
        </w:r>
        <w:r>
          <w:rPr>
            <w:noProof/>
            <w:webHidden/>
          </w:rPr>
        </w:r>
        <w:r>
          <w:rPr>
            <w:noProof/>
            <w:webHidden/>
          </w:rPr>
          <w:fldChar w:fldCharType="separate"/>
        </w:r>
        <w:r w:rsidR="0096188C">
          <w:rPr>
            <w:noProof/>
            <w:webHidden/>
          </w:rPr>
          <w:t>21</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22" w:history="1">
        <w:r w:rsidRPr="00B05B29">
          <w:rPr>
            <w:rStyle w:val="Hiperligao"/>
            <w:noProof/>
          </w:rPr>
          <w:t>2.5.5 Cliente</w:t>
        </w:r>
        <w:r>
          <w:rPr>
            <w:noProof/>
            <w:webHidden/>
          </w:rPr>
          <w:tab/>
        </w:r>
        <w:r>
          <w:rPr>
            <w:noProof/>
            <w:webHidden/>
          </w:rPr>
          <w:fldChar w:fldCharType="begin"/>
        </w:r>
        <w:r>
          <w:rPr>
            <w:noProof/>
            <w:webHidden/>
          </w:rPr>
          <w:instrText xml:space="preserve"> PAGEREF _Toc468139222 \h </w:instrText>
        </w:r>
        <w:r>
          <w:rPr>
            <w:noProof/>
            <w:webHidden/>
          </w:rPr>
        </w:r>
        <w:r>
          <w:rPr>
            <w:noProof/>
            <w:webHidden/>
          </w:rPr>
          <w:fldChar w:fldCharType="separate"/>
        </w:r>
        <w:r w:rsidR="0096188C">
          <w:rPr>
            <w:noProof/>
            <w:webHidden/>
          </w:rPr>
          <w:t>21</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23" w:history="1">
        <w:r w:rsidRPr="00B05B29">
          <w:rPr>
            <w:rStyle w:val="Hiperligao"/>
            <w:noProof/>
          </w:rPr>
          <w:t>2.6. Validação do Modelo Conceptual segundo as transações</w:t>
        </w:r>
        <w:r>
          <w:rPr>
            <w:noProof/>
            <w:webHidden/>
          </w:rPr>
          <w:tab/>
        </w:r>
        <w:r>
          <w:rPr>
            <w:noProof/>
            <w:webHidden/>
          </w:rPr>
          <w:fldChar w:fldCharType="begin"/>
        </w:r>
        <w:r>
          <w:rPr>
            <w:noProof/>
            <w:webHidden/>
          </w:rPr>
          <w:instrText xml:space="preserve"> PAGEREF _Toc468139223 \h </w:instrText>
        </w:r>
        <w:r>
          <w:rPr>
            <w:noProof/>
            <w:webHidden/>
          </w:rPr>
        </w:r>
        <w:r>
          <w:rPr>
            <w:noProof/>
            <w:webHidden/>
          </w:rPr>
          <w:fldChar w:fldCharType="separate"/>
        </w:r>
        <w:r w:rsidR="0096188C">
          <w:rPr>
            <w:noProof/>
            <w:webHidden/>
          </w:rPr>
          <w:t>22</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24" w:history="1">
        <w:r w:rsidRPr="00B05B29">
          <w:rPr>
            <w:rStyle w:val="Hiperligao"/>
            <w:noProof/>
          </w:rPr>
          <w:t>2.6.1 Transações simples</w:t>
        </w:r>
        <w:r>
          <w:rPr>
            <w:noProof/>
            <w:webHidden/>
          </w:rPr>
          <w:tab/>
        </w:r>
        <w:r>
          <w:rPr>
            <w:noProof/>
            <w:webHidden/>
          </w:rPr>
          <w:fldChar w:fldCharType="begin"/>
        </w:r>
        <w:r>
          <w:rPr>
            <w:noProof/>
            <w:webHidden/>
          </w:rPr>
          <w:instrText xml:space="preserve"> PAGEREF _Toc468139224 \h </w:instrText>
        </w:r>
        <w:r>
          <w:rPr>
            <w:noProof/>
            <w:webHidden/>
          </w:rPr>
        </w:r>
        <w:r>
          <w:rPr>
            <w:noProof/>
            <w:webHidden/>
          </w:rPr>
          <w:fldChar w:fldCharType="separate"/>
        </w:r>
        <w:r w:rsidR="0096188C">
          <w:rPr>
            <w:noProof/>
            <w:webHidden/>
          </w:rPr>
          <w:t>22</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25" w:history="1">
        <w:r w:rsidRPr="00B05B29">
          <w:rPr>
            <w:rStyle w:val="Hiperligao"/>
            <w:noProof/>
          </w:rPr>
          <w:t>2.6.2 Transações mais complexas</w:t>
        </w:r>
        <w:r>
          <w:rPr>
            <w:noProof/>
            <w:webHidden/>
          </w:rPr>
          <w:tab/>
        </w:r>
        <w:r>
          <w:rPr>
            <w:noProof/>
            <w:webHidden/>
          </w:rPr>
          <w:fldChar w:fldCharType="begin"/>
        </w:r>
        <w:r>
          <w:rPr>
            <w:noProof/>
            <w:webHidden/>
          </w:rPr>
          <w:instrText xml:space="preserve"> PAGEREF _Toc468139225 \h </w:instrText>
        </w:r>
        <w:r>
          <w:rPr>
            <w:noProof/>
            <w:webHidden/>
          </w:rPr>
        </w:r>
        <w:r>
          <w:rPr>
            <w:noProof/>
            <w:webHidden/>
          </w:rPr>
          <w:fldChar w:fldCharType="separate"/>
        </w:r>
        <w:r w:rsidR="0096188C">
          <w:rPr>
            <w:noProof/>
            <w:webHidden/>
          </w:rPr>
          <w:t>27</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26" w:history="1">
        <w:r w:rsidRPr="00B05B29">
          <w:rPr>
            <w:rStyle w:val="Hiperligao"/>
            <w:noProof/>
          </w:rPr>
          <w:t>2.7. Modelo Conceptual Final</w:t>
        </w:r>
        <w:r>
          <w:rPr>
            <w:noProof/>
            <w:webHidden/>
          </w:rPr>
          <w:tab/>
        </w:r>
        <w:r>
          <w:rPr>
            <w:noProof/>
            <w:webHidden/>
          </w:rPr>
          <w:fldChar w:fldCharType="begin"/>
        </w:r>
        <w:r>
          <w:rPr>
            <w:noProof/>
            <w:webHidden/>
          </w:rPr>
          <w:instrText xml:space="preserve"> PAGEREF _Toc468139226 \h </w:instrText>
        </w:r>
        <w:r>
          <w:rPr>
            <w:noProof/>
            <w:webHidden/>
          </w:rPr>
        </w:r>
        <w:r>
          <w:rPr>
            <w:noProof/>
            <w:webHidden/>
          </w:rPr>
          <w:fldChar w:fldCharType="separate"/>
        </w:r>
        <w:r w:rsidR="0096188C">
          <w:rPr>
            <w:noProof/>
            <w:webHidden/>
          </w:rPr>
          <w:t>29</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27" w:history="1">
        <w:r w:rsidRPr="00B05B29">
          <w:rPr>
            <w:rStyle w:val="Hiperligao"/>
            <w:noProof/>
          </w:rPr>
          <w:t>3. Modelo lógico</w:t>
        </w:r>
        <w:r>
          <w:rPr>
            <w:noProof/>
            <w:webHidden/>
          </w:rPr>
          <w:tab/>
        </w:r>
        <w:r>
          <w:rPr>
            <w:noProof/>
            <w:webHidden/>
          </w:rPr>
          <w:fldChar w:fldCharType="begin"/>
        </w:r>
        <w:r>
          <w:rPr>
            <w:noProof/>
            <w:webHidden/>
          </w:rPr>
          <w:instrText xml:space="preserve"> PAGEREF _Toc468139227 \h </w:instrText>
        </w:r>
        <w:r>
          <w:rPr>
            <w:noProof/>
            <w:webHidden/>
          </w:rPr>
        </w:r>
        <w:r>
          <w:rPr>
            <w:noProof/>
            <w:webHidden/>
          </w:rPr>
          <w:fldChar w:fldCharType="separate"/>
        </w:r>
        <w:r w:rsidR="0096188C">
          <w:rPr>
            <w:noProof/>
            <w:webHidden/>
          </w:rPr>
          <w:t>30</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28" w:history="1">
        <w:r w:rsidRPr="00B05B29">
          <w:rPr>
            <w:rStyle w:val="Hiperligao"/>
            <w:noProof/>
          </w:rPr>
          <w:t>3.1. Derivação dos Relacionamentos</w:t>
        </w:r>
        <w:r>
          <w:rPr>
            <w:noProof/>
            <w:webHidden/>
          </w:rPr>
          <w:tab/>
        </w:r>
        <w:r>
          <w:rPr>
            <w:noProof/>
            <w:webHidden/>
          </w:rPr>
          <w:fldChar w:fldCharType="begin"/>
        </w:r>
        <w:r>
          <w:rPr>
            <w:noProof/>
            <w:webHidden/>
          </w:rPr>
          <w:instrText xml:space="preserve"> PAGEREF _Toc468139228 \h </w:instrText>
        </w:r>
        <w:r>
          <w:rPr>
            <w:noProof/>
            <w:webHidden/>
          </w:rPr>
        </w:r>
        <w:r>
          <w:rPr>
            <w:noProof/>
            <w:webHidden/>
          </w:rPr>
          <w:fldChar w:fldCharType="separate"/>
        </w:r>
        <w:r w:rsidR="0096188C">
          <w:rPr>
            <w:noProof/>
            <w:webHidden/>
          </w:rPr>
          <w:t>30</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29" w:history="1">
        <w:r w:rsidRPr="00B05B29">
          <w:rPr>
            <w:rStyle w:val="Hiperligao"/>
            <w:noProof/>
          </w:rPr>
          <w:t>3.1.1 Derivação do Modelo para Obtenção de Tabelas</w:t>
        </w:r>
        <w:r>
          <w:rPr>
            <w:noProof/>
            <w:webHidden/>
          </w:rPr>
          <w:tab/>
        </w:r>
        <w:r>
          <w:rPr>
            <w:noProof/>
            <w:webHidden/>
          </w:rPr>
          <w:fldChar w:fldCharType="begin"/>
        </w:r>
        <w:r>
          <w:rPr>
            <w:noProof/>
            <w:webHidden/>
          </w:rPr>
          <w:instrText xml:space="preserve"> PAGEREF _Toc468139229 \h </w:instrText>
        </w:r>
        <w:r>
          <w:rPr>
            <w:noProof/>
            <w:webHidden/>
          </w:rPr>
        </w:r>
        <w:r>
          <w:rPr>
            <w:noProof/>
            <w:webHidden/>
          </w:rPr>
          <w:fldChar w:fldCharType="separate"/>
        </w:r>
        <w:r w:rsidR="0096188C">
          <w:rPr>
            <w:noProof/>
            <w:webHidden/>
          </w:rPr>
          <w:t>30</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0" w:history="1">
        <w:r w:rsidRPr="00B05B29">
          <w:rPr>
            <w:rStyle w:val="Hiperligao"/>
            <w:noProof/>
          </w:rPr>
          <w:t>3.1.2 Escolha das Chaves Estrangeiras</w:t>
        </w:r>
        <w:r>
          <w:rPr>
            <w:noProof/>
            <w:webHidden/>
          </w:rPr>
          <w:tab/>
        </w:r>
        <w:r>
          <w:rPr>
            <w:noProof/>
            <w:webHidden/>
          </w:rPr>
          <w:fldChar w:fldCharType="begin"/>
        </w:r>
        <w:r>
          <w:rPr>
            <w:noProof/>
            <w:webHidden/>
          </w:rPr>
          <w:instrText xml:space="preserve"> PAGEREF _Toc468139230 \h </w:instrText>
        </w:r>
        <w:r>
          <w:rPr>
            <w:noProof/>
            <w:webHidden/>
          </w:rPr>
        </w:r>
        <w:r>
          <w:rPr>
            <w:noProof/>
            <w:webHidden/>
          </w:rPr>
          <w:fldChar w:fldCharType="separate"/>
        </w:r>
        <w:r w:rsidR="0096188C">
          <w:rPr>
            <w:noProof/>
            <w:webHidden/>
          </w:rPr>
          <w:t>32</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31" w:history="1">
        <w:r w:rsidRPr="00B05B29">
          <w:rPr>
            <w:rStyle w:val="Hiperligao"/>
            <w:noProof/>
          </w:rPr>
          <w:t>3.2. Validação segundo Regras de Normalização</w:t>
        </w:r>
        <w:r>
          <w:rPr>
            <w:noProof/>
            <w:webHidden/>
          </w:rPr>
          <w:tab/>
        </w:r>
        <w:r>
          <w:rPr>
            <w:noProof/>
            <w:webHidden/>
          </w:rPr>
          <w:fldChar w:fldCharType="begin"/>
        </w:r>
        <w:r>
          <w:rPr>
            <w:noProof/>
            <w:webHidden/>
          </w:rPr>
          <w:instrText xml:space="preserve"> PAGEREF _Toc468139231 \h </w:instrText>
        </w:r>
        <w:r>
          <w:rPr>
            <w:noProof/>
            <w:webHidden/>
          </w:rPr>
        </w:r>
        <w:r>
          <w:rPr>
            <w:noProof/>
            <w:webHidden/>
          </w:rPr>
          <w:fldChar w:fldCharType="separate"/>
        </w:r>
        <w:r w:rsidR="0096188C">
          <w:rPr>
            <w:noProof/>
            <w:webHidden/>
          </w:rPr>
          <w:t>35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2" w:history="1">
        <w:r w:rsidRPr="00B05B29">
          <w:rPr>
            <w:rStyle w:val="Hiperligao"/>
            <w:noProof/>
          </w:rPr>
          <w:t>3.2.1 1ª Forma Normal (1FN)</w:t>
        </w:r>
        <w:r>
          <w:rPr>
            <w:noProof/>
            <w:webHidden/>
          </w:rPr>
          <w:tab/>
        </w:r>
        <w:r>
          <w:rPr>
            <w:noProof/>
            <w:webHidden/>
          </w:rPr>
          <w:fldChar w:fldCharType="begin"/>
        </w:r>
        <w:r>
          <w:rPr>
            <w:noProof/>
            <w:webHidden/>
          </w:rPr>
          <w:instrText xml:space="preserve"> PAGEREF _Toc468139232 \h </w:instrText>
        </w:r>
        <w:r>
          <w:rPr>
            <w:noProof/>
            <w:webHidden/>
          </w:rPr>
        </w:r>
        <w:r>
          <w:rPr>
            <w:noProof/>
            <w:webHidden/>
          </w:rPr>
          <w:fldChar w:fldCharType="separate"/>
        </w:r>
        <w:r w:rsidR="0096188C">
          <w:rPr>
            <w:noProof/>
            <w:webHidden/>
          </w:rPr>
          <w:t>35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3" w:history="1">
        <w:r w:rsidRPr="00B05B29">
          <w:rPr>
            <w:rStyle w:val="Hiperligao"/>
            <w:noProof/>
          </w:rPr>
          <w:t>3.2.2 2ª Forma Normal (2FN)</w:t>
        </w:r>
        <w:r>
          <w:rPr>
            <w:noProof/>
            <w:webHidden/>
          </w:rPr>
          <w:tab/>
        </w:r>
        <w:r>
          <w:rPr>
            <w:noProof/>
            <w:webHidden/>
          </w:rPr>
          <w:fldChar w:fldCharType="begin"/>
        </w:r>
        <w:r>
          <w:rPr>
            <w:noProof/>
            <w:webHidden/>
          </w:rPr>
          <w:instrText xml:space="preserve"> PAGEREF _Toc468139233 \h </w:instrText>
        </w:r>
        <w:r>
          <w:rPr>
            <w:noProof/>
            <w:webHidden/>
          </w:rPr>
        </w:r>
        <w:r>
          <w:rPr>
            <w:noProof/>
            <w:webHidden/>
          </w:rPr>
          <w:fldChar w:fldCharType="separate"/>
        </w:r>
        <w:r w:rsidR="0096188C">
          <w:rPr>
            <w:noProof/>
            <w:webHidden/>
          </w:rPr>
          <w:t>35</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4" w:history="1">
        <w:r w:rsidRPr="00B05B29">
          <w:rPr>
            <w:rStyle w:val="Hiperligao"/>
            <w:noProof/>
          </w:rPr>
          <w:t>3.2.3 3ª Forma Normal (3FN)</w:t>
        </w:r>
        <w:r>
          <w:rPr>
            <w:noProof/>
            <w:webHidden/>
          </w:rPr>
          <w:tab/>
        </w:r>
        <w:r>
          <w:rPr>
            <w:noProof/>
            <w:webHidden/>
          </w:rPr>
          <w:fldChar w:fldCharType="begin"/>
        </w:r>
        <w:r>
          <w:rPr>
            <w:noProof/>
            <w:webHidden/>
          </w:rPr>
          <w:instrText xml:space="preserve"> PAGEREF _Toc468139234 \h </w:instrText>
        </w:r>
        <w:r>
          <w:rPr>
            <w:noProof/>
            <w:webHidden/>
          </w:rPr>
        </w:r>
        <w:r>
          <w:rPr>
            <w:noProof/>
            <w:webHidden/>
          </w:rPr>
          <w:fldChar w:fldCharType="separate"/>
        </w:r>
        <w:r w:rsidR="0096188C">
          <w:rPr>
            <w:noProof/>
            <w:webHidden/>
          </w:rPr>
          <w:t>38</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35" w:history="1">
        <w:r w:rsidRPr="00B05B29">
          <w:rPr>
            <w:rStyle w:val="Hiperligao"/>
            <w:noProof/>
          </w:rPr>
          <w:t>3.3. Validação do modelo lógico segundo Transações</w:t>
        </w:r>
        <w:r>
          <w:rPr>
            <w:noProof/>
            <w:webHidden/>
          </w:rPr>
          <w:tab/>
        </w:r>
        <w:r>
          <w:rPr>
            <w:noProof/>
            <w:webHidden/>
          </w:rPr>
          <w:fldChar w:fldCharType="begin"/>
        </w:r>
        <w:r>
          <w:rPr>
            <w:noProof/>
            <w:webHidden/>
          </w:rPr>
          <w:instrText xml:space="preserve"> PAGEREF _Toc468139235 \h </w:instrText>
        </w:r>
        <w:r>
          <w:rPr>
            <w:noProof/>
            <w:webHidden/>
          </w:rPr>
        </w:r>
        <w:r>
          <w:rPr>
            <w:noProof/>
            <w:webHidden/>
          </w:rPr>
          <w:fldChar w:fldCharType="separate"/>
        </w:r>
        <w:r w:rsidR="0096188C">
          <w:rPr>
            <w:noProof/>
            <w:webHidden/>
          </w:rPr>
          <w:t>39</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6" w:history="1">
        <w:r w:rsidRPr="00B05B29">
          <w:rPr>
            <w:rStyle w:val="Hiperligao"/>
            <w:noProof/>
          </w:rPr>
          <w:t>3.3.1 Obter dados para documento comprovativo de compra</w:t>
        </w:r>
        <w:r>
          <w:rPr>
            <w:noProof/>
            <w:webHidden/>
          </w:rPr>
          <w:tab/>
        </w:r>
        <w:r>
          <w:rPr>
            <w:noProof/>
            <w:webHidden/>
          </w:rPr>
          <w:fldChar w:fldCharType="begin"/>
        </w:r>
        <w:r>
          <w:rPr>
            <w:noProof/>
            <w:webHidden/>
          </w:rPr>
          <w:instrText xml:space="preserve"> PAGEREF _Toc468139236 \h </w:instrText>
        </w:r>
        <w:r>
          <w:rPr>
            <w:noProof/>
            <w:webHidden/>
          </w:rPr>
        </w:r>
        <w:r>
          <w:rPr>
            <w:noProof/>
            <w:webHidden/>
          </w:rPr>
          <w:fldChar w:fldCharType="separate"/>
        </w:r>
        <w:r w:rsidR="0096188C">
          <w:rPr>
            <w:noProof/>
            <w:webHidden/>
          </w:rPr>
          <w:t>40</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7" w:history="1">
        <w:r w:rsidRPr="00B05B29">
          <w:rPr>
            <w:rStyle w:val="Hiperligao"/>
            <w:noProof/>
          </w:rPr>
          <w:t>3.3.2 Efetuar uma reserva de um ou vários lugares</w:t>
        </w:r>
        <w:r>
          <w:rPr>
            <w:noProof/>
            <w:webHidden/>
          </w:rPr>
          <w:tab/>
        </w:r>
        <w:r>
          <w:rPr>
            <w:noProof/>
            <w:webHidden/>
          </w:rPr>
          <w:fldChar w:fldCharType="begin"/>
        </w:r>
        <w:r>
          <w:rPr>
            <w:noProof/>
            <w:webHidden/>
          </w:rPr>
          <w:instrText xml:space="preserve"> PAGEREF _Toc468139237 \h </w:instrText>
        </w:r>
        <w:r>
          <w:rPr>
            <w:noProof/>
            <w:webHidden/>
          </w:rPr>
        </w:r>
        <w:r>
          <w:rPr>
            <w:noProof/>
            <w:webHidden/>
          </w:rPr>
          <w:fldChar w:fldCharType="separate"/>
        </w:r>
        <w:r w:rsidR="0096188C">
          <w:rPr>
            <w:noProof/>
            <w:webHidden/>
          </w:rPr>
          <w:t>42</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38" w:history="1">
        <w:r w:rsidRPr="00B05B29">
          <w:rPr>
            <w:rStyle w:val="Hiperligao"/>
            <w:noProof/>
          </w:rPr>
          <w:t>3.3.3 Consultar os lugares livres de um dado itinerário</w:t>
        </w:r>
        <w:r>
          <w:rPr>
            <w:noProof/>
            <w:webHidden/>
          </w:rPr>
          <w:tab/>
        </w:r>
        <w:r>
          <w:rPr>
            <w:noProof/>
            <w:webHidden/>
          </w:rPr>
          <w:fldChar w:fldCharType="begin"/>
        </w:r>
        <w:r>
          <w:rPr>
            <w:noProof/>
            <w:webHidden/>
          </w:rPr>
          <w:instrText xml:space="preserve"> PAGEREF _Toc468139238 \h </w:instrText>
        </w:r>
        <w:r>
          <w:rPr>
            <w:noProof/>
            <w:webHidden/>
          </w:rPr>
        </w:r>
        <w:r>
          <w:rPr>
            <w:noProof/>
            <w:webHidden/>
          </w:rPr>
          <w:fldChar w:fldCharType="separate"/>
        </w:r>
        <w:r w:rsidR="0096188C">
          <w:rPr>
            <w:noProof/>
            <w:webHidden/>
          </w:rPr>
          <w:t>44</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39" w:history="1">
        <w:r w:rsidRPr="00B05B29">
          <w:rPr>
            <w:rStyle w:val="Hiperligao"/>
            <w:noProof/>
          </w:rPr>
          <w:t>3.4. Verificação das Restrições de Integridade</w:t>
        </w:r>
        <w:r>
          <w:rPr>
            <w:noProof/>
            <w:webHidden/>
          </w:rPr>
          <w:tab/>
        </w:r>
        <w:r>
          <w:rPr>
            <w:noProof/>
            <w:webHidden/>
          </w:rPr>
          <w:fldChar w:fldCharType="begin"/>
        </w:r>
        <w:r>
          <w:rPr>
            <w:noProof/>
            <w:webHidden/>
          </w:rPr>
          <w:instrText xml:space="preserve"> PAGEREF _Toc468139239 \h </w:instrText>
        </w:r>
        <w:r>
          <w:rPr>
            <w:noProof/>
            <w:webHidden/>
          </w:rPr>
        </w:r>
        <w:r>
          <w:rPr>
            <w:noProof/>
            <w:webHidden/>
          </w:rPr>
          <w:fldChar w:fldCharType="separate"/>
        </w:r>
        <w:r w:rsidR="0096188C">
          <w:rPr>
            <w:noProof/>
            <w:webHidden/>
          </w:rPr>
          <w:t>46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0" w:history="1">
        <w:r w:rsidRPr="00B05B29">
          <w:rPr>
            <w:rStyle w:val="Hiperligao"/>
            <w:noProof/>
          </w:rPr>
          <w:t>3.4.1 Integridade de Domínio</w:t>
        </w:r>
        <w:r>
          <w:rPr>
            <w:noProof/>
            <w:webHidden/>
          </w:rPr>
          <w:tab/>
        </w:r>
        <w:r>
          <w:rPr>
            <w:noProof/>
            <w:webHidden/>
          </w:rPr>
          <w:fldChar w:fldCharType="begin"/>
        </w:r>
        <w:r>
          <w:rPr>
            <w:noProof/>
            <w:webHidden/>
          </w:rPr>
          <w:instrText xml:space="preserve"> PAGEREF _Toc468139240 \h </w:instrText>
        </w:r>
        <w:r>
          <w:rPr>
            <w:noProof/>
            <w:webHidden/>
          </w:rPr>
        </w:r>
        <w:r>
          <w:rPr>
            <w:noProof/>
            <w:webHidden/>
          </w:rPr>
          <w:fldChar w:fldCharType="separate"/>
        </w:r>
        <w:r w:rsidR="0096188C">
          <w:rPr>
            <w:noProof/>
            <w:webHidden/>
          </w:rPr>
          <w:t>46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1" w:history="1">
        <w:r w:rsidRPr="00B05B29">
          <w:rPr>
            <w:rStyle w:val="Hiperligao"/>
            <w:noProof/>
          </w:rPr>
          <w:t>3.4.2 Integridade de Entidade</w:t>
        </w:r>
        <w:r>
          <w:rPr>
            <w:noProof/>
            <w:webHidden/>
          </w:rPr>
          <w:tab/>
        </w:r>
        <w:r>
          <w:rPr>
            <w:noProof/>
            <w:webHidden/>
          </w:rPr>
          <w:fldChar w:fldCharType="begin"/>
        </w:r>
        <w:r>
          <w:rPr>
            <w:noProof/>
            <w:webHidden/>
          </w:rPr>
          <w:instrText xml:space="preserve"> PAGEREF _Toc468139241 \h </w:instrText>
        </w:r>
        <w:r>
          <w:rPr>
            <w:noProof/>
            <w:webHidden/>
          </w:rPr>
        </w:r>
        <w:r>
          <w:rPr>
            <w:noProof/>
            <w:webHidden/>
          </w:rPr>
          <w:fldChar w:fldCharType="separate"/>
        </w:r>
        <w:r w:rsidR="0096188C">
          <w:rPr>
            <w:noProof/>
            <w:webHidden/>
          </w:rPr>
          <w:t>46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2" w:history="1">
        <w:r w:rsidRPr="00B05B29">
          <w:rPr>
            <w:rStyle w:val="Hiperligao"/>
            <w:noProof/>
          </w:rPr>
          <w:t>3.4.3 Integridade Referencial</w:t>
        </w:r>
        <w:r>
          <w:rPr>
            <w:noProof/>
            <w:webHidden/>
          </w:rPr>
          <w:tab/>
        </w:r>
        <w:r>
          <w:rPr>
            <w:noProof/>
            <w:webHidden/>
          </w:rPr>
          <w:fldChar w:fldCharType="begin"/>
        </w:r>
        <w:r>
          <w:rPr>
            <w:noProof/>
            <w:webHidden/>
          </w:rPr>
          <w:instrText xml:space="preserve"> PAGEREF _Toc468139242 \h </w:instrText>
        </w:r>
        <w:r>
          <w:rPr>
            <w:noProof/>
            <w:webHidden/>
          </w:rPr>
        </w:r>
        <w:r>
          <w:rPr>
            <w:noProof/>
            <w:webHidden/>
          </w:rPr>
          <w:fldChar w:fldCharType="separate"/>
        </w:r>
        <w:r w:rsidR="0096188C">
          <w:rPr>
            <w:noProof/>
            <w:webHidden/>
          </w:rPr>
          <w:t>46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3" w:history="1">
        <w:r w:rsidRPr="00B05B29">
          <w:rPr>
            <w:rStyle w:val="Hiperligao"/>
            <w:noProof/>
          </w:rPr>
          <w:t>3.4.4 Restrições de Multiplicidade</w:t>
        </w:r>
        <w:r>
          <w:rPr>
            <w:noProof/>
            <w:webHidden/>
          </w:rPr>
          <w:tab/>
        </w:r>
        <w:r>
          <w:rPr>
            <w:noProof/>
            <w:webHidden/>
          </w:rPr>
          <w:fldChar w:fldCharType="begin"/>
        </w:r>
        <w:r>
          <w:rPr>
            <w:noProof/>
            <w:webHidden/>
          </w:rPr>
          <w:instrText xml:space="preserve"> PAGEREF _Toc468139243 \h </w:instrText>
        </w:r>
        <w:r>
          <w:rPr>
            <w:noProof/>
            <w:webHidden/>
          </w:rPr>
        </w:r>
        <w:r>
          <w:rPr>
            <w:noProof/>
            <w:webHidden/>
          </w:rPr>
          <w:fldChar w:fldCharType="separate"/>
        </w:r>
        <w:r w:rsidR="0096188C">
          <w:rPr>
            <w:noProof/>
            <w:webHidden/>
          </w:rPr>
          <w:t>47</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4" w:history="1">
        <w:r w:rsidRPr="00B05B29">
          <w:rPr>
            <w:rStyle w:val="Hiperligao"/>
            <w:noProof/>
          </w:rPr>
          <w:t>3.4.5 Restrições Gerais</w:t>
        </w:r>
        <w:r>
          <w:rPr>
            <w:noProof/>
            <w:webHidden/>
          </w:rPr>
          <w:tab/>
        </w:r>
        <w:r>
          <w:rPr>
            <w:noProof/>
            <w:webHidden/>
          </w:rPr>
          <w:fldChar w:fldCharType="begin"/>
        </w:r>
        <w:r>
          <w:rPr>
            <w:noProof/>
            <w:webHidden/>
          </w:rPr>
          <w:instrText xml:space="preserve"> PAGEREF _Toc468139244 \h </w:instrText>
        </w:r>
        <w:r>
          <w:rPr>
            <w:noProof/>
            <w:webHidden/>
          </w:rPr>
        </w:r>
        <w:r>
          <w:rPr>
            <w:noProof/>
            <w:webHidden/>
          </w:rPr>
          <w:fldChar w:fldCharType="separate"/>
        </w:r>
        <w:r w:rsidR="0096188C">
          <w:rPr>
            <w:noProof/>
            <w:webHidden/>
          </w:rPr>
          <w:t>47</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45" w:history="1">
        <w:r w:rsidRPr="00B05B29">
          <w:rPr>
            <w:rStyle w:val="Hiperligao"/>
            <w:noProof/>
          </w:rPr>
          <w:t>3.5. Tamanho inicial e Crescimento Futuro</w:t>
        </w:r>
        <w:r>
          <w:rPr>
            <w:noProof/>
            <w:webHidden/>
          </w:rPr>
          <w:tab/>
        </w:r>
        <w:r>
          <w:rPr>
            <w:noProof/>
            <w:webHidden/>
          </w:rPr>
          <w:fldChar w:fldCharType="begin"/>
        </w:r>
        <w:r>
          <w:rPr>
            <w:noProof/>
            <w:webHidden/>
          </w:rPr>
          <w:instrText xml:space="preserve"> PAGEREF _Toc468139245 \h </w:instrText>
        </w:r>
        <w:r>
          <w:rPr>
            <w:noProof/>
            <w:webHidden/>
          </w:rPr>
        </w:r>
        <w:r>
          <w:rPr>
            <w:noProof/>
            <w:webHidden/>
          </w:rPr>
          <w:fldChar w:fldCharType="separate"/>
        </w:r>
        <w:r w:rsidR="0096188C">
          <w:rPr>
            <w:noProof/>
            <w:webHidden/>
          </w:rPr>
          <w:t>48</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6" w:history="1">
        <w:r w:rsidRPr="00B05B29">
          <w:rPr>
            <w:rStyle w:val="Hiperligao"/>
            <w:noProof/>
          </w:rPr>
          <w:t>3.5.1 Tamanho Inicial</w:t>
        </w:r>
        <w:r>
          <w:rPr>
            <w:noProof/>
            <w:webHidden/>
          </w:rPr>
          <w:tab/>
        </w:r>
        <w:r>
          <w:rPr>
            <w:noProof/>
            <w:webHidden/>
          </w:rPr>
          <w:fldChar w:fldCharType="begin"/>
        </w:r>
        <w:r>
          <w:rPr>
            <w:noProof/>
            <w:webHidden/>
          </w:rPr>
          <w:instrText xml:space="preserve"> PAGEREF _Toc468139246 \h </w:instrText>
        </w:r>
        <w:r>
          <w:rPr>
            <w:noProof/>
            <w:webHidden/>
          </w:rPr>
        </w:r>
        <w:r>
          <w:rPr>
            <w:noProof/>
            <w:webHidden/>
          </w:rPr>
          <w:fldChar w:fldCharType="separate"/>
        </w:r>
        <w:r w:rsidR="0096188C">
          <w:rPr>
            <w:noProof/>
            <w:webHidden/>
          </w:rPr>
          <w:t>48</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47" w:history="1">
        <w:r w:rsidRPr="00B05B29">
          <w:rPr>
            <w:rStyle w:val="Hiperligao"/>
            <w:noProof/>
          </w:rPr>
          <w:t>3.5.2 Crescimento Futuro</w:t>
        </w:r>
        <w:r>
          <w:rPr>
            <w:noProof/>
            <w:webHidden/>
          </w:rPr>
          <w:tab/>
        </w:r>
        <w:r>
          <w:rPr>
            <w:noProof/>
            <w:webHidden/>
          </w:rPr>
          <w:fldChar w:fldCharType="begin"/>
        </w:r>
        <w:r>
          <w:rPr>
            <w:noProof/>
            <w:webHidden/>
          </w:rPr>
          <w:instrText xml:space="preserve"> PAGEREF _Toc468139247 \h </w:instrText>
        </w:r>
        <w:r>
          <w:rPr>
            <w:noProof/>
            <w:webHidden/>
          </w:rPr>
        </w:r>
        <w:r>
          <w:rPr>
            <w:noProof/>
            <w:webHidden/>
          </w:rPr>
          <w:fldChar w:fldCharType="separate"/>
        </w:r>
        <w:r w:rsidR="0096188C">
          <w:rPr>
            <w:noProof/>
            <w:webHidden/>
          </w:rPr>
          <w:t>50</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48" w:history="1">
        <w:r w:rsidRPr="00B05B29">
          <w:rPr>
            <w:rStyle w:val="Hiperligao"/>
            <w:noProof/>
          </w:rPr>
          <w:t>3.6. Validação de modelo lógico com utilizador</w:t>
        </w:r>
        <w:r>
          <w:rPr>
            <w:noProof/>
            <w:webHidden/>
          </w:rPr>
          <w:tab/>
        </w:r>
        <w:r>
          <w:rPr>
            <w:noProof/>
            <w:webHidden/>
          </w:rPr>
          <w:fldChar w:fldCharType="begin"/>
        </w:r>
        <w:r>
          <w:rPr>
            <w:noProof/>
            <w:webHidden/>
          </w:rPr>
          <w:instrText xml:space="preserve"> PAGEREF _Toc468139248 \h </w:instrText>
        </w:r>
        <w:r>
          <w:rPr>
            <w:noProof/>
            <w:webHidden/>
          </w:rPr>
        </w:r>
        <w:r>
          <w:rPr>
            <w:noProof/>
            <w:webHidden/>
          </w:rPr>
          <w:fldChar w:fldCharType="separate"/>
        </w:r>
        <w:r w:rsidR="0096188C">
          <w:rPr>
            <w:noProof/>
            <w:webHidden/>
          </w:rPr>
          <w:t>51</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49" w:history="1">
        <w:r w:rsidRPr="00B05B29">
          <w:rPr>
            <w:rStyle w:val="Hiperligao"/>
            <w:noProof/>
          </w:rPr>
          <w:t>4. Modelo físico</w:t>
        </w:r>
        <w:r>
          <w:rPr>
            <w:noProof/>
            <w:webHidden/>
          </w:rPr>
          <w:tab/>
        </w:r>
        <w:r>
          <w:rPr>
            <w:noProof/>
            <w:webHidden/>
          </w:rPr>
          <w:fldChar w:fldCharType="begin"/>
        </w:r>
        <w:r>
          <w:rPr>
            <w:noProof/>
            <w:webHidden/>
          </w:rPr>
          <w:instrText xml:space="preserve"> PAGEREF _Toc468139249 \h </w:instrText>
        </w:r>
        <w:r>
          <w:rPr>
            <w:noProof/>
            <w:webHidden/>
          </w:rPr>
        </w:r>
        <w:r>
          <w:rPr>
            <w:noProof/>
            <w:webHidden/>
          </w:rPr>
          <w:fldChar w:fldCharType="separate"/>
        </w:r>
        <w:r w:rsidR="0096188C">
          <w:rPr>
            <w:noProof/>
            <w:webHidden/>
          </w:rPr>
          <w:t>52</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50" w:history="1">
        <w:r w:rsidRPr="00B05B29">
          <w:rPr>
            <w:rStyle w:val="Hiperligao"/>
            <w:noProof/>
          </w:rPr>
          <w:t>4.1. Tradução e implementação do modelo lógico para um SGBD</w:t>
        </w:r>
        <w:r>
          <w:rPr>
            <w:noProof/>
            <w:webHidden/>
          </w:rPr>
          <w:tab/>
        </w:r>
        <w:r>
          <w:rPr>
            <w:noProof/>
            <w:webHidden/>
          </w:rPr>
          <w:fldChar w:fldCharType="begin"/>
        </w:r>
        <w:r>
          <w:rPr>
            <w:noProof/>
            <w:webHidden/>
          </w:rPr>
          <w:instrText xml:space="preserve"> PAGEREF _Toc468139250 \h </w:instrText>
        </w:r>
        <w:r>
          <w:rPr>
            <w:noProof/>
            <w:webHidden/>
          </w:rPr>
        </w:r>
        <w:r>
          <w:rPr>
            <w:noProof/>
            <w:webHidden/>
          </w:rPr>
          <w:fldChar w:fldCharType="separate"/>
        </w:r>
        <w:r w:rsidR="0096188C">
          <w:rPr>
            <w:noProof/>
            <w:webHidden/>
          </w:rPr>
          <w:t>52</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51" w:history="1">
        <w:r w:rsidRPr="00B05B29">
          <w:rPr>
            <w:rStyle w:val="Hiperligao"/>
            <w:noProof/>
          </w:rPr>
          <w:t>4.1.1 Escolha do SGDB alvo para o modelo físico</w:t>
        </w:r>
        <w:r>
          <w:rPr>
            <w:noProof/>
            <w:webHidden/>
          </w:rPr>
          <w:tab/>
        </w:r>
        <w:r>
          <w:rPr>
            <w:noProof/>
            <w:webHidden/>
          </w:rPr>
          <w:fldChar w:fldCharType="begin"/>
        </w:r>
        <w:r>
          <w:rPr>
            <w:noProof/>
            <w:webHidden/>
          </w:rPr>
          <w:instrText xml:space="preserve"> PAGEREF _Toc468139251 \h </w:instrText>
        </w:r>
        <w:r>
          <w:rPr>
            <w:noProof/>
            <w:webHidden/>
          </w:rPr>
        </w:r>
        <w:r>
          <w:rPr>
            <w:noProof/>
            <w:webHidden/>
          </w:rPr>
          <w:fldChar w:fldCharType="separate"/>
        </w:r>
        <w:r w:rsidR="0096188C">
          <w:rPr>
            <w:noProof/>
            <w:webHidden/>
          </w:rPr>
          <w:t>52</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52" w:history="1">
        <w:r w:rsidRPr="00B05B29">
          <w:rPr>
            <w:rStyle w:val="Hiperligao"/>
            <w:noProof/>
          </w:rPr>
          <w:t>4.1.2 Relações Base</w:t>
        </w:r>
        <w:r>
          <w:rPr>
            <w:noProof/>
            <w:webHidden/>
          </w:rPr>
          <w:tab/>
        </w:r>
        <w:r>
          <w:rPr>
            <w:noProof/>
            <w:webHidden/>
          </w:rPr>
          <w:fldChar w:fldCharType="begin"/>
        </w:r>
        <w:r>
          <w:rPr>
            <w:noProof/>
            <w:webHidden/>
          </w:rPr>
          <w:instrText xml:space="preserve"> PAGEREF _Toc468139252 \h </w:instrText>
        </w:r>
        <w:r>
          <w:rPr>
            <w:noProof/>
            <w:webHidden/>
          </w:rPr>
        </w:r>
        <w:r>
          <w:rPr>
            <w:noProof/>
            <w:webHidden/>
          </w:rPr>
          <w:fldChar w:fldCharType="separate"/>
        </w:r>
        <w:r w:rsidR="0096188C">
          <w:rPr>
            <w:noProof/>
            <w:webHidden/>
          </w:rPr>
          <w:t>53</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53" w:history="1">
        <w:r w:rsidRPr="00B05B29">
          <w:rPr>
            <w:rStyle w:val="Hiperligao"/>
            <w:noProof/>
          </w:rPr>
          <w:t>4.1.3 Representação de Atributos Derivados</w:t>
        </w:r>
        <w:r>
          <w:rPr>
            <w:noProof/>
            <w:webHidden/>
          </w:rPr>
          <w:tab/>
        </w:r>
        <w:r>
          <w:rPr>
            <w:noProof/>
            <w:webHidden/>
          </w:rPr>
          <w:fldChar w:fldCharType="begin"/>
        </w:r>
        <w:r>
          <w:rPr>
            <w:noProof/>
            <w:webHidden/>
          </w:rPr>
          <w:instrText xml:space="preserve"> PAGEREF _Toc468139253 \h </w:instrText>
        </w:r>
        <w:r>
          <w:rPr>
            <w:noProof/>
            <w:webHidden/>
          </w:rPr>
        </w:r>
        <w:r>
          <w:rPr>
            <w:noProof/>
            <w:webHidden/>
          </w:rPr>
          <w:fldChar w:fldCharType="separate"/>
        </w:r>
        <w:r w:rsidR="0096188C">
          <w:rPr>
            <w:noProof/>
            <w:webHidden/>
          </w:rPr>
          <w:t>56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54" w:history="1">
        <w:r w:rsidRPr="00B05B29">
          <w:rPr>
            <w:rStyle w:val="Hiperligao"/>
            <w:noProof/>
          </w:rPr>
          <w:t>4.1.4 Restrições Gerais</w:t>
        </w:r>
        <w:r>
          <w:rPr>
            <w:noProof/>
            <w:webHidden/>
          </w:rPr>
          <w:tab/>
        </w:r>
        <w:r>
          <w:rPr>
            <w:noProof/>
            <w:webHidden/>
          </w:rPr>
          <w:fldChar w:fldCharType="begin"/>
        </w:r>
        <w:r>
          <w:rPr>
            <w:noProof/>
            <w:webHidden/>
          </w:rPr>
          <w:instrText xml:space="preserve"> PAGEREF _Toc468139254 \h </w:instrText>
        </w:r>
        <w:r>
          <w:rPr>
            <w:noProof/>
            <w:webHidden/>
          </w:rPr>
        </w:r>
        <w:r>
          <w:rPr>
            <w:noProof/>
            <w:webHidden/>
          </w:rPr>
          <w:fldChar w:fldCharType="separate"/>
        </w:r>
        <w:r w:rsidR="0096188C">
          <w:rPr>
            <w:noProof/>
            <w:webHidden/>
          </w:rPr>
          <w:t>56</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55" w:history="1">
        <w:r w:rsidRPr="00B05B29">
          <w:rPr>
            <w:rStyle w:val="Hiperligao"/>
            <w:noProof/>
          </w:rPr>
          <w:t>4.2. Escolha de Índices</w:t>
        </w:r>
        <w:r>
          <w:rPr>
            <w:noProof/>
            <w:webHidden/>
          </w:rPr>
          <w:tab/>
        </w:r>
        <w:r>
          <w:rPr>
            <w:noProof/>
            <w:webHidden/>
          </w:rPr>
          <w:fldChar w:fldCharType="begin"/>
        </w:r>
        <w:r>
          <w:rPr>
            <w:noProof/>
            <w:webHidden/>
          </w:rPr>
          <w:instrText xml:space="preserve"> PAGEREF _Toc468139255 \h </w:instrText>
        </w:r>
        <w:r>
          <w:rPr>
            <w:noProof/>
            <w:webHidden/>
          </w:rPr>
        </w:r>
        <w:r>
          <w:rPr>
            <w:noProof/>
            <w:webHidden/>
          </w:rPr>
          <w:fldChar w:fldCharType="separate"/>
        </w:r>
        <w:r w:rsidR="0096188C">
          <w:rPr>
            <w:noProof/>
            <w:webHidden/>
          </w:rPr>
          <w:t>57</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56" w:history="1">
        <w:r w:rsidRPr="00B05B29">
          <w:rPr>
            <w:rStyle w:val="Hiperligao"/>
            <w:noProof/>
          </w:rPr>
          <w:t>4.3. Análise de Transações</w:t>
        </w:r>
        <w:r>
          <w:rPr>
            <w:noProof/>
            <w:webHidden/>
          </w:rPr>
          <w:tab/>
        </w:r>
        <w:r>
          <w:rPr>
            <w:noProof/>
            <w:webHidden/>
          </w:rPr>
          <w:fldChar w:fldCharType="begin"/>
        </w:r>
        <w:r>
          <w:rPr>
            <w:noProof/>
            <w:webHidden/>
          </w:rPr>
          <w:instrText xml:space="preserve"> PAGEREF _Toc468139256 \h </w:instrText>
        </w:r>
        <w:r>
          <w:rPr>
            <w:noProof/>
            <w:webHidden/>
          </w:rPr>
        </w:r>
        <w:r>
          <w:rPr>
            <w:noProof/>
            <w:webHidden/>
          </w:rPr>
          <w:fldChar w:fldCharType="separate"/>
        </w:r>
        <w:r w:rsidR="0096188C">
          <w:rPr>
            <w:noProof/>
            <w:webHidden/>
          </w:rPr>
          <w:t>58</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57" w:history="1">
        <w:r w:rsidRPr="00B05B29">
          <w:rPr>
            <w:rStyle w:val="Hiperligao"/>
            <w:noProof/>
          </w:rPr>
          <w:t>4.3.1 Obter dados para documento comprovativo de compra</w:t>
        </w:r>
        <w:r>
          <w:rPr>
            <w:noProof/>
            <w:webHidden/>
          </w:rPr>
          <w:tab/>
        </w:r>
        <w:r>
          <w:rPr>
            <w:noProof/>
            <w:webHidden/>
          </w:rPr>
          <w:fldChar w:fldCharType="begin"/>
        </w:r>
        <w:r>
          <w:rPr>
            <w:noProof/>
            <w:webHidden/>
          </w:rPr>
          <w:instrText xml:space="preserve"> PAGEREF _Toc468139257 \h </w:instrText>
        </w:r>
        <w:r>
          <w:rPr>
            <w:noProof/>
            <w:webHidden/>
          </w:rPr>
        </w:r>
        <w:r>
          <w:rPr>
            <w:noProof/>
            <w:webHidden/>
          </w:rPr>
          <w:fldChar w:fldCharType="separate"/>
        </w:r>
        <w:r w:rsidR="0096188C">
          <w:rPr>
            <w:noProof/>
            <w:webHidden/>
          </w:rPr>
          <w:t>58</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58" w:history="1">
        <w:r w:rsidRPr="00B05B29">
          <w:rPr>
            <w:rStyle w:val="Hiperligao"/>
            <w:noProof/>
          </w:rPr>
          <w:t>4.3.2 Efetuar uma reserva de um ou vários lugares</w:t>
        </w:r>
        <w:r>
          <w:rPr>
            <w:noProof/>
            <w:webHidden/>
          </w:rPr>
          <w:tab/>
        </w:r>
        <w:r>
          <w:rPr>
            <w:noProof/>
            <w:webHidden/>
          </w:rPr>
          <w:fldChar w:fldCharType="begin"/>
        </w:r>
        <w:r>
          <w:rPr>
            <w:noProof/>
            <w:webHidden/>
          </w:rPr>
          <w:instrText xml:space="preserve"> PAGEREF _Toc468139258 \h </w:instrText>
        </w:r>
        <w:r>
          <w:rPr>
            <w:noProof/>
            <w:webHidden/>
          </w:rPr>
        </w:r>
        <w:r>
          <w:rPr>
            <w:noProof/>
            <w:webHidden/>
          </w:rPr>
          <w:fldChar w:fldCharType="separate"/>
        </w:r>
        <w:r w:rsidR="0096188C">
          <w:rPr>
            <w:noProof/>
            <w:webHidden/>
          </w:rPr>
          <w:t>59</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59" w:history="1">
        <w:r w:rsidRPr="00B05B29">
          <w:rPr>
            <w:rStyle w:val="Hiperligao"/>
            <w:noProof/>
          </w:rPr>
          <w:t>4.4. Estimativa dos Requisitos de Espaço em Disco</w:t>
        </w:r>
        <w:r>
          <w:rPr>
            <w:noProof/>
            <w:webHidden/>
          </w:rPr>
          <w:tab/>
        </w:r>
        <w:r>
          <w:rPr>
            <w:noProof/>
            <w:webHidden/>
          </w:rPr>
          <w:fldChar w:fldCharType="begin"/>
        </w:r>
        <w:r>
          <w:rPr>
            <w:noProof/>
            <w:webHidden/>
          </w:rPr>
          <w:instrText xml:space="preserve"> PAGEREF _Toc468139259 \h </w:instrText>
        </w:r>
        <w:r>
          <w:rPr>
            <w:noProof/>
            <w:webHidden/>
          </w:rPr>
        </w:r>
        <w:r>
          <w:rPr>
            <w:noProof/>
            <w:webHidden/>
          </w:rPr>
          <w:fldChar w:fldCharType="separate"/>
        </w:r>
        <w:r w:rsidR="0096188C">
          <w:rPr>
            <w:noProof/>
            <w:webHidden/>
          </w:rPr>
          <w:t>66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60" w:history="1">
        <w:r w:rsidRPr="00B05B29">
          <w:rPr>
            <w:rStyle w:val="Hiperligao"/>
            <w:noProof/>
          </w:rPr>
          <w:t>4.4.1 Povoamento e tamanho inicial</w:t>
        </w:r>
        <w:r>
          <w:rPr>
            <w:noProof/>
            <w:webHidden/>
          </w:rPr>
          <w:tab/>
        </w:r>
        <w:r>
          <w:rPr>
            <w:noProof/>
            <w:webHidden/>
          </w:rPr>
          <w:fldChar w:fldCharType="begin"/>
        </w:r>
        <w:r>
          <w:rPr>
            <w:noProof/>
            <w:webHidden/>
          </w:rPr>
          <w:instrText xml:space="preserve"> PAGEREF _Toc468139260 \h </w:instrText>
        </w:r>
        <w:r>
          <w:rPr>
            <w:noProof/>
            <w:webHidden/>
          </w:rPr>
        </w:r>
        <w:r>
          <w:rPr>
            <w:noProof/>
            <w:webHidden/>
          </w:rPr>
          <w:fldChar w:fldCharType="separate"/>
        </w:r>
        <w:r w:rsidR="0096188C">
          <w:rPr>
            <w:noProof/>
            <w:webHidden/>
          </w:rPr>
          <w:t>66</w:t>
        </w:r>
        <w:r>
          <w:rPr>
            <w:noProof/>
            <w:webHidden/>
          </w:rPr>
          <w:fldChar w:fldCharType="end"/>
        </w:r>
      </w:hyperlink>
    </w:p>
    <w:p w:rsidR="0012392C" w:rsidRPr="003767B6" w:rsidRDefault="0012392C">
      <w:pPr>
        <w:pStyle w:val="ndice3"/>
        <w:rPr>
          <w:rFonts w:ascii="Calibri" w:hAnsi="Calibri"/>
          <w:noProof/>
          <w:szCs w:val="22"/>
          <w:lang w:eastAsia="pt-PT"/>
        </w:rPr>
      </w:pPr>
      <w:hyperlink w:anchor="_Toc468139261" w:history="1">
        <w:r w:rsidRPr="00B05B29">
          <w:rPr>
            <w:rStyle w:val="Hiperligao"/>
            <w:noProof/>
          </w:rPr>
          <w:t>4.4.2 Crescimento Futuro</w:t>
        </w:r>
        <w:r>
          <w:rPr>
            <w:noProof/>
            <w:webHidden/>
          </w:rPr>
          <w:tab/>
        </w:r>
        <w:r>
          <w:rPr>
            <w:noProof/>
            <w:webHidden/>
          </w:rPr>
          <w:fldChar w:fldCharType="begin"/>
        </w:r>
        <w:r>
          <w:rPr>
            <w:noProof/>
            <w:webHidden/>
          </w:rPr>
          <w:instrText xml:space="preserve"> PAGEREF _Toc468139261 \h </w:instrText>
        </w:r>
        <w:r>
          <w:rPr>
            <w:noProof/>
            <w:webHidden/>
          </w:rPr>
        </w:r>
        <w:r>
          <w:rPr>
            <w:noProof/>
            <w:webHidden/>
          </w:rPr>
          <w:fldChar w:fldCharType="separate"/>
        </w:r>
        <w:r w:rsidR="0096188C">
          <w:rPr>
            <w:noProof/>
            <w:webHidden/>
          </w:rPr>
          <w:t>67</w:t>
        </w:r>
        <w:r>
          <w:rPr>
            <w:noProof/>
            <w:webHidden/>
          </w:rPr>
          <w:fldChar w:fldCharType="end"/>
        </w:r>
      </w:hyperlink>
    </w:p>
    <w:p w:rsidR="0012392C" w:rsidRPr="003767B6" w:rsidRDefault="0012392C">
      <w:pPr>
        <w:pStyle w:val="ndice2"/>
        <w:rPr>
          <w:rFonts w:ascii="Calibri" w:hAnsi="Calibri"/>
          <w:noProof/>
          <w:szCs w:val="22"/>
          <w:lang w:eastAsia="pt-PT"/>
        </w:rPr>
      </w:pPr>
      <w:hyperlink w:anchor="_Toc468139262" w:history="1">
        <w:r w:rsidRPr="00B05B29">
          <w:rPr>
            <w:rStyle w:val="Hiperligao"/>
            <w:noProof/>
          </w:rPr>
          <w:t>4.5. Definição das Vistas de Utilização e Regras de Acesso</w:t>
        </w:r>
        <w:r>
          <w:rPr>
            <w:noProof/>
            <w:webHidden/>
          </w:rPr>
          <w:tab/>
        </w:r>
        <w:r>
          <w:rPr>
            <w:noProof/>
            <w:webHidden/>
          </w:rPr>
          <w:fldChar w:fldCharType="begin"/>
        </w:r>
        <w:r>
          <w:rPr>
            <w:noProof/>
            <w:webHidden/>
          </w:rPr>
          <w:instrText xml:space="preserve"> PAGEREF _Toc468139262 \h </w:instrText>
        </w:r>
        <w:r>
          <w:rPr>
            <w:noProof/>
            <w:webHidden/>
          </w:rPr>
        </w:r>
        <w:r>
          <w:rPr>
            <w:noProof/>
            <w:webHidden/>
          </w:rPr>
          <w:fldChar w:fldCharType="separate"/>
        </w:r>
        <w:r w:rsidR="0096188C">
          <w:rPr>
            <w:noProof/>
            <w:webHidden/>
          </w:rPr>
          <w:t>67</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3" w:history="1">
        <w:r w:rsidRPr="00B05B29">
          <w:rPr>
            <w:rStyle w:val="Hiperligao"/>
            <w:noProof/>
          </w:rPr>
          <w:t>5. Conclusões e Trabalho Futuro</w:t>
        </w:r>
        <w:r>
          <w:rPr>
            <w:noProof/>
            <w:webHidden/>
          </w:rPr>
          <w:tab/>
        </w:r>
        <w:r>
          <w:rPr>
            <w:noProof/>
            <w:webHidden/>
          </w:rPr>
          <w:fldChar w:fldCharType="begin"/>
        </w:r>
        <w:r>
          <w:rPr>
            <w:noProof/>
            <w:webHidden/>
          </w:rPr>
          <w:instrText xml:space="preserve"> PAGEREF _Toc468139263 \h </w:instrText>
        </w:r>
        <w:r>
          <w:rPr>
            <w:noProof/>
            <w:webHidden/>
          </w:rPr>
        </w:r>
        <w:r>
          <w:rPr>
            <w:noProof/>
            <w:webHidden/>
          </w:rPr>
          <w:fldChar w:fldCharType="separate"/>
        </w:r>
        <w:r w:rsidR="0096188C">
          <w:rPr>
            <w:noProof/>
            <w:webHidden/>
          </w:rPr>
          <w:t>70</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4" w:history="1">
        <w:r w:rsidRPr="00B05B29">
          <w:rPr>
            <w:rStyle w:val="Hiperligao"/>
            <w:noProof/>
          </w:rPr>
          <w:t>Referências</w:t>
        </w:r>
        <w:r>
          <w:rPr>
            <w:noProof/>
            <w:webHidden/>
          </w:rPr>
          <w:tab/>
        </w:r>
        <w:r>
          <w:rPr>
            <w:noProof/>
            <w:webHidden/>
          </w:rPr>
          <w:fldChar w:fldCharType="begin"/>
        </w:r>
        <w:r>
          <w:rPr>
            <w:noProof/>
            <w:webHidden/>
          </w:rPr>
          <w:instrText xml:space="preserve"> PAGEREF _Toc468139264 \h </w:instrText>
        </w:r>
        <w:r>
          <w:rPr>
            <w:noProof/>
            <w:webHidden/>
          </w:rPr>
        </w:r>
        <w:r>
          <w:rPr>
            <w:noProof/>
            <w:webHidden/>
          </w:rPr>
          <w:fldChar w:fldCharType="separate"/>
        </w:r>
        <w:r w:rsidR="0096188C">
          <w:rPr>
            <w:noProof/>
            <w:webHidden/>
          </w:rPr>
          <w:t>71</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5" w:history="1">
        <w:r w:rsidRPr="00B05B29">
          <w:rPr>
            <w:rStyle w:val="Hiperligao"/>
            <w:noProof/>
          </w:rPr>
          <w:t>Lista de Siglas e Acrónimos</w:t>
        </w:r>
        <w:r>
          <w:rPr>
            <w:noProof/>
            <w:webHidden/>
          </w:rPr>
          <w:tab/>
        </w:r>
        <w:r>
          <w:rPr>
            <w:noProof/>
            <w:webHidden/>
          </w:rPr>
          <w:fldChar w:fldCharType="begin"/>
        </w:r>
        <w:r>
          <w:rPr>
            <w:noProof/>
            <w:webHidden/>
          </w:rPr>
          <w:instrText xml:space="preserve"> PAGEREF _Toc468139265 \h </w:instrText>
        </w:r>
        <w:r>
          <w:rPr>
            <w:noProof/>
            <w:webHidden/>
          </w:rPr>
        </w:r>
        <w:r>
          <w:rPr>
            <w:noProof/>
            <w:webHidden/>
          </w:rPr>
          <w:fldChar w:fldCharType="separate"/>
        </w:r>
        <w:r w:rsidR="0096188C">
          <w:rPr>
            <w:noProof/>
            <w:webHidden/>
          </w:rPr>
          <w:t>72</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6" w:history="1">
        <w:r w:rsidRPr="00B05B29">
          <w:rPr>
            <w:rStyle w:val="Hiperligao"/>
            <w:noProof/>
          </w:rPr>
          <w:t>Anexos</w:t>
        </w:r>
        <w:r>
          <w:rPr>
            <w:noProof/>
            <w:webHidden/>
          </w:rPr>
          <w:tab/>
        </w:r>
        <w:r>
          <w:rPr>
            <w:noProof/>
            <w:webHidden/>
          </w:rPr>
          <w:fldChar w:fldCharType="begin"/>
        </w:r>
        <w:r>
          <w:rPr>
            <w:noProof/>
            <w:webHidden/>
          </w:rPr>
          <w:instrText xml:space="preserve"> PAGEREF _Toc468139266 \h </w:instrText>
        </w:r>
        <w:r>
          <w:rPr>
            <w:noProof/>
            <w:webHidden/>
          </w:rPr>
        </w:r>
        <w:r>
          <w:rPr>
            <w:noProof/>
            <w:webHidden/>
          </w:rPr>
          <w:fldChar w:fldCharType="separate"/>
        </w:r>
        <w:r w:rsidR="0096188C">
          <w:rPr>
            <w:noProof/>
            <w:webHidden/>
          </w:rPr>
          <w:t>73</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7" w:history="1">
        <w:r w:rsidRPr="00B05B29">
          <w:rPr>
            <w:rStyle w:val="Hiperligao"/>
            <w:noProof/>
          </w:rPr>
          <w:t>A.</w:t>
        </w:r>
        <w:r w:rsidRPr="003767B6">
          <w:rPr>
            <w:rFonts w:ascii="Calibri" w:hAnsi="Calibri"/>
            <w:noProof/>
            <w:szCs w:val="22"/>
            <w:lang w:eastAsia="pt-PT"/>
          </w:rPr>
          <w:tab/>
        </w:r>
        <w:r w:rsidRPr="00B05B29">
          <w:rPr>
            <w:rStyle w:val="Hiperligao"/>
            <w:noProof/>
          </w:rPr>
          <w:t>Dicionário de dados - Entidades</w:t>
        </w:r>
        <w:r>
          <w:rPr>
            <w:noProof/>
            <w:webHidden/>
          </w:rPr>
          <w:tab/>
        </w:r>
        <w:r>
          <w:rPr>
            <w:noProof/>
            <w:webHidden/>
          </w:rPr>
          <w:fldChar w:fldCharType="begin"/>
        </w:r>
        <w:r>
          <w:rPr>
            <w:noProof/>
            <w:webHidden/>
          </w:rPr>
          <w:instrText xml:space="preserve"> PAGEREF _Toc468139267 \h </w:instrText>
        </w:r>
        <w:r>
          <w:rPr>
            <w:noProof/>
            <w:webHidden/>
          </w:rPr>
        </w:r>
        <w:r>
          <w:rPr>
            <w:noProof/>
            <w:webHidden/>
          </w:rPr>
          <w:fldChar w:fldCharType="separate"/>
        </w:r>
        <w:r w:rsidR="0096188C">
          <w:rPr>
            <w:noProof/>
            <w:webHidden/>
          </w:rPr>
          <w:t>74</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8" w:history="1">
        <w:r w:rsidRPr="00B05B29">
          <w:rPr>
            <w:rStyle w:val="Hiperligao"/>
            <w:noProof/>
          </w:rPr>
          <w:t>B.</w:t>
        </w:r>
        <w:r w:rsidRPr="003767B6">
          <w:rPr>
            <w:rFonts w:ascii="Calibri" w:hAnsi="Calibri"/>
            <w:noProof/>
            <w:szCs w:val="22"/>
            <w:lang w:eastAsia="pt-PT"/>
          </w:rPr>
          <w:tab/>
        </w:r>
        <w:r w:rsidRPr="00B05B29">
          <w:rPr>
            <w:rStyle w:val="Hiperligao"/>
            <w:noProof/>
          </w:rPr>
          <w:t>Dicionário de Dados – Relacionamentos</w:t>
        </w:r>
        <w:r>
          <w:rPr>
            <w:noProof/>
            <w:webHidden/>
          </w:rPr>
          <w:tab/>
        </w:r>
        <w:r>
          <w:rPr>
            <w:noProof/>
            <w:webHidden/>
          </w:rPr>
          <w:fldChar w:fldCharType="begin"/>
        </w:r>
        <w:r>
          <w:rPr>
            <w:noProof/>
            <w:webHidden/>
          </w:rPr>
          <w:instrText xml:space="preserve"> PAGEREF _Toc468139268 \h </w:instrText>
        </w:r>
        <w:r>
          <w:rPr>
            <w:noProof/>
            <w:webHidden/>
          </w:rPr>
        </w:r>
        <w:r>
          <w:rPr>
            <w:noProof/>
            <w:webHidden/>
          </w:rPr>
          <w:fldChar w:fldCharType="separate"/>
        </w:r>
        <w:r w:rsidR="0096188C">
          <w:rPr>
            <w:noProof/>
            <w:webHidden/>
          </w:rPr>
          <w:t>75</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69" w:history="1">
        <w:r w:rsidRPr="00B05B29">
          <w:rPr>
            <w:rStyle w:val="Hiperligao"/>
            <w:noProof/>
          </w:rPr>
          <w:t>C.</w:t>
        </w:r>
        <w:r w:rsidRPr="003767B6">
          <w:rPr>
            <w:rFonts w:ascii="Calibri" w:hAnsi="Calibri"/>
            <w:noProof/>
            <w:szCs w:val="22"/>
            <w:lang w:eastAsia="pt-PT"/>
          </w:rPr>
          <w:tab/>
        </w:r>
        <w:r w:rsidRPr="00B05B29">
          <w:rPr>
            <w:rStyle w:val="Hiperligao"/>
            <w:noProof/>
          </w:rPr>
          <w:t>Dicionário de Dados – Atributos</w:t>
        </w:r>
        <w:r>
          <w:rPr>
            <w:noProof/>
            <w:webHidden/>
          </w:rPr>
          <w:tab/>
        </w:r>
        <w:r>
          <w:rPr>
            <w:noProof/>
            <w:webHidden/>
          </w:rPr>
          <w:fldChar w:fldCharType="begin"/>
        </w:r>
        <w:r>
          <w:rPr>
            <w:noProof/>
            <w:webHidden/>
          </w:rPr>
          <w:instrText xml:space="preserve"> PAGEREF _Toc468139269 \h </w:instrText>
        </w:r>
        <w:r>
          <w:rPr>
            <w:noProof/>
            <w:webHidden/>
          </w:rPr>
        </w:r>
        <w:r>
          <w:rPr>
            <w:noProof/>
            <w:webHidden/>
          </w:rPr>
          <w:fldChar w:fldCharType="separate"/>
        </w:r>
        <w:r w:rsidR="0096188C">
          <w:rPr>
            <w:noProof/>
            <w:webHidden/>
          </w:rPr>
          <w:t>76</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70" w:history="1">
        <w:r w:rsidRPr="00B05B29">
          <w:rPr>
            <w:rStyle w:val="Hiperligao"/>
            <w:noProof/>
          </w:rPr>
          <w:t>D.</w:t>
        </w:r>
        <w:r w:rsidRPr="003767B6">
          <w:rPr>
            <w:rFonts w:ascii="Calibri" w:hAnsi="Calibri"/>
            <w:noProof/>
            <w:szCs w:val="22"/>
            <w:lang w:eastAsia="pt-PT"/>
          </w:rPr>
          <w:tab/>
        </w:r>
        <w:r w:rsidRPr="00B05B29">
          <w:rPr>
            <w:rStyle w:val="Hiperligao"/>
            <w:noProof/>
          </w:rPr>
          <w:t>Dicionário de Dados-Tabelas</w:t>
        </w:r>
        <w:r>
          <w:rPr>
            <w:noProof/>
            <w:webHidden/>
          </w:rPr>
          <w:tab/>
        </w:r>
        <w:r>
          <w:rPr>
            <w:noProof/>
            <w:webHidden/>
          </w:rPr>
          <w:fldChar w:fldCharType="begin"/>
        </w:r>
        <w:r>
          <w:rPr>
            <w:noProof/>
            <w:webHidden/>
          </w:rPr>
          <w:instrText xml:space="preserve"> PAGEREF _Toc468139270 \h </w:instrText>
        </w:r>
        <w:r>
          <w:rPr>
            <w:noProof/>
            <w:webHidden/>
          </w:rPr>
        </w:r>
        <w:r>
          <w:rPr>
            <w:noProof/>
            <w:webHidden/>
          </w:rPr>
          <w:fldChar w:fldCharType="separate"/>
        </w:r>
        <w:r w:rsidR="0096188C">
          <w:rPr>
            <w:noProof/>
            <w:webHidden/>
          </w:rPr>
          <w:t>81</w:t>
        </w:r>
        <w:r>
          <w:rPr>
            <w:noProof/>
            <w:webHidden/>
          </w:rPr>
          <w:fldChar w:fldCharType="end"/>
        </w:r>
      </w:hyperlink>
    </w:p>
    <w:p w:rsidR="0012392C" w:rsidRPr="003767B6" w:rsidRDefault="0012392C">
      <w:pPr>
        <w:pStyle w:val="ndice1"/>
        <w:rPr>
          <w:rFonts w:ascii="Calibri" w:hAnsi="Calibri"/>
          <w:noProof/>
          <w:szCs w:val="22"/>
          <w:lang w:eastAsia="pt-PT"/>
        </w:rPr>
      </w:pPr>
      <w:hyperlink w:anchor="_Toc468139271" w:history="1">
        <w:r w:rsidRPr="00B05B29">
          <w:rPr>
            <w:rStyle w:val="Hiperligao"/>
            <w:noProof/>
          </w:rPr>
          <w:t>E.</w:t>
        </w:r>
        <w:r w:rsidRPr="003767B6">
          <w:rPr>
            <w:rFonts w:ascii="Calibri" w:hAnsi="Calibri"/>
            <w:noProof/>
            <w:szCs w:val="22"/>
            <w:lang w:eastAsia="pt-PT"/>
          </w:rPr>
          <w:tab/>
        </w:r>
        <w:r w:rsidRPr="00B05B29">
          <w:rPr>
            <w:rStyle w:val="Hiperligao"/>
            <w:noProof/>
          </w:rPr>
          <w:t>Dicionário De Dados-Atributos das Tabelas</w:t>
        </w:r>
        <w:r>
          <w:rPr>
            <w:noProof/>
            <w:webHidden/>
          </w:rPr>
          <w:tab/>
        </w:r>
        <w:r>
          <w:rPr>
            <w:noProof/>
            <w:webHidden/>
          </w:rPr>
          <w:fldChar w:fldCharType="begin"/>
        </w:r>
        <w:r>
          <w:rPr>
            <w:noProof/>
            <w:webHidden/>
          </w:rPr>
          <w:instrText xml:space="preserve"> PAGEREF _Toc468139271 \h </w:instrText>
        </w:r>
        <w:r>
          <w:rPr>
            <w:noProof/>
            <w:webHidden/>
          </w:rPr>
        </w:r>
        <w:r>
          <w:rPr>
            <w:noProof/>
            <w:webHidden/>
          </w:rPr>
          <w:fldChar w:fldCharType="separate"/>
        </w:r>
        <w:r w:rsidR="0096188C">
          <w:rPr>
            <w:noProof/>
            <w:webHidden/>
          </w:rPr>
          <w:t>82</w:t>
        </w:r>
        <w:r>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139191"/>
      <w:r w:rsidRPr="00C75725">
        <w:t>Índice de Figuras</w:t>
      </w:r>
      <w:bookmarkEnd w:id="3"/>
      <w:bookmarkEnd w:id="4"/>
    </w:p>
    <w:p w:rsidR="003E75F5" w:rsidRPr="00C1310C" w:rsidRDefault="003E75F5" w:rsidP="00DE39CD"/>
    <w:p w:rsidR="0012392C" w:rsidRPr="003767B6"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139272" w:history="1">
        <w:r w:rsidR="0012392C" w:rsidRPr="007F5357">
          <w:rPr>
            <w:rStyle w:val="Hiperligao"/>
            <w:noProof/>
          </w:rPr>
          <w:t>Figura 1 – Entidade Cliente</w:t>
        </w:r>
        <w:r w:rsidR="0012392C">
          <w:rPr>
            <w:noProof/>
            <w:webHidden/>
          </w:rPr>
          <w:tab/>
        </w:r>
        <w:r w:rsidR="0012392C">
          <w:rPr>
            <w:noProof/>
            <w:webHidden/>
          </w:rPr>
          <w:fldChar w:fldCharType="begin"/>
        </w:r>
        <w:r w:rsidR="0012392C">
          <w:rPr>
            <w:noProof/>
            <w:webHidden/>
          </w:rPr>
          <w:instrText xml:space="preserve"> PAGEREF _Toc468139272 \h </w:instrText>
        </w:r>
        <w:r w:rsidR="0012392C">
          <w:rPr>
            <w:noProof/>
            <w:webHidden/>
          </w:rPr>
        </w:r>
        <w:r w:rsidR="0012392C">
          <w:rPr>
            <w:noProof/>
            <w:webHidden/>
          </w:rPr>
          <w:fldChar w:fldCharType="separate"/>
        </w:r>
        <w:r w:rsidR="0096188C">
          <w:rPr>
            <w:noProof/>
            <w:webHidden/>
          </w:rPr>
          <w:t>22</w:t>
        </w:r>
        <w:r w:rsidR="0012392C">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3" w:history="1">
        <w:r w:rsidRPr="007F5357">
          <w:rPr>
            <w:rStyle w:val="Hiperligao"/>
            <w:noProof/>
          </w:rPr>
          <w:t>Figura 2 – Entidade comboio.</w:t>
        </w:r>
        <w:r>
          <w:rPr>
            <w:noProof/>
            <w:webHidden/>
          </w:rPr>
          <w:tab/>
        </w:r>
        <w:r>
          <w:rPr>
            <w:noProof/>
            <w:webHidden/>
          </w:rPr>
          <w:fldChar w:fldCharType="begin"/>
        </w:r>
        <w:r>
          <w:rPr>
            <w:noProof/>
            <w:webHidden/>
          </w:rPr>
          <w:instrText xml:space="preserve"> PAGEREF _Toc468139273 \h </w:instrText>
        </w:r>
        <w:r>
          <w:rPr>
            <w:noProof/>
            <w:webHidden/>
          </w:rPr>
        </w:r>
        <w:r>
          <w:rPr>
            <w:noProof/>
            <w:webHidden/>
          </w:rPr>
          <w:fldChar w:fldCharType="separate"/>
        </w:r>
        <w:r w:rsidR="0096188C">
          <w:rPr>
            <w:noProof/>
            <w:webHidden/>
          </w:rPr>
          <w:t>23</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4" w:history="1">
        <w:r w:rsidRPr="007F5357">
          <w:rPr>
            <w:rStyle w:val="Hiperligao"/>
            <w:noProof/>
          </w:rPr>
          <w:t>Figura 3 – Entidade Percurso</w:t>
        </w:r>
        <w:r>
          <w:rPr>
            <w:noProof/>
            <w:webHidden/>
          </w:rPr>
          <w:tab/>
        </w:r>
        <w:r>
          <w:rPr>
            <w:noProof/>
            <w:webHidden/>
          </w:rPr>
          <w:fldChar w:fldCharType="begin"/>
        </w:r>
        <w:r>
          <w:rPr>
            <w:noProof/>
            <w:webHidden/>
          </w:rPr>
          <w:instrText xml:space="preserve"> PAGEREF _Toc468139274 \h </w:instrText>
        </w:r>
        <w:r>
          <w:rPr>
            <w:noProof/>
            <w:webHidden/>
          </w:rPr>
        </w:r>
        <w:r>
          <w:rPr>
            <w:noProof/>
            <w:webHidden/>
          </w:rPr>
          <w:fldChar w:fldCharType="separate"/>
        </w:r>
        <w:r w:rsidR="0096188C">
          <w:rPr>
            <w:noProof/>
            <w:webHidden/>
          </w:rPr>
          <w:t>24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5" w:history="1">
        <w:r w:rsidRPr="007F5357">
          <w:rPr>
            <w:rStyle w:val="Hiperligao"/>
            <w:noProof/>
          </w:rPr>
          <w:t>Figura 4 – Entidade Itinerário</w:t>
        </w:r>
        <w:r>
          <w:rPr>
            <w:noProof/>
            <w:webHidden/>
          </w:rPr>
          <w:tab/>
        </w:r>
        <w:r>
          <w:rPr>
            <w:noProof/>
            <w:webHidden/>
          </w:rPr>
          <w:fldChar w:fldCharType="begin"/>
        </w:r>
        <w:r>
          <w:rPr>
            <w:noProof/>
            <w:webHidden/>
          </w:rPr>
          <w:instrText xml:space="preserve"> PAGEREF _Toc468139275 \h </w:instrText>
        </w:r>
        <w:r>
          <w:rPr>
            <w:noProof/>
            <w:webHidden/>
          </w:rPr>
        </w:r>
        <w:r>
          <w:rPr>
            <w:noProof/>
            <w:webHidden/>
          </w:rPr>
          <w:fldChar w:fldCharType="separate"/>
        </w:r>
        <w:r w:rsidR="0096188C">
          <w:rPr>
            <w:noProof/>
            <w:webHidden/>
          </w:rPr>
          <w:t>24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6" w:history="1">
        <w:r w:rsidRPr="007F5357">
          <w:rPr>
            <w:rStyle w:val="Hiperligao"/>
            <w:noProof/>
          </w:rPr>
          <w:t>Figura 5 – Relacionamento Reserva – Itinerário.</w:t>
        </w:r>
        <w:r>
          <w:rPr>
            <w:noProof/>
            <w:webHidden/>
          </w:rPr>
          <w:tab/>
        </w:r>
        <w:r>
          <w:rPr>
            <w:noProof/>
            <w:webHidden/>
          </w:rPr>
          <w:fldChar w:fldCharType="begin"/>
        </w:r>
        <w:r>
          <w:rPr>
            <w:noProof/>
            <w:webHidden/>
          </w:rPr>
          <w:instrText xml:space="preserve"> PAGEREF _Toc468139276 \h </w:instrText>
        </w:r>
        <w:r>
          <w:rPr>
            <w:noProof/>
            <w:webHidden/>
          </w:rPr>
        </w:r>
        <w:r>
          <w:rPr>
            <w:noProof/>
            <w:webHidden/>
          </w:rPr>
          <w:fldChar w:fldCharType="separate"/>
        </w:r>
        <w:r w:rsidR="0096188C">
          <w:rPr>
            <w:noProof/>
            <w:webHidden/>
          </w:rPr>
          <w:t>25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7" w:history="1">
        <w:r w:rsidRPr="007F5357">
          <w:rPr>
            <w:rStyle w:val="Hiperligao"/>
            <w:noProof/>
          </w:rPr>
          <w:t>Figura 6 – Relacionamento Cliente – Reserva.</w:t>
        </w:r>
        <w:r>
          <w:rPr>
            <w:noProof/>
            <w:webHidden/>
          </w:rPr>
          <w:tab/>
        </w:r>
        <w:r>
          <w:rPr>
            <w:noProof/>
            <w:webHidden/>
          </w:rPr>
          <w:fldChar w:fldCharType="begin"/>
        </w:r>
        <w:r>
          <w:rPr>
            <w:noProof/>
            <w:webHidden/>
          </w:rPr>
          <w:instrText xml:space="preserve"> PAGEREF _Toc468139277 \h </w:instrText>
        </w:r>
        <w:r>
          <w:rPr>
            <w:noProof/>
            <w:webHidden/>
          </w:rPr>
        </w:r>
        <w:r>
          <w:rPr>
            <w:noProof/>
            <w:webHidden/>
          </w:rPr>
          <w:fldChar w:fldCharType="separate"/>
        </w:r>
        <w:r w:rsidR="0096188C">
          <w:rPr>
            <w:noProof/>
            <w:webHidden/>
          </w:rPr>
          <w:t>25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8" w:history="1">
        <w:r w:rsidRPr="007F5357">
          <w:rPr>
            <w:rStyle w:val="Hiperligao"/>
            <w:noProof/>
          </w:rPr>
          <w:t>Figura 7 – Relacionamento Percurso – Itinerário</w:t>
        </w:r>
        <w:r>
          <w:rPr>
            <w:noProof/>
            <w:webHidden/>
          </w:rPr>
          <w:tab/>
        </w:r>
        <w:r>
          <w:rPr>
            <w:noProof/>
            <w:webHidden/>
          </w:rPr>
          <w:fldChar w:fldCharType="begin"/>
        </w:r>
        <w:r>
          <w:rPr>
            <w:noProof/>
            <w:webHidden/>
          </w:rPr>
          <w:instrText xml:space="preserve"> PAGEREF _Toc468139278 \h </w:instrText>
        </w:r>
        <w:r>
          <w:rPr>
            <w:noProof/>
            <w:webHidden/>
          </w:rPr>
        </w:r>
        <w:r>
          <w:rPr>
            <w:noProof/>
            <w:webHidden/>
          </w:rPr>
          <w:fldChar w:fldCharType="separate"/>
        </w:r>
        <w:r w:rsidR="0096188C">
          <w:rPr>
            <w:noProof/>
            <w:webHidden/>
          </w:rPr>
          <w:t>26</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79" w:history="1">
        <w:r w:rsidRPr="007F5357">
          <w:rPr>
            <w:rStyle w:val="Hiperligao"/>
            <w:noProof/>
          </w:rPr>
          <w:t>Figura 8 – Relacionamento Comboio – Percurso</w:t>
        </w:r>
        <w:r>
          <w:rPr>
            <w:noProof/>
            <w:webHidden/>
          </w:rPr>
          <w:tab/>
        </w:r>
        <w:r>
          <w:rPr>
            <w:noProof/>
            <w:webHidden/>
          </w:rPr>
          <w:fldChar w:fldCharType="begin"/>
        </w:r>
        <w:r>
          <w:rPr>
            <w:noProof/>
            <w:webHidden/>
          </w:rPr>
          <w:instrText xml:space="preserve"> PAGEREF _Toc468139279 \h </w:instrText>
        </w:r>
        <w:r>
          <w:rPr>
            <w:noProof/>
            <w:webHidden/>
          </w:rPr>
        </w:r>
        <w:r>
          <w:rPr>
            <w:noProof/>
            <w:webHidden/>
          </w:rPr>
          <w:fldChar w:fldCharType="separate"/>
        </w:r>
        <w:r w:rsidR="0096188C">
          <w:rPr>
            <w:noProof/>
            <w:webHidden/>
          </w:rPr>
          <w:t>26</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0" w:history="1">
        <w:r w:rsidRPr="007F5357">
          <w:rPr>
            <w:rStyle w:val="Hiperligao"/>
            <w:noProof/>
          </w:rPr>
          <w:t>Figura 9 – Entidade Reserva</w:t>
        </w:r>
        <w:r>
          <w:rPr>
            <w:noProof/>
            <w:webHidden/>
          </w:rPr>
          <w:tab/>
        </w:r>
        <w:r>
          <w:rPr>
            <w:noProof/>
            <w:webHidden/>
          </w:rPr>
          <w:fldChar w:fldCharType="begin"/>
        </w:r>
        <w:r>
          <w:rPr>
            <w:noProof/>
            <w:webHidden/>
          </w:rPr>
          <w:instrText xml:space="preserve"> PAGEREF _Toc468139280 \h </w:instrText>
        </w:r>
        <w:r>
          <w:rPr>
            <w:noProof/>
            <w:webHidden/>
          </w:rPr>
        </w:r>
        <w:r>
          <w:rPr>
            <w:noProof/>
            <w:webHidden/>
          </w:rPr>
          <w:fldChar w:fldCharType="separate"/>
        </w:r>
        <w:r w:rsidR="0096188C">
          <w:rPr>
            <w:noProof/>
            <w:webHidden/>
          </w:rPr>
          <w:t>28</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1" w:history="1">
        <w:r w:rsidRPr="007F5357">
          <w:rPr>
            <w:rStyle w:val="Hiperligao"/>
            <w:noProof/>
          </w:rPr>
          <w:t>Figura 10 – Modelo concetual final</w:t>
        </w:r>
        <w:r>
          <w:rPr>
            <w:noProof/>
            <w:webHidden/>
          </w:rPr>
          <w:tab/>
        </w:r>
        <w:r>
          <w:rPr>
            <w:noProof/>
            <w:webHidden/>
          </w:rPr>
          <w:fldChar w:fldCharType="begin"/>
        </w:r>
        <w:r>
          <w:rPr>
            <w:noProof/>
            <w:webHidden/>
          </w:rPr>
          <w:instrText xml:space="preserve"> PAGEREF _Toc468139281 \h </w:instrText>
        </w:r>
        <w:r>
          <w:rPr>
            <w:noProof/>
            <w:webHidden/>
          </w:rPr>
        </w:r>
        <w:r>
          <w:rPr>
            <w:noProof/>
            <w:webHidden/>
          </w:rPr>
          <w:fldChar w:fldCharType="separate"/>
        </w:r>
        <w:r w:rsidR="0096188C">
          <w:rPr>
            <w:noProof/>
            <w:webHidden/>
          </w:rPr>
          <w:t>29</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2" w:history="1">
        <w:r w:rsidRPr="007F5357">
          <w:rPr>
            <w:rStyle w:val="Hiperligao"/>
            <w:noProof/>
          </w:rPr>
          <w:t>Figura 11 - Esquema Lógico Final</w:t>
        </w:r>
        <w:r>
          <w:rPr>
            <w:noProof/>
            <w:webHidden/>
          </w:rPr>
          <w:tab/>
        </w:r>
        <w:r>
          <w:rPr>
            <w:noProof/>
            <w:webHidden/>
          </w:rPr>
          <w:fldChar w:fldCharType="begin"/>
        </w:r>
        <w:r>
          <w:rPr>
            <w:noProof/>
            <w:webHidden/>
          </w:rPr>
          <w:instrText xml:space="preserve"> PAGEREF _Toc468139282 \h </w:instrText>
        </w:r>
        <w:r>
          <w:rPr>
            <w:noProof/>
            <w:webHidden/>
          </w:rPr>
        </w:r>
        <w:r>
          <w:rPr>
            <w:noProof/>
            <w:webHidden/>
          </w:rPr>
          <w:fldChar w:fldCharType="separate"/>
        </w:r>
        <w:r w:rsidR="0096188C">
          <w:rPr>
            <w:noProof/>
            <w:webHidden/>
          </w:rPr>
          <w:t>34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3" w:history="1">
        <w:r w:rsidRPr="007F5357">
          <w:rPr>
            <w:rStyle w:val="Hiperligao"/>
            <w:noProof/>
          </w:rPr>
          <w:t>Figura 12 – Mapa de Transação - Documento comprovativo.</w:t>
        </w:r>
        <w:r>
          <w:rPr>
            <w:noProof/>
            <w:webHidden/>
          </w:rPr>
          <w:tab/>
        </w:r>
        <w:r>
          <w:rPr>
            <w:noProof/>
            <w:webHidden/>
          </w:rPr>
          <w:fldChar w:fldCharType="begin"/>
        </w:r>
        <w:r>
          <w:rPr>
            <w:noProof/>
            <w:webHidden/>
          </w:rPr>
          <w:instrText xml:space="preserve"> PAGEREF _Toc468139283 \h </w:instrText>
        </w:r>
        <w:r>
          <w:rPr>
            <w:noProof/>
            <w:webHidden/>
          </w:rPr>
        </w:r>
        <w:r>
          <w:rPr>
            <w:noProof/>
            <w:webHidden/>
          </w:rPr>
          <w:fldChar w:fldCharType="separate"/>
        </w:r>
        <w:r w:rsidR="0096188C">
          <w:rPr>
            <w:noProof/>
            <w:webHidden/>
          </w:rPr>
          <w:t>41</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4" w:history="1">
        <w:r w:rsidRPr="007F5357">
          <w:rPr>
            <w:rStyle w:val="Hiperligao"/>
            <w:noProof/>
          </w:rPr>
          <w:t>Figura 13 -  Mapa de Transação - Efetuar uma reserva</w:t>
        </w:r>
        <w:r>
          <w:rPr>
            <w:noProof/>
            <w:webHidden/>
          </w:rPr>
          <w:tab/>
        </w:r>
        <w:r>
          <w:rPr>
            <w:noProof/>
            <w:webHidden/>
          </w:rPr>
          <w:fldChar w:fldCharType="begin"/>
        </w:r>
        <w:r>
          <w:rPr>
            <w:noProof/>
            <w:webHidden/>
          </w:rPr>
          <w:instrText xml:space="preserve"> PAGEREF _Toc468139284 \h </w:instrText>
        </w:r>
        <w:r>
          <w:rPr>
            <w:noProof/>
            <w:webHidden/>
          </w:rPr>
        </w:r>
        <w:r>
          <w:rPr>
            <w:noProof/>
            <w:webHidden/>
          </w:rPr>
          <w:fldChar w:fldCharType="separate"/>
        </w:r>
        <w:r w:rsidR="0096188C">
          <w:rPr>
            <w:noProof/>
            <w:webHidden/>
          </w:rPr>
          <w:t>43</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5" w:history="1">
        <w:r w:rsidRPr="007F5357">
          <w:rPr>
            <w:rStyle w:val="Hiperligao"/>
            <w:noProof/>
          </w:rPr>
          <w:t>Figura 14 - Mapa de Transação – Consultar lugares livres</w:t>
        </w:r>
        <w:r>
          <w:rPr>
            <w:noProof/>
            <w:webHidden/>
          </w:rPr>
          <w:tab/>
        </w:r>
        <w:r>
          <w:rPr>
            <w:noProof/>
            <w:webHidden/>
          </w:rPr>
          <w:fldChar w:fldCharType="begin"/>
        </w:r>
        <w:r>
          <w:rPr>
            <w:noProof/>
            <w:webHidden/>
          </w:rPr>
          <w:instrText xml:space="preserve"> PAGEREF _Toc468139285 \h </w:instrText>
        </w:r>
        <w:r>
          <w:rPr>
            <w:noProof/>
            <w:webHidden/>
          </w:rPr>
        </w:r>
        <w:r>
          <w:rPr>
            <w:noProof/>
            <w:webHidden/>
          </w:rPr>
          <w:fldChar w:fldCharType="separate"/>
        </w:r>
        <w:r w:rsidR="0096188C">
          <w:rPr>
            <w:noProof/>
            <w:webHidden/>
          </w:rPr>
          <w:t>45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6" w:history="1">
        <w:r w:rsidRPr="007F5357">
          <w:rPr>
            <w:rStyle w:val="Hiperligao"/>
            <w:noProof/>
          </w:rPr>
          <w:t xml:space="preserve">Figura 15 - Tabela </w:t>
        </w:r>
        <w:r w:rsidRPr="007F5357">
          <w:rPr>
            <w:rStyle w:val="Hiperligao"/>
            <w:i/>
            <w:noProof/>
          </w:rPr>
          <w:t>Cliente</w:t>
        </w:r>
        <w:r>
          <w:rPr>
            <w:noProof/>
            <w:webHidden/>
          </w:rPr>
          <w:tab/>
        </w:r>
        <w:r>
          <w:rPr>
            <w:noProof/>
            <w:webHidden/>
          </w:rPr>
          <w:fldChar w:fldCharType="begin"/>
        </w:r>
        <w:r>
          <w:rPr>
            <w:noProof/>
            <w:webHidden/>
          </w:rPr>
          <w:instrText xml:space="preserve"> PAGEREF _Toc468139286 \h </w:instrText>
        </w:r>
        <w:r>
          <w:rPr>
            <w:noProof/>
            <w:webHidden/>
          </w:rPr>
        </w:r>
        <w:r>
          <w:rPr>
            <w:noProof/>
            <w:webHidden/>
          </w:rPr>
          <w:fldChar w:fldCharType="separate"/>
        </w:r>
        <w:r w:rsidR="0096188C">
          <w:rPr>
            <w:noProof/>
            <w:webHidden/>
          </w:rPr>
          <w:t>54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7" w:history="1">
        <w:r w:rsidRPr="007F5357">
          <w:rPr>
            <w:rStyle w:val="Hiperligao"/>
            <w:noProof/>
          </w:rPr>
          <w:t xml:space="preserve">Figura 16 - Tabela </w:t>
        </w:r>
        <w:r w:rsidRPr="007F5357">
          <w:rPr>
            <w:rStyle w:val="Hiperligao"/>
            <w:i/>
            <w:noProof/>
          </w:rPr>
          <w:t>Reserva</w:t>
        </w:r>
        <w:r>
          <w:rPr>
            <w:noProof/>
            <w:webHidden/>
          </w:rPr>
          <w:tab/>
        </w:r>
        <w:r>
          <w:rPr>
            <w:noProof/>
            <w:webHidden/>
          </w:rPr>
          <w:fldChar w:fldCharType="begin"/>
        </w:r>
        <w:r>
          <w:rPr>
            <w:noProof/>
            <w:webHidden/>
          </w:rPr>
          <w:instrText xml:space="preserve"> PAGEREF _Toc468139287 \h </w:instrText>
        </w:r>
        <w:r>
          <w:rPr>
            <w:noProof/>
            <w:webHidden/>
          </w:rPr>
        </w:r>
        <w:r>
          <w:rPr>
            <w:noProof/>
            <w:webHidden/>
          </w:rPr>
          <w:fldChar w:fldCharType="separate"/>
        </w:r>
        <w:r w:rsidR="0096188C">
          <w:rPr>
            <w:noProof/>
            <w:webHidden/>
          </w:rPr>
          <w:t>54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8" w:history="1">
        <w:r w:rsidRPr="007F5357">
          <w:rPr>
            <w:rStyle w:val="Hiperligao"/>
            <w:noProof/>
          </w:rPr>
          <w:t xml:space="preserve">Figura 17 - Tabela </w:t>
        </w:r>
        <w:r w:rsidRPr="007F5357">
          <w:rPr>
            <w:rStyle w:val="Hiperligao"/>
            <w:i/>
            <w:noProof/>
          </w:rPr>
          <w:t>Percurso</w:t>
        </w:r>
        <w:r>
          <w:rPr>
            <w:noProof/>
            <w:webHidden/>
          </w:rPr>
          <w:tab/>
        </w:r>
        <w:r>
          <w:rPr>
            <w:noProof/>
            <w:webHidden/>
          </w:rPr>
          <w:fldChar w:fldCharType="begin"/>
        </w:r>
        <w:r>
          <w:rPr>
            <w:noProof/>
            <w:webHidden/>
          </w:rPr>
          <w:instrText xml:space="preserve"> PAGEREF _Toc468139288 \h </w:instrText>
        </w:r>
        <w:r>
          <w:rPr>
            <w:noProof/>
            <w:webHidden/>
          </w:rPr>
        </w:r>
        <w:r>
          <w:rPr>
            <w:noProof/>
            <w:webHidden/>
          </w:rPr>
          <w:fldChar w:fldCharType="separate"/>
        </w:r>
        <w:r w:rsidR="0096188C">
          <w:rPr>
            <w:noProof/>
            <w:webHidden/>
          </w:rPr>
          <w:t>54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89" w:history="1">
        <w:r w:rsidRPr="007F5357">
          <w:rPr>
            <w:rStyle w:val="Hiperligao"/>
            <w:noProof/>
          </w:rPr>
          <w:t xml:space="preserve">Figura 18 - Tabela </w:t>
        </w:r>
        <w:r w:rsidRPr="007F5357">
          <w:rPr>
            <w:rStyle w:val="Hiperligao"/>
            <w:i/>
            <w:noProof/>
          </w:rPr>
          <w:t>Itinerario</w:t>
        </w:r>
        <w:r>
          <w:rPr>
            <w:noProof/>
            <w:webHidden/>
          </w:rPr>
          <w:tab/>
        </w:r>
        <w:r>
          <w:rPr>
            <w:noProof/>
            <w:webHidden/>
          </w:rPr>
          <w:fldChar w:fldCharType="begin"/>
        </w:r>
        <w:r>
          <w:rPr>
            <w:noProof/>
            <w:webHidden/>
          </w:rPr>
          <w:instrText xml:space="preserve"> PAGEREF _Toc468139289 \h </w:instrText>
        </w:r>
        <w:r>
          <w:rPr>
            <w:noProof/>
            <w:webHidden/>
          </w:rPr>
        </w:r>
        <w:r>
          <w:rPr>
            <w:noProof/>
            <w:webHidden/>
          </w:rPr>
          <w:fldChar w:fldCharType="separate"/>
        </w:r>
        <w:r w:rsidR="0096188C">
          <w:rPr>
            <w:noProof/>
            <w:webHidden/>
          </w:rPr>
          <w:t>54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0" w:history="1">
        <w:r w:rsidRPr="007F5357">
          <w:rPr>
            <w:rStyle w:val="Hiperligao"/>
            <w:noProof/>
          </w:rPr>
          <w:t xml:space="preserve">Figura 19 - Tabela </w:t>
        </w:r>
        <w:r w:rsidRPr="007F5357">
          <w:rPr>
            <w:rStyle w:val="Hiperligao"/>
            <w:i/>
            <w:noProof/>
          </w:rPr>
          <w:t>Comboio</w:t>
        </w:r>
        <w:r>
          <w:rPr>
            <w:noProof/>
            <w:webHidden/>
          </w:rPr>
          <w:tab/>
        </w:r>
        <w:r>
          <w:rPr>
            <w:noProof/>
            <w:webHidden/>
          </w:rPr>
          <w:fldChar w:fldCharType="begin"/>
        </w:r>
        <w:r>
          <w:rPr>
            <w:noProof/>
            <w:webHidden/>
          </w:rPr>
          <w:instrText xml:space="preserve"> PAGEREF _Toc468139290 \h </w:instrText>
        </w:r>
        <w:r>
          <w:rPr>
            <w:noProof/>
            <w:webHidden/>
          </w:rPr>
        </w:r>
        <w:r>
          <w:rPr>
            <w:noProof/>
            <w:webHidden/>
          </w:rPr>
          <w:fldChar w:fldCharType="separate"/>
        </w:r>
        <w:r w:rsidR="0096188C">
          <w:rPr>
            <w:noProof/>
            <w:webHidden/>
          </w:rPr>
          <w:t>55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1" w:history="1">
        <w:r w:rsidRPr="007F5357">
          <w:rPr>
            <w:rStyle w:val="Hiperligao"/>
            <w:noProof/>
          </w:rPr>
          <w:t xml:space="preserve">Figura 20 - Tabela </w:t>
        </w:r>
        <w:r w:rsidRPr="007F5357">
          <w:rPr>
            <w:rStyle w:val="Hiperligao"/>
            <w:i/>
            <w:noProof/>
          </w:rPr>
          <w:t>ComboioLugar</w:t>
        </w:r>
        <w:r>
          <w:rPr>
            <w:noProof/>
            <w:webHidden/>
          </w:rPr>
          <w:tab/>
        </w:r>
        <w:r>
          <w:rPr>
            <w:noProof/>
            <w:webHidden/>
          </w:rPr>
          <w:fldChar w:fldCharType="begin"/>
        </w:r>
        <w:r>
          <w:rPr>
            <w:noProof/>
            <w:webHidden/>
          </w:rPr>
          <w:instrText xml:space="preserve"> PAGEREF _Toc468139291 \h </w:instrText>
        </w:r>
        <w:r>
          <w:rPr>
            <w:noProof/>
            <w:webHidden/>
          </w:rPr>
        </w:r>
        <w:r>
          <w:rPr>
            <w:noProof/>
            <w:webHidden/>
          </w:rPr>
          <w:fldChar w:fldCharType="separate"/>
        </w:r>
        <w:r w:rsidR="0096188C">
          <w:rPr>
            <w:noProof/>
            <w:webHidden/>
          </w:rPr>
          <w:t>55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2" w:history="1">
        <w:r w:rsidRPr="007F5357">
          <w:rPr>
            <w:rStyle w:val="Hiperligao"/>
            <w:noProof/>
          </w:rPr>
          <w:t xml:space="preserve">Figura 21 - Tabela </w:t>
        </w:r>
        <w:r w:rsidRPr="007F5357">
          <w:rPr>
            <w:rStyle w:val="Hiperligao"/>
            <w:i/>
            <w:noProof/>
          </w:rPr>
          <w:t>ReservaBilhete</w:t>
        </w:r>
        <w:r>
          <w:rPr>
            <w:noProof/>
            <w:webHidden/>
          </w:rPr>
          <w:tab/>
        </w:r>
        <w:r>
          <w:rPr>
            <w:noProof/>
            <w:webHidden/>
          </w:rPr>
          <w:fldChar w:fldCharType="begin"/>
        </w:r>
        <w:r>
          <w:rPr>
            <w:noProof/>
            <w:webHidden/>
          </w:rPr>
          <w:instrText xml:space="preserve"> PAGEREF _Toc468139292 \h </w:instrText>
        </w:r>
        <w:r>
          <w:rPr>
            <w:noProof/>
            <w:webHidden/>
          </w:rPr>
        </w:r>
        <w:r>
          <w:rPr>
            <w:noProof/>
            <w:webHidden/>
          </w:rPr>
          <w:fldChar w:fldCharType="separate"/>
        </w:r>
        <w:r w:rsidR="0096188C">
          <w:rPr>
            <w:noProof/>
            <w:webHidden/>
          </w:rPr>
          <w:t>55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3" w:history="1">
        <w:r w:rsidRPr="007F5357">
          <w:rPr>
            <w:rStyle w:val="Hiperligao"/>
            <w:noProof/>
          </w:rPr>
          <w:t>Figura 22 – Índice em DataReserva</w:t>
        </w:r>
        <w:r>
          <w:rPr>
            <w:noProof/>
            <w:webHidden/>
          </w:rPr>
          <w:tab/>
        </w:r>
        <w:r>
          <w:rPr>
            <w:noProof/>
            <w:webHidden/>
          </w:rPr>
          <w:fldChar w:fldCharType="begin"/>
        </w:r>
        <w:r>
          <w:rPr>
            <w:noProof/>
            <w:webHidden/>
          </w:rPr>
          <w:instrText xml:space="preserve"> PAGEREF _Toc468139293 \h </w:instrText>
        </w:r>
        <w:r>
          <w:rPr>
            <w:noProof/>
            <w:webHidden/>
          </w:rPr>
        </w:r>
        <w:r>
          <w:rPr>
            <w:noProof/>
            <w:webHidden/>
          </w:rPr>
          <w:fldChar w:fldCharType="separate"/>
        </w:r>
        <w:r w:rsidR="0096188C">
          <w:rPr>
            <w:noProof/>
            <w:webHidden/>
          </w:rPr>
          <w:t>58</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4" w:history="1">
        <w:r w:rsidRPr="007F5357">
          <w:rPr>
            <w:rStyle w:val="Hiperligao"/>
            <w:noProof/>
          </w:rPr>
          <w:t>Figura 23 – Índices secundários em Itinerario</w:t>
        </w:r>
        <w:r>
          <w:rPr>
            <w:noProof/>
            <w:webHidden/>
          </w:rPr>
          <w:tab/>
        </w:r>
        <w:r>
          <w:rPr>
            <w:noProof/>
            <w:webHidden/>
          </w:rPr>
          <w:fldChar w:fldCharType="begin"/>
        </w:r>
        <w:r>
          <w:rPr>
            <w:noProof/>
            <w:webHidden/>
          </w:rPr>
          <w:instrText xml:space="preserve"> PAGEREF _Toc468139294 \h </w:instrText>
        </w:r>
        <w:r>
          <w:rPr>
            <w:noProof/>
            <w:webHidden/>
          </w:rPr>
        </w:r>
        <w:r>
          <w:rPr>
            <w:noProof/>
            <w:webHidden/>
          </w:rPr>
          <w:fldChar w:fldCharType="separate"/>
        </w:r>
        <w:r w:rsidR="0096188C">
          <w:rPr>
            <w:noProof/>
            <w:webHidden/>
          </w:rPr>
          <w:t>58</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5" w:history="1">
        <w:r w:rsidRPr="007F5357">
          <w:rPr>
            <w:rStyle w:val="Hiperligao"/>
            <w:noProof/>
          </w:rPr>
          <w:t>Figura 24 – RIGHT JOIN</w:t>
        </w:r>
        <w:r>
          <w:rPr>
            <w:noProof/>
            <w:webHidden/>
          </w:rPr>
          <w:tab/>
        </w:r>
        <w:r>
          <w:rPr>
            <w:noProof/>
            <w:webHidden/>
          </w:rPr>
          <w:fldChar w:fldCharType="begin"/>
        </w:r>
        <w:r>
          <w:rPr>
            <w:noProof/>
            <w:webHidden/>
          </w:rPr>
          <w:instrText xml:space="preserve"> PAGEREF _Toc468139295 \h </w:instrText>
        </w:r>
        <w:r>
          <w:rPr>
            <w:noProof/>
            <w:webHidden/>
          </w:rPr>
        </w:r>
        <w:r>
          <w:rPr>
            <w:noProof/>
            <w:webHidden/>
          </w:rPr>
          <w:fldChar w:fldCharType="separate"/>
        </w:r>
        <w:r w:rsidR="0096188C">
          <w:rPr>
            <w:noProof/>
            <w:webHidden/>
          </w:rPr>
          <w:t>64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6" w:history="1">
        <w:r w:rsidRPr="007F5357">
          <w:rPr>
            <w:rStyle w:val="Hiperligao"/>
            <w:noProof/>
          </w:rPr>
          <w:t>Figura 25 – Nº de registo e tamanho inicial das tabelas</w:t>
        </w:r>
        <w:r>
          <w:rPr>
            <w:noProof/>
            <w:webHidden/>
          </w:rPr>
          <w:tab/>
        </w:r>
        <w:r>
          <w:rPr>
            <w:noProof/>
            <w:webHidden/>
          </w:rPr>
          <w:fldChar w:fldCharType="begin"/>
        </w:r>
        <w:r>
          <w:rPr>
            <w:noProof/>
            <w:webHidden/>
          </w:rPr>
          <w:instrText xml:space="preserve"> PAGEREF _Toc468139296 \h </w:instrText>
        </w:r>
        <w:r>
          <w:rPr>
            <w:noProof/>
            <w:webHidden/>
          </w:rPr>
        </w:r>
        <w:r>
          <w:rPr>
            <w:noProof/>
            <w:webHidden/>
          </w:rPr>
          <w:fldChar w:fldCharType="separate"/>
        </w:r>
        <w:r w:rsidR="0096188C">
          <w:rPr>
            <w:noProof/>
            <w:webHidden/>
          </w:rPr>
          <w:t>66</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7" w:history="1">
        <w:r w:rsidRPr="007F5357">
          <w:rPr>
            <w:rStyle w:val="Hiperligao"/>
            <w:noProof/>
          </w:rPr>
          <w:t>Figura 26 – Tamanho total em disco</w:t>
        </w:r>
        <w:r>
          <w:rPr>
            <w:noProof/>
            <w:webHidden/>
          </w:rPr>
          <w:tab/>
        </w:r>
        <w:r>
          <w:rPr>
            <w:noProof/>
            <w:webHidden/>
          </w:rPr>
          <w:fldChar w:fldCharType="begin"/>
        </w:r>
        <w:r>
          <w:rPr>
            <w:noProof/>
            <w:webHidden/>
          </w:rPr>
          <w:instrText xml:space="preserve"> PAGEREF _Toc468139297 \h </w:instrText>
        </w:r>
        <w:r>
          <w:rPr>
            <w:noProof/>
            <w:webHidden/>
          </w:rPr>
        </w:r>
        <w:r>
          <w:rPr>
            <w:noProof/>
            <w:webHidden/>
          </w:rPr>
          <w:fldChar w:fldCharType="separate"/>
        </w:r>
        <w:r w:rsidR="0096188C">
          <w:rPr>
            <w:noProof/>
            <w:webHidden/>
          </w:rPr>
          <w:t>67</w:t>
        </w:r>
        <w:r>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139192"/>
      <w:r w:rsidRPr="00C75725">
        <w:t>Índice de Tabelas</w:t>
      </w:r>
      <w:bookmarkEnd w:id="5"/>
      <w:bookmarkEnd w:id="6"/>
    </w:p>
    <w:p w:rsidR="003E75F5" w:rsidRPr="00C1310C" w:rsidRDefault="003E75F5" w:rsidP="00DE39CD"/>
    <w:bookmarkStart w:id="7" w:name="_GoBack"/>
    <w:bookmarkEnd w:id="7"/>
    <w:p w:rsidR="0012392C" w:rsidRPr="003767B6"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139298" w:history="1">
        <w:r w:rsidR="0012392C" w:rsidRPr="00015CBE">
          <w:rPr>
            <w:rStyle w:val="Hiperligao"/>
            <w:noProof/>
          </w:rPr>
          <w:t>Tabela 1 - Permissões de utilizador</w:t>
        </w:r>
        <w:r w:rsidR="0012392C">
          <w:rPr>
            <w:noProof/>
            <w:webHidden/>
          </w:rPr>
          <w:tab/>
        </w:r>
        <w:r w:rsidR="0012392C">
          <w:rPr>
            <w:noProof/>
            <w:webHidden/>
          </w:rPr>
          <w:fldChar w:fldCharType="begin"/>
        </w:r>
        <w:r w:rsidR="0012392C">
          <w:rPr>
            <w:noProof/>
            <w:webHidden/>
          </w:rPr>
          <w:instrText xml:space="preserve"> PAGEREF _Toc468139298 \h </w:instrText>
        </w:r>
        <w:r w:rsidR="0012392C">
          <w:rPr>
            <w:noProof/>
            <w:webHidden/>
          </w:rPr>
        </w:r>
        <w:r w:rsidR="0012392C">
          <w:rPr>
            <w:noProof/>
            <w:webHidden/>
          </w:rPr>
          <w:fldChar w:fldCharType="separate"/>
        </w:r>
        <w:r w:rsidR="0096188C">
          <w:rPr>
            <w:noProof/>
            <w:webHidden/>
          </w:rPr>
          <w:t>68</w:t>
        </w:r>
        <w:r w:rsidR="0012392C">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299" w:history="1">
        <w:r w:rsidRPr="00015CBE">
          <w:rPr>
            <w:rStyle w:val="Hiperligao"/>
            <w:noProof/>
          </w:rPr>
          <w:t>Tabela 2 – Dicionário de dados – Entidades</w:t>
        </w:r>
        <w:r>
          <w:rPr>
            <w:noProof/>
            <w:webHidden/>
          </w:rPr>
          <w:tab/>
        </w:r>
        <w:r>
          <w:rPr>
            <w:noProof/>
            <w:webHidden/>
          </w:rPr>
          <w:fldChar w:fldCharType="begin"/>
        </w:r>
        <w:r>
          <w:rPr>
            <w:noProof/>
            <w:webHidden/>
          </w:rPr>
          <w:instrText xml:space="preserve"> PAGEREF _Toc468139299 \h </w:instrText>
        </w:r>
        <w:r>
          <w:rPr>
            <w:noProof/>
            <w:webHidden/>
          </w:rPr>
        </w:r>
        <w:r>
          <w:rPr>
            <w:noProof/>
            <w:webHidden/>
          </w:rPr>
          <w:fldChar w:fldCharType="separate"/>
        </w:r>
        <w:r w:rsidR="0096188C">
          <w:rPr>
            <w:noProof/>
            <w:webHidden/>
          </w:rPr>
          <w:t>74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0" w:history="1">
        <w:r w:rsidRPr="00015CBE">
          <w:rPr>
            <w:rStyle w:val="Hiperligao"/>
            <w:noProof/>
          </w:rPr>
          <w:t>Tabela 3 – Dicionário de dados Relacionamentos</w:t>
        </w:r>
        <w:r>
          <w:rPr>
            <w:noProof/>
            <w:webHidden/>
          </w:rPr>
          <w:tab/>
        </w:r>
        <w:r>
          <w:rPr>
            <w:noProof/>
            <w:webHidden/>
          </w:rPr>
          <w:fldChar w:fldCharType="begin"/>
        </w:r>
        <w:r>
          <w:rPr>
            <w:noProof/>
            <w:webHidden/>
          </w:rPr>
          <w:instrText xml:space="preserve"> PAGEREF _Toc468139300 \h </w:instrText>
        </w:r>
        <w:r>
          <w:rPr>
            <w:noProof/>
            <w:webHidden/>
          </w:rPr>
        </w:r>
        <w:r>
          <w:rPr>
            <w:noProof/>
            <w:webHidden/>
          </w:rPr>
          <w:fldChar w:fldCharType="separate"/>
        </w:r>
        <w:r w:rsidR="0096188C">
          <w:rPr>
            <w:noProof/>
            <w:webHidden/>
          </w:rPr>
          <w:t>75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1" w:history="1">
        <w:r w:rsidRPr="00015CBE">
          <w:rPr>
            <w:rStyle w:val="Hiperligao"/>
            <w:noProof/>
          </w:rPr>
          <w:t>Tabela 4 – Atributos de Cliente</w:t>
        </w:r>
        <w:r>
          <w:rPr>
            <w:noProof/>
            <w:webHidden/>
          </w:rPr>
          <w:tab/>
        </w:r>
        <w:r>
          <w:rPr>
            <w:noProof/>
            <w:webHidden/>
          </w:rPr>
          <w:fldChar w:fldCharType="begin"/>
        </w:r>
        <w:r>
          <w:rPr>
            <w:noProof/>
            <w:webHidden/>
          </w:rPr>
          <w:instrText xml:space="preserve"> PAGEREF _Toc468139301 \h </w:instrText>
        </w:r>
        <w:r>
          <w:rPr>
            <w:noProof/>
            <w:webHidden/>
          </w:rPr>
        </w:r>
        <w:r>
          <w:rPr>
            <w:noProof/>
            <w:webHidden/>
          </w:rPr>
          <w:fldChar w:fldCharType="separate"/>
        </w:r>
        <w:r w:rsidR="0096188C">
          <w:rPr>
            <w:noProof/>
            <w:webHidden/>
          </w:rPr>
          <w:t>76</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2" w:history="1">
        <w:r w:rsidRPr="00015CBE">
          <w:rPr>
            <w:rStyle w:val="Hiperligao"/>
            <w:noProof/>
          </w:rPr>
          <w:t>Tabela 5 – Atributos de Reserva</w:t>
        </w:r>
        <w:r>
          <w:rPr>
            <w:noProof/>
            <w:webHidden/>
          </w:rPr>
          <w:tab/>
        </w:r>
        <w:r>
          <w:rPr>
            <w:noProof/>
            <w:webHidden/>
          </w:rPr>
          <w:fldChar w:fldCharType="begin"/>
        </w:r>
        <w:r>
          <w:rPr>
            <w:noProof/>
            <w:webHidden/>
          </w:rPr>
          <w:instrText xml:space="preserve"> PAGEREF _Toc468139302 \h </w:instrText>
        </w:r>
        <w:r>
          <w:rPr>
            <w:noProof/>
            <w:webHidden/>
          </w:rPr>
        </w:r>
        <w:r>
          <w:rPr>
            <w:noProof/>
            <w:webHidden/>
          </w:rPr>
          <w:fldChar w:fldCharType="separate"/>
        </w:r>
        <w:r w:rsidR="0096188C">
          <w:rPr>
            <w:noProof/>
            <w:webHidden/>
          </w:rPr>
          <w:t>77</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3" w:history="1">
        <w:r w:rsidRPr="00015CBE">
          <w:rPr>
            <w:rStyle w:val="Hiperligao"/>
            <w:noProof/>
          </w:rPr>
          <w:t>Tabela 6 – Atributos de Comboio</w:t>
        </w:r>
        <w:r>
          <w:rPr>
            <w:noProof/>
            <w:webHidden/>
          </w:rPr>
          <w:tab/>
        </w:r>
        <w:r>
          <w:rPr>
            <w:noProof/>
            <w:webHidden/>
          </w:rPr>
          <w:fldChar w:fldCharType="begin"/>
        </w:r>
        <w:r>
          <w:rPr>
            <w:noProof/>
            <w:webHidden/>
          </w:rPr>
          <w:instrText xml:space="preserve"> PAGEREF _Toc468139303 \h </w:instrText>
        </w:r>
        <w:r>
          <w:rPr>
            <w:noProof/>
            <w:webHidden/>
          </w:rPr>
        </w:r>
        <w:r>
          <w:rPr>
            <w:noProof/>
            <w:webHidden/>
          </w:rPr>
          <w:fldChar w:fldCharType="separate"/>
        </w:r>
        <w:r w:rsidR="0096188C">
          <w:rPr>
            <w:noProof/>
            <w:webHidden/>
          </w:rPr>
          <w:t>78</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4" w:history="1">
        <w:r w:rsidRPr="00015CBE">
          <w:rPr>
            <w:rStyle w:val="Hiperligao"/>
            <w:noProof/>
          </w:rPr>
          <w:t>Tabela 7 – Atributos de Percurso</w:t>
        </w:r>
        <w:r>
          <w:rPr>
            <w:noProof/>
            <w:webHidden/>
          </w:rPr>
          <w:tab/>
        </w:r>
        <w:r>
          <w:rPr>
            <w:noProof/>
            <w:webHidden/>
          </w:rPr>
          <w:fldChar w:fldCharType="begin"/>
        </w:r>
        <w:r>
          <w:rPr>
            <w:noProof/>
            <w:webHidden/>
          </w:rPr>
          <w:instrText xml:space="preserve"> PAGEREF _Toc468139304 \h </w:instrText>
        </w:r>
        <w:r>
          <w:rPr>
            <w:noProof/>
            <w:webHidden/>
          </w:rPr>
        </w:r>
        <w:r>
          <w:rPr>
            <w:noProof/>
            <w:webHidden/>
          </w:rPr>
          <w:fldChar w:fldCharType="separate"/>
        </w:r>
        <w:r w:rsidR="0096188C">
          <w:rPr>
            <w:noProof/>
            <w:webHidden/>
          </w:rPr>
          <w:t>79</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5" w:history="1">
        <w:r w:rsidRPr="00015CBE">
          <w:rPr>
            <w:rStyle w:val="Hiperligao"/>
            <w:noProof/>
          </w:rPr>
          <w:t>Tabela 8 – Atributos de Itinerário</w:t>
        </w:r>
        <w:r>
          <w:rPr>
            <w:noProof/>
            <w:webHidden/>
          </w:rPr>
          <w:tab/>
        </w:r>
        <w:r>
          <w:rPr>
            <w:noProof/>
            <w:webHidden/>
          </w:rPr>
          <w:fldChar w:fldCharType="begin"/>
        </w:r>
        <w:r>
          <w:rPr>
            <w:noProof/>
            <w:webHidden/>
          </w:rPr>
          <w:instrText xml:space="preserve"> PAGEREF _Toc468139305 \h </w:instrText>
        </w:r>
        <w:r>
          <w:rPr>
            <w:noProof/>
            <w:webHidden/>
          </w:rPr>
        </w:r>
        <w:r>
          <w:rPr>
            <w:noProof/>
            <w:webHidden/>
          </w:rPr>
          <w:fldChar w:fldCharType="separate"/>
        </w:r>
        <w:r w:rsidR="0096188C">
          <w:rPr>
            <w:noProof/>
            <w:webHidden/>
          </w:rPr>
          <w:t>80</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6" w:history="1">
        <w:r w:rsidRPr="00015CBE">
          <w:rPr>
            <w:rStyle w:val="Hiperligao"/>
            <w:noProof/>
          </w:rPr>
          <w:t>Tabela 9 – Tabela com Relacionamentos – modelo lógico</w:t>
        </w:r>
        <w:r>
          <w:rPr>
            <w:noProof/>
            <w:webHidden/>
          </w:rPr>
          <w:tab/>
        </w:r>
        <w:r>
          <w:rPr>
            <w:noProof/>
            <w:webHidden/>
          </w:rPr>
          <w:fldChar w:fldCharType="begin"/>
        </w:r>
        <w:r>
          <w:rPr>
            <w:noProof/>
            <w:webHidden/>
          </w:rPr>
          <w:instrText xml:space="preserve"> PAGEREF _Toc468139306 \h </w:instrText>
        </w:r>
        <w:r>
          <w:rPr>
            <w:noProof/>
            <w:webHidden/>
          </w:rPr>
        </w:r>
        <w:r>
          <w:rPr>
            <w:noProof/>
            <w:webHidden/>
          </w:rPr>
          <w:fldChar w:fldCharType="separate"/>
        </w:r>
        <w:r w:rsidR="0096188C">
          <w:rPr>
            <w:noProof/>
            <w:webHidden/>
          </w:rPr>
          <w:t>81</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7" w:history="1">
        <w:r w:rsidRPr="00015CBE">
          <w:rPr>
            <w:rStyle w:val="Hiperligao"/>
            <w:noProof/>
          </w:rPr>
          <w:t>Tabela 10 – Tabela Cliente</w:t>
        </w:r>
        <w:r>
          <w:rPr>
            <w:noProof/>
            <w:webHidden/>
          </w:rPr>
          <w:tab/>
        </w:r>
        <w:r>
          <w:rPr>
            <w:noProof/>
            <w:webHidden/>
          </w:rPr>
          <w:fldChar w:fldCharType="begin"/>
        </w:r>
        <w:r>
          <w:rPr>
            <w:noProof/>
            <w:webHidden/>
          </w:rPr>
          <w:instrText xml:space="preserve"> PAGEREF _Toc468139307 \h </w:instrText>
        </w:r>
        <w:r>
          <w:rPr>
            <w:noProof/>
            <w:webHidden/>
          </w:rPr>
        </w:r>
        <w:r>
          <w:rPr>
            <w:noProof/>
            <w:webHidden/>
          </w:rPr>
          <w:fldChar w:fldCharType="separate"/>
        </w:r>
        <w:r w:rsidR="0096188C">
          <w:rPr>
            <w:noProof/>
            <w:webHidden/>
          </w:rPr>
          <w:t>82</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8" w:history="1">
        <w:r w:rsidRPr="00015CBE">
          <w:rPr>
            <w:rStyle w:val="Hiperligao"/>
            <w:noProof/>
          </w:rPr>
          <w:t>Tabela 11 – Tabela Reserva</w:t>
        </w:r>
        <w:r>
          <w:rPr>
            <w:noProof/>
            <w:webHidden/>
          </w:rPr>
          <w:tab/>
        </w:r>
        <w:r>
          <w:rPr>
            <w:noProof/>
            <w:webHidden/>
          </w:rPr>
          <w:fldChar w:fldCharType="begin"/>
        </w:r>
        <w:r>
          <w:rPr>
            <w:noProof/>
            <w:webHidden/>
          </w:rPr>
          <w:instrText xml:space="preserve"> PAGEREF _Toc468139308 \h </w:instrText>
        </w:r>
        <w:r>
          <w:rPr>
            <w:noProof/>
            <w:webHidden/>
          </w:rPr>
        </w:r>
        <w:r>
          <w:rPr>
            <w:noProof/>
            <w:webHidden/>
          </w:rPr>
          <w:fldChar w:fldCharType="separate"/>
        </w:r>
        <w:r w:rsidR="0096188C">
          <w:rPr>
            <w:noProof/>
            <w:webHidden/>
          </w:rPr>
          <w:t>83</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09" w:history="1">
        <w:r w:rsidRPr="00015CBE">
          <w:rPr>
            <w:rStyle w:val="Hiperligao"/>
            <w:noProof/>
          </w:rPr>
          <w:t>Tabela 12 – Tabela Comboio</w:t>
        </w:r>
        <w:r>
          <w:rPr>
            <w:noProof/>
            <w:webHidden/>
          </w:rPr>
          <w:tab/>
        </w:r>
        <w:r>
          <w:rPr>
            <w:noProof/>
            <w:webHidden/>
          </w:rPr>
          <w:fldChar w:fldCharType="begin"/>
        </w:r>
        <w:r>
          <w:rPr>
            <w:noProof/>
            <w:webHidden/>
          </w:rPr>
          <w:instrText xml:space="preserve"> PAGEREF _Toc468139309 \h </w:instrText>
        </w:r>
        <w:r>
          <w:rPr>
            <w:noProof/>
            <w:webHidden/>
          </w:rPr>
        </w:r>
        <w:r>
          <w:rPr>
            <w:noProof/>
            <w:webHidden/>
          </w:rPr>
          <w:fldChar w:fldCharType="separate"/>
        </w:r>
        <w:r w:rsidR="0096188C">
          <w:rPr>
            <w:noProof/>
            <w:webHidden/>
          </w:rPr>
          <w:t>84</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10" w:history="1">
        <w:r w:rsidRPr="00015CBE">
          <w:rPr>
            <w:rStyle w:val="Hiperligao"/>
            <w:noProof/>
          </w:rPr>
          <w:t>Tabela 13 – Tabela Percurso</w:t>
        </w:r>
        <w:r>
          <w:rPr>
            <w:noProof/>
            <w:webHidden/>
          </w:rPr>
          <w:tab/>
        </w:r>
        <w:r>
          <w:rPr>
            <w:noProof/>
            <w:webHidden/>
          </w:rPr>
          <w:fldChar w:fldCharType="begin"/>
        </w:r>
        <w:r>
          <w:rPr>
            <w:noProof/>
            <w:webHidden/>
          </w:rPr>
          <w:instrText xml:space="preserve"> PAGEREF _Toc468139310 \h </w:instrText>
        </w:r>
        <w:r>
          <w:rPr>
            <w:noProof/>
            <w:webHidden/>
          </w:rPr>
        </w:r>
        <w:r>
          <w:rPr>
            <w:noProof/>
            <w:webHidden/>
          </w:rPr>
          <w:fldChar w:fldCharType="separate"/>
        </w:r>
        <w:r w:rsidR="0096188C">
          <w:rPr>
            <w:noProof/>
            <w:webHidden/>
          </w:rPr>
          <w:t>85</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11" w:history="1">
        <w:r w:rsidRPr="00015CBE">
          <w:rPr>
            <w:rStyle w:val="Hiperligao"/>
            <w:noProof/>
          </w:rPr>
          <w:t>Tabela 14 – Tabela Itinerario</w:t>
        </w:r>
        <w:r>
          <w:rPr>
            <w:noProof/>
            <w:webHidden/>
          </w:rPr>
          <w:tab/>
        </w:r>
        <w:r>
          <w:rPr>
            <w:noProof/>
            <w:webHidden/>
          </w:rPr>
          <w:fldChar w:fldCharType="begin"/>
        </w:r>
        <w:r>
          <w:rPr>
            <w:noProof/>
            <w:webHidden/>
          </w:rPr>
          <w:instrText xml:space="preserve"> PAGEREF _Toc468139311 \h </w:instrText>
        </w:r>
        <w:r>
          <w:rPr>
            <w:noProof/>
            <w:webHidden/>
          </w:rPr>
        </w:r>
        <w:r>
          <w:rPr>
            <w:noProof/>
            <w:webHidden/>
          </w:rPr>
          <w:fldChar w:fldCharType="separate"/>
        </w:r>
        <w:r w:rsidR="0096188C">
          <w:rPr>
            <w:noProof/>
            <w:webHidden/>
          </w:rPr>
          <w:t>86</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12" w:history="1">
        <w:r w:rsidRPr="00015CBE">
          <w:rPr>
            <w:rStyle w:val="Hiperligao"/>
            <w:noProof/>
          </w:rPr>
          <w:t>Tabela 15 – Tabela ComboioLugar</w:t>
        </w:r>
        <w:r>
          <w:rPr>
            <w:noProof/>
            <w:webHidden/>
          </w:rPr>
          <w:tab/>
        </w:r>
        <w:r>
          <w:rPr>
            <w:noProof/>
            <w:webHidden/>
          </w:rPr>
          <w:fldChar w:fldCharType="begin"/>
        </w:r>
        <w:r>
          <w:rPr>
            <w:noProof/>
            <w:webHidden/>
          </w:rPr>
          <w:instrText xml:space="preserve"> PAGEREF _Toc468139312 \h </w:instrText>
        </w:r>
        <w:r>
          <w:rPr>
            <w:noProof/>
            <w:webHidden/>
          </w:rPr>
        </w:r>
        <w:r>
          <w:rPr>
            <w:noProof/>
            <w:webHidden/>
          </w:rPr>
          <w:fldChar w:fldCharType="separate"/>
        </w:r>
        <w:r w:rsidR="0096188C">
          <w:rPr>
            <w:noProof/>
            <w:webHidden/>
          </w:rPr>
          <w:t>87</w:t>
        </w:r>
        <w:r>
          <w:rPr>
            <w:noProof/>
            <w:webHidden/>
          </w:rPr>
          <w:fldChar w:fldCharType="end"/>
        </w:r>
      </w:hyperlink>
    </w:p>
    <w:p w:rsidR="0012392C" w:rsidRPr="003767B6" w:rsidRDefault="0012392C">
      <w:pPr>
        <w:pStyle w:val="ndicedeilustraes"/>
        <w:rPr>
          <w:rFonts w:ascii="Calibri" w:hAnsi="Calibri"/>
          <w:noProof/>
          <w:szCs w:val="22"/>
          <w:lang w:eastAsia="pt-PT"/>
        </w:rPr>
      </w:pPr>
      <w:hyperlink w:anchor="_Toc468139313" w:history="1">
        <w:r w:rsidRPr="00015CBE">
          <w:rPr>
            <w:rStyle w:val="Hiperligao"/>
            <w:noProof/>
          </w:rPr>
          <w:t>Tabela 16 – Tabela ReservaBilhete</w:t>
        </w:r>
        <w:r>
          <w:rPr>
            <w:noProof/>
            <w:webHidden/>
          </w:rPr>
          <w:tab/>
        </w:r>
        <w:r>
          <w:rPr>
            <w:noProof/>
            <w:webHidden/>
          </w:rPr>
          <w:fldChar w:fldCharType="begin"/>
        </w:r>
        <w:r>
          <w:rPr>
            <w:noProof/>
            <w:webHidden/>
          </w:rPr>
          <w:instrText xml:space="preserve"> PAGEREF _Toc468139313 \h </w:instrText>
        </w:r>
        <w:r>
          <w:rPr>
            <w:noProof/>
            <w:webHidden/>
          </w:rPr>
        </w:r>
        <w:r>
          <w:rPr>
            <w:noProof/>
            <w:webHidden/>
          </w:rPr>
          <w:fldChar w:fldCharType="separate"/>
        </w:r>
        <w:r w:rsidR="0096188C">
          <w:rPr>
            <w:noProof/>
            <w:webHidden/>
          </w:rPr>
          <w:t>88</w:t>
        </w:r>
        <w:r>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8" w:name="_Toc466810571"/>
      <w:bookmarkStart w:id="9" w:name="_Toc466810612"/>
      <w:bookmarkStart w:id="10" w:name="_Toc468139193"/>
      <w:r w:rsidRPr="00C1310C">
        <w:lastRenderedPageBreak/>
        <w:t>Introdução</w:t>
      </w:r>
      <w:bookmarkEnd w:id="8"/>
      <w:bookmarkEnd w:id="9"/>
      <w:bookmarkEnd w:id="10"/>
    </w:p>
    <w:p w:rsidR="006934D2" w:rsidRDefault="006934D2" w:rsidP="006934D2">
      <w:bookmarkStart w:id="11" w:name="_Toc435651714"/>
      <w:bookmarkStart w:id="12" w:name="_Toc435655528"/>
      <w:bookmarkStart w:id="13" w:name="_Toc466810577"/>
      <w:bookmarkStart w:id="14"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5" w:name="__RefHeading___Toc467275588"/>
      <w:bookmarkStart w:id="16" w:name="_Toc468139194"/>
      <w:bookmarkEnd w:id="15"/>
      <w:r>
        <w:t>Contextualização</w:t>
      </w:r>
      <w:bookmarkEnd w:id="16"/>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7" w:name="__RefHeading___Toc467275589"/>
      <w:bookmarkStart w:id="18" w:name="_Toc468139195"/>
      <w:bookmarkEnd w:id="17"/>
      <w:r>
        <w:t>Apresentação do Caso de Estudo</w:t>
      </w:r>
      <w:bookmarkEnd w:id="18"/>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9" w:name="__RefHeading___Toc467275590"/>
      <w:bookmarkStart w:id="20" w:name="_Toc468139196"/>
      <w:bookmarkEnd w:id="19"/>
      <w:r>
        <w:t>Motivação</w:t>
      </w:r>
      <w:bookmarkEnd w:id="20"/>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1" w:name="__RefHeading___Toc467275591"/>
      <w:bookmarkStart w:id="22" w:name="_Toc468139197"/>
      <w:bookmarkEnd w:id="21"/>
      <w:r>
        <w:lastRenderedPageBreak/>
        <w:t>Objetivos</w:t>
      </w:r>
      <w:bookmarkEnd w:id="22"/>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3" w:name="__RefHeading___Toc467275592"/>
      <w:bookmarkStart w:id="24" w:name="_Toc468139198"/>
      <w:bookmarkEnd w:id="23"/>
      <w:r>
        <w:t>Estrutura do Relatório</w:t>
      </w:r>
      <w:bookmarkEnd w:id="24"/>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5" w:name="_Toc468139199"/>
      <w:r>
        <w:lastRenderedPageBreak/>
        <w:t>Modelo Conce</w:t>
      </w:r>
      <w:r w:rsidRPr="00A6359F">
        <w:t>tual</w:t>
      </w:r>
      <w:bookmarkEnd w:id="25"/>
    </w:p>
    <w:bookmarkEnd w:id="11"/>
    <w:bookmarkEnd w:id="12"/>
    <w:bookmarkEnd w:id="13"/>
    <w:bookmarkEnd w:id="14"/>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6" w:name="__RefHeading___Toc467275594"/>
      <w:bookmarkStart w:id="27" w:name="_Toc468139200"/>
      <w:bookmarkEnd w:id="26"/>
      <w:r>
        <w:t>Levantamento de Requisitos</w:t>
      </w:r>
      <w:bookmarkEnd w:id="27"/>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w:t>
      </w:r>
      <w:r>
        <w:lastRenderedPageBreak/>
        <w:t xml:space="preserve">esse 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lastRenderedPageBreak/>
        <w:t>Saber os percursos de um dado comboio.</w:t>
      </w: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8" w:name="__RefHeading___Toc467275595"/>
      <w:bookmarkStart w:id="29" w:name="_Ref467975933"/>
      <w:bookmarkStart w:id="30" w:name="_Toc468139201"/>
      <w:bookmarkEnd w:id="28"/>
      <w:r>
        <w:t>Identificação de Entidades</w:t>
      </w:r>
      <w:bookmarkEnd w:id="29"/>
      <w:bookmarkEnd w:id="30"/>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96188C">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1" w:name="__RefHeading___Toc467275598"/>
      <w:bookmarkStart w:id="32" w:name="_Toc468139202"/>
      <w:bookmarkEnd w:id="31"/>
      <w:r>
        <w:t>Comboio</w:t>
      </w:r>
      <w:bookmarkEnd w:id="32"/>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3" w:name="__RefHeading___Toc467275599"/>
      <w:bookmarkStart w:id="34" w:name="_Toc468139203"/>
      <w:bookmarkEnd w:id="33"/>
      <w:r>
        <w:t>Percurso e Itinerário</w:t>
      </w:r>
      <w:bookmarkEnd w:id="34"/>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w:t>
      </w:r>
      <w:r>
        <w:lastRenderedPageBreak/>
        <w:t>necessária, para indicar a disponibilidade de percurso e itinerário ao cliente para efetuar uma 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5" w:name="__RefHeading___Toc467275600"/>
      <w:bookmarkStart w:id="36" w:name="_Toc468139204"/>
      <w:bookmarkEnd w:id="35"/>
      <w:r>
        <w:t>Cliente</w:t>
      </w:r>
      <w:bookmarkEnd w:id="36"/>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7" w:name="__RefHeading___Toc467275601"/>
      <w:bookmarkStart w:id="38" w:name="_Toc468139205"/>
      <w:bookmarkEnd w:id="37"/>
      <w:r>
        <w:t>Reserva</w:t>
      </w:r>
      <w:bookmarkEnd w:id="38"/>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9" w:name="__RefHeading___Toc467275607"/>
      <w:bookmarkStart w:id="40" w:name="_Ref467974999"/>
      <w:bookmarkStart w:id="41" w:name="_Toc468139206"/>
      <w:bookmarkEnd w:id="39"/>
      <w:r>
        <w:lastRenderedPageBreak/>
        <w:t>Identificação de Relacionamentos</w:t>
      </w:r>
      <w:bookmarkEnd w:id="40"/>
      <w:bookmarkEnd w:id="41"/>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96188C">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2" w:name="_Toc466810627"/>
      <w:bookmarkStart w:id="43" w:name="_Toc466810729"/>
      <w:bookmarkStart w:id="44" w:name="_Toc466810838"/>
      <w:bookmarkStart w:id="45" w:name="_Toc466810934"/>
      <w:bookmarkStart w:id="46" w:name="_Toc466818735"/>
      <w:bookmarkStart w:id="47" w:name="_Toc466893906"/>
      <w:bookmarkStart w:id="48" w:name="_Toc467003518"/>
      <w:bookmarkStart w:id="49" w:name="_Toc467275486"/>
      <w:bookmarkStart w:id="50" w:name="_Toc467275602"/>
      <w:bookmarkStart w:id="51" w:name="_Toc467868311"/>
      <w:bookmarkStart w:id="52" w:name="_Toc467883936"/>
      <w:bookmarkStart w:id="53" w:name="_Toc466810628"/>
      <w:bookmarkStart w:id="54" w:name="_Toc466810730"/>
      <w:bookmarkStart w:id="55" w:name="_Toc466810839"/>
      <w:bookmarkStart w:id="56" w:name="_Toc466810935"/>
      <w:bookmarkStart w:id="57" w:name="_Toc466818736"/>
      <w:bookmarkStart w:id="58" w:name="_Toc466893907"/>
      <w:bookmarkStart w:id="59" w:name="_Toc467003519"/>
      <w:bookmarkStart w:id="60" w:name="_Toc467275487"/>
      <w:bookmarkStart w:id="61" w:name="_Toc467275603"/>
      <w:bookmarkStart w:id="62" w:name="_Toc467868312"/>
      <w:bookmarkStart w:id="63" w:name="_Toc467883937"/>
      <w:bookmarkStart w:id="64" w:name="_Toc466810629"/>
      <w:bookmarkStart w:id="65" w:name="_Toc466810731"/>
      <w:bookmarkStart w:id="66" w:name="_Toc466810840"/>
      <w:bookmarkStart w:id="67" w:name="_Toc466810936"/>
      <w:bookmarkStart w:id="68" w:name="_Toc466818737"/>
      <w:bookmarkStart w:id="69" w:name="_Toc466893908"/>
      <w:bookmarkStart w:id="70" w:name="_Toc467003520"/>
      <w:bookmarkStart w:id="71" w:name="_Toc467275488"/>
      <w:bookmarkStart w:id="72" w:name="_Toc467275604"/>
      <w:bookmarkStart w:id="73" w:name="_Toc467868313"/>
      <w:bookmarkStart w:id="74" w:name="_Toc467883938"/>
      <w:bookmarkStart w:id="75" w:name="_Toc466810630"/>
      <w:bookmarkStart w:id="76" w:name="_Toc466810732"/>
      <w:bookmarkStart w:id="77" w:name="_Toc466810841"/>
      <w:bookmarkStart w:id="78" w:name="_Toc466810937"/>
      <w:bookmarkStart w:id="79" w:name="_Toc466818738"/>
      <w:bookmarkStart w:id="80" w:name="_Toc466893909"/>
      <w:bookmarkStart w:id="81" w:name="_Toc467003521"/>
      <w:bookmarkStart w:id="82" w:name="_Toc467275489"/>
      <w:bookmarkStart w:id="83" w:name="_Toc467275605"/>
      <w:bookmarkStart w:id="84" w:name="_Toc467868314"/>
      <w:bookmarkStart w:id="85" w:name="_Toc467883939"/>
      <w:bookmarkStart w:id="86" w:name="_Toc466810631"/>
      <w:bookmarkStart w:id="87" w:name="_Toc466810733"/>
      <w:bookmarkStart w:id="88" w:name="_Toc466810842"/>
      <w:bookmarkStart w:id="89" w:name="_Toc466810938"/>
      <w:bookmarkStart w:id="90" w:name="_Toc466818739"/>
      <w:bookmarkStart w:id="91" w:name="_Toc466893910"/>
      <w:bookmarkStart w:id="92" w:name="_Toc467003522"/>
      <w:bookmarkStart w:id="93" w:name="_Toc467275490"/>
      <w:bookmarkStart w:id="94" w:name="_Toc467275606"/>
      <w:bookmarkStart w:id="95" w:name="_Toc467868315"/>
      <w:bookmarkStart w:id="96" w:name="_Toc467883940"/>
      <w:bookmarkStart w:id="97" w:name="__RefHeading___Toc467275612"/>
      <w:bookmarkStart w:id="98" w:name="_Toc435651729"/>
      <w:bookmarkStart w:id="99" w:name="_Toc435655562"/>
      <w:bookmarkStart w:id="100" w:name="_Toc466810594"/>
      <w:bookmarkStart w:id="101" w:name="_Toc466810659"/>
      <w:bookmarkStart w:id="102" w:name="_Toc468139207"/>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t>Cliente – Reserva</w:t>
      </w:r>
      <w:bookmarkEnd w:id="102"/>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3" w:name="__RefHeading___Toc467275613"/>
      <w:bookmarkStart w:id="104" w:name="_Toc468139208"/>
      <w:bookmarkEnd w:id="103"/>
      <w:r>
        <w:t>Reserva – Itinerário</w:t>
      </w:r>
      <w:bookmarkEnd w:id="104"/>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5" w:name="__RefHeading___Toc467275614"/>
      <w:bookmarkStart w:id="106" w:name="_Toc468139209"/>
      <w:bookmarkEnd w:id="105"/>
      <w:r>
        <w:t>Comboio – Percurso</w:t>
      </w:r>
      <w:bookmarkEnd w:id="106"/>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7" w:name="__RefHeading___Toc467275615"/>
      <w:bookmarkStart w:id="108" w:name="_Toc468139210"/>
      <w:bookmarkEnd w:id="107"/>
      <w:r>
        <w:lastRenderedPageBreak/>
        <w:t>Percurso - Itinerário</w:t>
      </w:r>
      <w:bookmarkEnd w:id="108"/>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9" w:name="__RefHeading___Toc467275616"/>
      <w:bookmarkStart w:id="110" w:name="_Toc468139211"/>
      <w:bookmarkEnd w:id="109"/>
      <w:r>
        <w:t>Identificação de Atributos</w:t>
      </w:r>
      <w:bookmarkEnd w:id="110"/>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1" w:name="__RefHeading___Toc467275622"/>
      <w:bookmarkStart w:id="112" w:name="_Toc468139212"/>
      <w:bookmarkEnd w:id="111"/>
      <w:r>
        <w:t>Atributos de Cliente</w:t>
      </w:r>
      <w:bookmarkEnd w:id="112"/>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3" w:name="__RefHeading___Toc467275623"/>
      <w:bookmarkStart w:id="114" w:name="_Toc468139213"/>
      <w:bookmarkEnd w:id="113"/>
      <w:r>
        <w:t>Atributos de Reserva</w:t>
      </w:r>
      <w:bookmarkEnd w:id="114"/>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5" w:name="__RefHeading___Toc467275624"/>
      <w:bookmarkStart w:id="116" w:name="_Toc468139214"/>
      <w:bookmarkEnd w:id="115"/>
      <w:r>
        <w:t>Atributos de Comboio</w:t>
      </w:r>
      <w:bookmarkEnd w:id="116"/>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7" w:name="__RefHeading___Toc467275625"/>
      <w:bookmarkStart w:id="118" w:name="_Toc468139215"/>
      <w:bookmarkEnd w:id="117"/>
      <w:r>
        <w:t>Atributos de Percurso</w:t>
      </w:r>
      <w:bookmarkEnd w:id="118"/>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9" w:name="__RefHeading___Toc467275626"/>
      <w:bookmarkStart w:id="120" w:name="_Toc468139216"/>
      <w:bookmarkEnd w:id="119"/>
      <w:r>
        <w:t>Atributos de Itinerário</w:t>
      </w:r>
      <w:bookmarkEnd w:id="120"/>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1" w:name="__RefHeading___Toc467275627"/>
      <w:bookmarkStart w:id="122" w:name="_Toc468139217"/>
      <w:bookmarkEnd w:id="121"/>
      <w:r>
        <w:t>Identificação das chaves</w:t>
      </w:r>
      <w:bookmarkEnd w:id="122"/>
    </w:p>
    <w:p w:rsidR="002A0B67" w:rsidRDefault="002A0B67" w:rsidP="002A0B67">
      <w:pPr>
        <w:pStyle w:val="Ttulo3"/>
        <w:numPr>
          <w:ilvl w:val="2"/>
          <w:numId w:val="35"/>
        </w:numPr>
        <w:suppressAutoHyphens/>
      </w:pPr>
      <w:bookmarkStart w:id="123" w:name="__RefHeading___Toc467275628"/>
      <w:bookmarkStart w:id="124" w:name="_Toc468139218"/>
      <w:bookmarkEnd w:id="123"/>
      <w:r>
        <w:t>Comboio</w:t>
      </w:r>
      <w:bookmarkEnd w:id="124"/>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5" w:name="__RefHeading___Toc467275629"/>
      <w:bookmarkStart w:id="126" w:name="_Toc468139219"/>
      <w:bookmarkEnd w:id="125"/>
      <w:r>
        <w:t>Percurso</w:t>
      </w:r>
      <w:bookmarkEnd w:id="126"/>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7" w:name="__RefHeading___Toc467275630"/>
      <w:bookmarkStart w:id="128" w:name="_Toc468139220"/>
      <w:bookmarkEnd w:id="127"/>
      <w:r>
        <w:t>Itinerário</w:t>
      </w:r>
      <w:bookmarkEnd w:id="128"/>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9" w:name="__RefHeading___Toc467275631"/>
      <w:bookmarkStart w:id="130" w:name="_Toc468139221"/>
      <w:bookmarkEnd w:id="129"/>
      <w:r>
        <w:t>Reserva</w:t>
      </w:r>
      <w:bookmarkEnd w:id="130"/>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1" w:name="__RefHeading___Toc467275632"/>
      <w:bookmarkStart w:id="132" w:name="_Toc468139222"/>
      <w:bookmarkEnd w:id="131"/>
      <w:r>
        <w:t>Cliente</w:t>
      </w:r>
      <w:bookmarkEnd w:id="132"/>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3" w:name="__RefHeading___Toc467275633"/>
      <w:bookmarkStart w:id="134" w:name="_Ref467944418"/>
      <w:bookmarkStart w:id="135" w:name="_Toc468139223"/>
      <w:bookmarkEnd w:id="133"/>
      <w:r>
        <w:t>Validação do Modelo Conceptual segundo as transações</w:t>
      </w:r>
      <w:bookmarkEnd w:id="134"/>
      <w:bookmarkEnd w:id="135"/>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6" w:name="__RefHeading___Toc467275641"/>
      <w:bookmarkStart w:id="137" w:name="_Toc468139224"/>
      <w:bookmarkEnd w:id="136"/>
      <w:r>
        <w:t>Transações simples</w:t>
      </w:r>
      <w:bookmarkEnd w:id="137"/>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69544C" w:rsidP="002A0B67">
      <w:pPr>
        <w:keepNext/>
        <w:jc w:val="center"/>
      </w:pPr>
      <w:r>
        <w:pict>
          <v:shape id="_x0000_i1025" type="#_x0000_t75" style="width:252pt;height:170.25pt">
            <v:imagedata r:id="rId12" o:title="cliente"/>
          </v:shape>
        </w:pict>
      </w:r>
    </w:p>
    <w:p w:rsidR="002A0B67" w:rsidRDefault="002A0B67" w:rsidP="002A0B67">
      <w:pPr>
        <w:pStyle w:val="Legenda1"/>
      </w:pPr>
      <w:bookmarkStart w:id="138" w:name="__RefHeading___Toc467003606"/>
      <w:bookmarkStart w:id="139" w:name="_Toc468139272"/>
      <w:bookmarkEnd w:id="138"/>
      <w:r>
        <w:t xml:space="preserve">Figura </w:t>
      </w:r>
      <w:fldSimple w:instr=" SEQ &quot;Figura&quot; \* ARABIC ">
        <w:r w:rsidR="0096188C">
          <w:rPr>
            <w:noProof/>
          </w:rPr>
          <w:t>1</w:t>
        </w:r>
      </w:fldSimple>
      <w:r>
        <w:t xml:space="preserve"> – Entidade Cliente</w:t>
      </w:r>
      <w:bookmarkEnd w:id="139"/>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69544C" w:rsidP="002A0B67">
      <w:pPr>
        <w:keepNext/>
        <w:jc w:val="center"/>
      </w:pPr>
      <w:r>
        <w:pict>
          <v:shape id="_x0000_i1026" type="#_x0000_t75" style="width:425.25pt;height:97.5pt" filled="t">
            <v:fill color2="black"/>
            <v:imagedata r:id="rId13" o:title=""/>
          </v:shape>
        </w:pict>
      </w:r>
    </w:p>
    <w:p w:rsidR="002A0B67" w:rsidRDefault="002A0B67" w:rsidP="002A0B67">
      <w:pPr>
        <w:pStyle w:val="Legenda1"/>
      </w:pPr>
      <w:bookmarkStart w:id="140" w:name="__RefHeading___Toc467003608"/>
      <w:bookmarkStart w:id="141" w:name="_Toc468139273"/>
      <w:bookmarkEnd w:id="140"/>
      <w:r>
        <w:t xml:space="preserve">Figura </w:t>
      </w:r>
      <w:fldSimple w:instr=" SEQ &quot;Figura&quot; \* ARABIC ">
        <w:r w:rsidR="0096188C">
          <w:rPr>
            <w:noProof/>
          </w:rPr>
          <w:t>2</w:t>
        </w:r>
      </w:fldSimple>
      <w:r>
        <w:t xml:space="preserve"> – Entidade comboio.</w:t>
      </w:r>
      <w:bookmarkEnd w:id="141"/>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69544C" w:rsidP="002A0B67">
      <w:pPr>
        <w:keepNext/>
        <w:jc w:val="center"/>
      </w:pPr>
      <w:r>
        <w:pict>
          <v:shape id="_x0000_i1027" type="#_x0000_t75" style="width:253.5pt;height:118.5pt" filled="t">
            <v:fill color2="black"/>
            <v:imagedata r:id="rId14" o:title=""/>
          </v:shape>
        </w:pict>
      </w:r>
    </w:p>
    <w:p w:rsidR="002A0B67" w:rsidRDefault="002A0B67" w:rsidP="002A0B67">
      <w:pPr>
        <w:pStyle w:val="Legenda1"/>
      </w:pPr>
      <w:bookmarkStart w:id="142" w:name="__RefHeading___Toc467003609"/>
      <w:bookmarkStart w:id="143" w:name="_Toc468139274"/>
      <w:bookmarkEnd w:id="142"/>
      <w:r>
        <w:t xml:space="preserve">Figura </w:t>
      </w:r>
      <w:fldSimple w:instr=" SEQ &quot;Figura&quot; \* ARABIC ">
        <w:r w:rsidR="0096188C">
          <w:rPr>
            <w:noProof/>
          </w:rPr>
          <w:t>3</w:t>
        </w:r>
      </w:fldSimple>
      <w:r>
        <w:t xml:space="preserve"> – Entidade Percurso</w:t>
      </w:r>
      <w:bookmarkEnd w:id="143"/>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69544C" w:rsidP="002A0B67">
      <w:pPr>
        <w:ind w:left="1287" w:firstLine="0"/>
      </w:pPr>
      <w:r>
        <w:pict>
          <v:shape id="_x0000_s1099" type="#_x0000_t75" style="position:absolute;left:0;text-align:left;margin-left:0;margin-top:46.15pt;width:210.05pt;height:144.7pt;z-index:24;mso-wrap-distance-left:0;mso-wrap-distance-right:0;mso-position-horizontal:center;mso-position-horizontal-relative:margin" filled="t">
            <v:fill color2="black"/>
            <v:imagedata r:id="rId15" o:title=""/>
            <w10:wrap type="topAndBottom" anchorx="margin"/>
          </v:shape>
        </w:pict>
      </w:r>
    </w:p>
    <w:p w:rsidR="002A0B67" w:rsidRDefault="002A0B67" w:rsidP="002A0B67">
      <w:pPr>
        <w:pStyle w:val="Legenda1"/>
      </w:pPr>
      <w:bookmarkStart w:id="144" w:name="__RefHeading___Toc467003610"/>
      <w:bookmarkStart w:id="145" w:name="_Toc468139275"/>
      <w:bookmarkEnd w:id="144"/>
      <w:r>
        <w:t xml:space="preserve">Figura </w:t>
      </w:r>
      <w:fldSimple w:instr=" SEQ &quot;Figura&quot; \* ARABIC ">
        <w:r w:rsidR="0096188C">
          <w:rPr>
            <w:noProof/>
          </w:rPr>
          <w:t>4</w:t>
        </w:r>
      </w:fldSimple>
      <w:r>
        <w:t xml:space="preserve"> – Entidade Itinerário</w:t>
      </w:r>
      <w:bookmarkEnd w:id="145"/>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69544C" w:rsidP="002A0B67">
      <w:pPr>
        <w:keepNext/>
        <w:jc w:val="center"/>
      </w:pPr>
      <w:r>
        <w:pict>
          <v:shape id="_x0000_i1028" type="#_x0000_t75" style="width:390pt;height:54pt" filled="t">
            <v:fill color2="black"/>
            <v:imagedata r:id="rId16" o:title=""/>
          </v:shape>
        </w:pict>
      </w:r>
    </w:p>
    <w:p w:rsidR="002A0B67" w:rsidRDefault="002A0B67" w:rsidP="002A0B67">
      <w:pPr>
        <w:pStyle w:val="Legenda1"/>
      </w:pPr>
      <w:bookmarkStart w:id="146" w:name="__RefHeading___Toc467003611"/>
      <w:bookmarkStart w:id="147" w:name="_Toc468139276"/>
      <w:bookmarkEnd w:id="146"/>
      <w:r>
        <w:t xml:space="preserve">Figura </w:t>
      </w:r>
      <w:fldSimple w:instr=" SEQ &quot;Figura&quot; \* ARABIC ">
        <w:r w:rsidR="0096188C">
          <w:rPr>
            <w:noProof/>
          </w:rPr>
          <w:t>5</w:t>
        </w:r>
      </w:fldSimple>
      <w:r>
        <w:t xml:space="preserve"> – Relacionamento Reserva – Itinerário.</w:t>
      </w:r>
      <w:bookmarkEnd w:id="147"/>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69544C" w:rsidP="002A0B67">
      <w:pPr>
        <w:keepNext/>
        <w:ind w:left="1287" w:firstLine="0"/>
        <w:jc w:val="center"/>
      </w:pPr>
      <w:r>
        <w:pict>
          <v:shape id="_x0000_i1029" type="#_x0000_t75" style="width:81.75pt;height:256.5pt" filled="t">
            <v:fill color2="black"/>
            <v:imagedata r:id="rId17" o:title=""/>
          </v:shape>
        </w:pict>
      </w:r>
    </w:p>
    <w:p w:rsidR="002A0B67" w:rsidRDefault="002A0B67" w:rsidP="002A0B67">
      <w:pPr>
        <w:pStyle w:val="Legenda"/>
      </w:pPr>
      <w:bookmarkStart w:id="148" w:name="_Toc468139277"/>
      <w:r>
        <w:t xml:space="preserve">Figura </w:t>
      </w:r>
      <w:fldSimple w:instr=" SEQ Figura \* ARABIC ">
        <w:r w:rsidR="0096188C">
          <w:rPr>
            <w:noProof/>
          </w:rPr>
          <w:t>6</w:t>
        </w:r>
      </w:fldSimple>
      <w:r>
        <w:t xml:space="preserve"> – Relacionamento Cliente – Reserva.</w:t>
      </w:r>
      <w:bookmarkEnd w:id="148"/>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69544C" w:rsidP="002A0B67">
      <w:pPr>
        <w:keepNext/>
        <w:jc w:val="center"/>
      </w:pPr>
      <w:r>
        <w:pict>
          <v:shape id="_x0000_i1030" type="#_x0000_t75" style="width:80.25pt;height:187.5pt" filled="t">
            <v:fill color2="black"/>
            <v:imagedata r:id="rId18" o:title=""/>
          </v:shape>
        </w:pict>
      </w:r>
    </w:p>
    <w:p w:rsidR="002A0B67" w:rsidRDefault="002A0B67" w:rsidP="002A0B67">
      <w:pPr>
        <w:pStyle w:val="Legenda1"/>
      </w:pPr>
      <w:bookmarkStart w:id="149" w:name="__RefHeading___Toc467003612"/>
      <w:bookmarkStart w:id="150" w:name="_Toc468139278"/>
      <w:bookmarkEnd w:id="149"/>
      <w:r>
        <w:t xml:space="preserve">Figura </w:t>
      </w:r>
      <w:fldSimple w:instr=" SEQ &quot;Figura&quot; \* ARABIC ">
        <w:r w:rsidR="0096188C">
          <w:rPr>
            <w:noProof/>
          </w:rPr>
          <w:t>7</w:t>
        </w:r>
      </w:fldSimple>
      <w:r>
        <w:t xml:space="preserve"> – Relacionamento Percurso – Itinerário</w:t>
      </w:r>
      <w:bookmarkEnd w:id="150"/>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69544C" w:rsidP="002A0B67">
      <w:pPr>
        <w:keepNext/>
        <w:ind w:left="927" w:firstLine="0"/>
        <w:jc w:val="center"/>
      </w:pPr>
      <w:r>
        <w:pict>
          <v:shape id="_x0000_i1031" type="#_x0000_t75" style="width:87pt;height:158.25pt" filled="t">
            <v:fill color2="black"/>
            <v:imagedata r:id="rId19" o:title=""/>
          </v:shape>
        </w:pict>
      </w:r>
    </w:p>
    <w:p w:rsidR="002A0B67" w:rsidRDefault="002A0B67" w:rsidP="002A0B67">
      <w:pPr>
        <w:pStyle w:val="Legenda1"/>
      </w:pPr>
      <w:bookmarkStart w:id="151" w:name="__RefHeading___Toc467003613"/>
      <w:bookmarkStart w:id="152" w:name="_Toc468139279"/>
      <w:bookmarkEnd w:id="151"/>
      <w:r>
        <w:t xml:space="preserve">Figura </w:t>
      </w:r>
      <w:fldSimple w:instr=" SEQ &quot;Figura&quot; \* ARABIC ">
        <w:r w:rsidR="0096188C">
          <w:rPr>
            <w:noProof/>
          </w:rPr>
          <w:t>8</w:t>
        </w:r>
      </w:fldSimple>
      <w:r>
        <w:t xml:space="preserve"> – Relacionamento Comboio – Percurso</w:t>
      </w:r>
      <w:bookmarkEnd w:id="152"/>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3" w:name="__RefHeading___Toc467275642"/>
      <w:bookmarkStart w:id="154" w:name="_Ref467961954"/>
      <w:bookmarkStart w:id="155" w:name="_Toc468139225"/>
      <w:bookmarkEnd w:id="153"/>
      <w:r>
        <w:t>Transações mais complexas</w:t>
      </w:r>
      <w:bookmarkEnd w:id="154"/>
      <w:bookmarkEnd w:id="155"/>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69544C" w:rsidP="002A0B67">
      <w:pPr>
        <w:keepNext/>
        <w:jc w:val="center"/>
      </w:pPr>
      <w:r>
        <w:pict>
          <v:shape id="_x0000_i1032" type="#_x0000_t75" style="width:362.25pt;height:180.75pt" filled="t">
            <v:fill color2="black"/>
            <v:imagedata r:id="rId20" o:title=""/>
          </v:shape>
        </w:pict>
      </w:r>
    </w:p>
    <w:p w:rsidR="002A0B67" w:rsidRDefault="002A0B67" w:rsidP="002A0B67">
      <w:pPr>
        <w:pStyle w:val="Legenda1"/>
      </w:pPr>
      <w:bookmarkStart w:id="156" w:name="__RefHeading___Toc467003607"/>
      <w:bookmarkStart w:id="157" w:name="_Toc468139280"/>
      <w:bookmarkEnd w:id="156"/>
      <w:r>
        <w:t xml:space="preserve">Figura </w:t>
      </w:r>
      <w:fldSimple w:instr=" SEQ &quot;Figura&quot; \* ARABIC ">
        <w:r w:rsidR="0096188C">
          <w:rPr>
            <w:noProof/>
          </w:rPr>
          <w:t>9</w:t>
        </w:r>
      </w:fldSimple>
      <w:r>
        <w:t xml:space="preserve"> – Entidade Reserva</w:t>
      </w:r>
      <w:bookmarkEnd w:id="157"/>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8" w:name="_Toc468139226"/>
      <w:r w:rsidRPr="00B1419C">
        <w:lastRenderedPageBreak/>
        <w:t>Modelo Conceptual Final</w:t>
      </w:r>
      <w:bookmarkEnd w:id="98"/>
      <w:bookmarkEnd w:id="99"/>
      <w:bookmarkEnd w:id="100"/>
      <w:bookmarkEnd w:id="101"/>
      <w:bookmarkEnd w:id="158"/>
    </w:p>
    <w:p w:rsidR="004D42A9" w:rsidRDefault="0069544C" w:rsidP="004D42A9">
      <w:pPr>
        <w:keepNext/>
        <w:jc w:val="center"/>
      </w:pPr>
      <w:r>
        <w:pict>
          <v:shape id="_x0000_i1033" type="#_x0000_t75" style="width:699.75pt;height:360.75pt">
            <v:imagedata r:id="rId24" o:title="modeloConceptual"/>
          </v:shape>
        </w:pict>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9" w:name="_Toc468139281"/>
      <w:r>
        <w:t xml:space="preserve">Figura </w:t>
      </w:r>
      <w:fldSimple w:instr=" SEQ Figura \* ARABIC ">
        <w:r w:rsidR="0096188C">
          <w:rPr>
            <w:noProof/>
          </w:rPr>
          <w:t>10</w:t>
        </w:r>
      </w:fldSimple>
      <w:r>
        <w:t xml:space="preserve"> – Modelo concetual final</w:t>
      </w:r>
      <w:bookmarkEnd w:id="159"/>
    </w:p>
    <w:p w:rsidR="00D57B2A" w:rsidRDefault="00D57B2A" w:rsidP="00BA1363">
      <w:pPr>
        <w:pStyle w:val="Ttulo1"/>
        <w:numPr>
          <w:ilvl w:val="0"/>
          <w:numId w:val="35"/>
        </w:numPr>
      </w:pPr>
      <w:bookmarkStart w:id="160" w:name="_Toc441261835"/>
      <w:bookmarkStart w:id="161" w:name="_Toc466810595"/>
      <w:bookmarkStart w:id="162" w:name="_Toc466810660"/>
      <w:bookmarkStart w:id="163" w:name="_Toc468139227"/>
      <w:r>
        <w:lastRenderedPageBreak/>
        <w:t>Modelo lógico</w:t>
      </w:r>
      <w:bookmarkEnd w:id="163"/>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4" w:name="_Toc468139228"/>
      <w:bookmarkEnd w:id="160"/>
      <w:bookmarkEnd w:id="161"/>
      <w:bookmarkEnd w:id="162"/>
      <w:r w:rsidRPr="00170D9F">
        <w:t>Derivação dos Relacionamentos</w:t>
      </w:r>
      <w:bookmarkEnd w:id="164"/>
    </w:p>
    <w:p w:rsidR="00D57B2A" w:rsidRPr="00D57B2A" w:rsidRDefault="00D57B2A" w:rsidP="00BA1363">
      <w:pPr>
        <w:pStyle w:val="Ttulo3"/>
        <w:numPr>
          <w:ilvl w:val="2"/>
          <w:numId w:val="35"/>
        </w:numPr>
      </w:pPr>
      <w:bookmarkStart w:id="165" w:name="_Toc468139229"/>
      <w:r>
        <w:t>Derivação do Modelo para Obtenção de Tabelas</w:t>
      </w:r>
      <w:bookmarkEnd w:id="165"/>
    </w:p>
    <w:p w:rsidR="00C45755" w:rsidRDefault="00C45755" w:rsidP="00C45755">
      <w:pPr>
        <w:pStyle w:val="PargrafodaLista"/>
      </w:pPr>
      <w:bookmarkStart w:id="166"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96188C">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br w:type="page"/>
      </w:r>
    </w:p>
    <w:p w:rsidR="00A247BD" w:rsidRPr="00A247BD" w:rsidRDefault="006C19E5" w:rsidP="00A247BD">
      <w:pPr>
        <w:spacing w:after="160"/>
        <w:ind w:firstLine="0"/>
        <w:contextualSpacing/>
        <w:jc w:val="left"/>
        <w:rPr>
          <w:rFonts w:cs="Arial"/>
          <w:szCs w:val="22"/>
        </w:rPr>
      </w:pPr>
      <w:r>
        <w:rPr>
          <w:rFonts w:cs="Arial"/>
          <w:b/>
          <w:szCs w:val="22"/>
        </w:rPr>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7" w:name="_Toc407402529"/>
      <w:bookmarkStart w:id="168" w:name="_Toc441261838"/>
      <w:bookmarkStart w:id="169" w:name="_Toc466810663"/>
      <w:bookmarkStart w:id="170" w:name="_Toc468139230"/>
      <w:r>
        <w:t>Escolha das Chaves Estrangeiras</w:t>
      </w:r>
      <w:bookmarkEnd w:id="167"/>
      <w:bookmarkEnd w:id="168"/>
      <w:bookmarkEnd w:id="169"/>
      <w:bookmarkEnd w:id="170"/>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69544C" w:rsidP="00420DE0">
      <w:pPr>
        <w:tabs>
          <w:tab w:val="left" w:pos="6521"/>
        </w:tabs>
        <w:rPr>
          <w:noProof/>
          <w:u w:val="single"/>
          <w:lang w:eastAsia="pt-PT"/>
        </w:rPr>
      </w:pPr>
      <w:r>
        <w:rPr>
          <w:noProof/>
        </w:rPr>
        <w:lastRenderedPageBreak/>
        <w:pict>
          <v:shape id="_x0000_s1112" type="#_x0000_t75" style="position:absolute;left:0;text-align:left;margin-left:159.45pt;margin-top:0;width:579.4pt;height:446.25pt;z-index:-8" wrapcoords="-28 0 -28 21564 21600 21564 21600 0 -28 0">
            <v:imagedata r:id="rId25" o:title="modelo"/>
            <w10:wrap type="tight"/>
          </v:shape>
        </w:pict>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1" w:name="_Toc441261768"/>
      <w:bookmarkStart w:id="172" w:name="_Toc468139282"/>
      <w:r w:rsidRPr="00DC283C">
        <w:t xml:space="preserve">Figura </w:t>
      </w:r>
      <w:r>
        <w:fldChar w:fldCharType="begin"/>
      </w:r>
      <w:r w:rsidRPr="00DC283C">
        <w:instrText xml:space="preserve"> SEQ Figura \* ARABIC </w:instrText>
      </w:r>
      <w:r>
        <w:fldChar w:fldCharType="separate"/>
      </w:r>
      <w:r w:rsidR="0096188C">
        <w:rPr>
          <w:noProof/>
        </w:rPr>
        <w:t>11</w:t>
      </w:r>
      <w:r>
        <w:fldChar w:fldCharType="end"/>
      </w:r>
      <w:r w:rsidRPr="00DC283C">
        <w:t xml:space="preserve"> - Esquema Lógico Final</w:t>
      </w:r>
      <w:bookmarkEnd w:id="171"/>
      <w:bookmarkEnd w:id="172"/>
    </w:p>
    <w:p w:rsidR="00DC283C" w:rsidRPr="00DC283C" w:rsidRDefault="00DC283C" w:rsidP="00DE39CD"/>
    <w:p w:rsidR="00DC283C" w:rsidRDefault="00DC283C" w:rsidP="00BA1363">
      <w:pPr>
        <w:pStyle w:val="Ttulo2"/>
        <w:numPr>
          <w:ilvl w:val="1"/>
          <w:numId w:val="35"/>
        </w:numPr>
      </w:pPr>
      <w:bookmarkStart w:id="173" w:name="_Toc407402535"/>
      <w:bookmarkStart w:id="174" w:name="_Toc441261839"/>
      <w:bookmarkStart w:id="175" w:name="_Toc466810664"/>
      <w:bookmarkStart w:id="176" w:name="_Toc468139231"/>
      <w:bookmarkEnd w:id="166"/>
      <w:r>
        <w:t xml:space="preserve">Validação segundo </w:t>
      </w:r>
      <w:bookmarkEnd w:id="173"/>
      <w:r>
        <w:t>Regras de Normalização</w:t>
      </w:r>
      <w:bookmarkEnd w:id="174"/>
      <w:bookmarkEnd w:id="175"/>
      <w:bookmarkEnd w:id="176"/>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7" w:name="_Toc441261840"/>
      <w:bookmarkStart w:id="178" w:name="_Toc466810665"/>
      <w:bookmarkStart w:id="179" w:name="_Toc468139232"/>
      <w:r>
        <w:t>1ª Forma Normal (1FN)</w:t>
      </w:r>
      <w:bookmarkEnd w:id="179"/>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80" w:name="_Ref467943504"/>
      <w:bookmarkStart w:id="181" w:name="_Toc468139233"/>
      <w:r>
        <w:t>2ª Forma Normal (2</w:t>
      </w:r>
      <w:r w:rsidR="00DC283C">
        <w:t>FN)</w:t>
      </w:r>
      <w:bookmarkEnd w:id="177"/>
      <w:bookmarkEnd w:id="178"/>
      <w:bookmarkEnd w:id="180"/>
      <w:bookmarkEnd w:id="181"/>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2" w:name="_Toc441261842"/>
      <w:bookmarkStart w:id="183"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4" w:name="_Toc468139234"/>
      <w:r>
        <w:t>3ª Forma Normal (3FN)</w:t>
      </w:r>
      <w:bookmarkEnd w:id="182"/>
      <w:bookmarkEnd w:id="183"/>
      <w:bookmarkEnd w:id="184"/>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96188C">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5" w:name="_Toc468139235"/>
      <w:r>
        <w:t>Validação do modelo lógico segundo Transações</w:t>
      </w:r>
      <w:bookmarkEnd w:id="185"/>
    </w:p>
    <w:p w:rsidR="00DE3FD7" w:rsidRDefault="00593202" w:rsidP="00EC006B">
      <w:r>
        <w:t xml:space="preserve">Na secção </w:t>
      </w:r>
      <w:r>
        <w:fldChar w:fldCharType="begin"/>
      </w:r>
      <w:r>
        <w:instrText xml:space="preserve"> REF  _Ref467944418 \h \r \t </w:instrText>
      </w:r>
      <w:r>
        <w:fldChar w:fldCharType="separate"/>
      </w:r>
      <w:r w:rsidR="0096188C">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6" w:name="_Toc468139236"/>
      <w:r>
        <w:t>Obter dados para documento comprovativo de compra</w:t>
      </w:r>
      <w:bookmarkEnd w:id="186"/>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96188C">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B95C2A" w:rsidP="00711A3B">
      <w:pPr>
        <w:keepNext/>
      </w:pPr>
      <w:r>
        <w:rPr>
          <w:noProof/>
        </w:rPr>
        <w:lastRenderedPageBreak/>
        <w:pict>
          <v:shape id="_x0000_s1175" type="#_x0000_t75" style="position:absolute;left:0;text-align:left;margin-left:574.3pt;margin-top:0;width:625.5pt;height:477pt;z-index:32;mso-position-horizontal:right;mso-position-horizontal-relative:margin;mso-position-vertical:center;mso-position-vertical-relative:margin">
            <v:imagedata r:id="rId32" o:title="mapa_tran1"/>
            <w10:wrap type="square" anchorx="margin" anchory="margin"/>
          </v:shape>
        </w:pict>
      </w:r>
    </w:p>
    <w:p w:rsidR="00FA71FF" w:rsidRDefault="00711A3B" w:rsidP="00B87759">
      <w:pPr>
        <w:pStyle w:val="Legenda"/>
        <w:ind w:firstLine="0"/>
        <w:jc w:val="left"/>
      </w:pPr>
      <w:bookmarkStart w:id="187" w:name="_Toc468139283"/>
      <w:r>
        <w:t xml:space="preserve">Figura </w:t>
      </w:r>
      <w:fldSimple w:instr=" SEQ Figura \* ARABIC ">
        <w:r w:rsidR="0096188C">
          <w:rPr>
            <w:noProof/>
          </w:rPr>
          <w:t>12</w:t>
        </w:r>
      </w:fldSimple>
      <w:r>
        <w:t xml:space="preserve"> – Mapa de Transação</w:t>
      </w:r>
      <w:r w:rsidR="00B87759">
        <w:t xml:space="preserve"> - </w:t>
      </w:r>
      <w:r w:rsidR="009E0FD2">
        <w:t>D</w:t>
      </w:r>
      <w:r>
        <w:t>ocumento comprovativo.</w:t>
      </w:r>
      <w:bookmarkEnd w:id="187"/>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8" w:name="_Toc468139237"/>
      <w:r>
        <w:t>Efetuar uma reserva de um ou vários lugares</w:t>
      </w:r>
      <w:bookmarkEnd w:id="188"/>
    </w:p>
    <w:p w:rsidR="00FA71FF" w:rsidRDefault="00FA71FF" w:rsidP="00FA71FF"/>
    <w:p w:rsidR="00D95499" w:rsidRPr="00D95499" w:rsidRDefault="00D95499" w:rsidP="00FA71FF">
      <w:r>
        <w:t>Antes de efetuar uma reserva são</w:t>
      </w:r>
      <w:r w:rsidR="00746288">
        <w:t xml:space="preserve"> </w:t>
      </w:r>
      <w:r>
        <w:t>necessários</w:t>
      </w:r>
      <w:r w:rsidR="00746288">
        <w:t xml:space="preserve"> o preço de percurso</w:t>
      </w:r>
      <w:r>
        <w:t xml:space="preserve"> e o número de comboio</w:t>
      </w:r>
      <w:r w:rsidR="00746288">
        <w:t xml:space="preserve">. Assim, é necessário fazer uma </w:t>
      </w:r>
      <w:r>
        <w:t xml:space="preserve">consulta na relação </w:t>
      </w:r>
      <w:r w:rsidRPr="00D95499">
        <w:rPr>
          <w:i/>
        </w:rPr>
        <w:t>Comboio</w:t>
      </w:r>
      <w:r>
        <w:t xml:space="preserve"> com uma junção pela chave estrangeira de </w:t>
      </w:r>
      <w:r w:rsidRPr="00D95499">
        <w:rPr>
          <w:i/>
        </w:rPr>
        <w:t>Percurso</w:t>
      </w:r>
      <w:r>
        <w:t xml:space="preserve"> com o nome </w:t>
      </w:r>
      <w:r w:rsidRPr="00D95499">
        <w:rPr>
          <w:i/>
        </w:rPr>
        <w:t>Comboio</w:t>
      </w:r>
      <w:r>
        <w:t xml:space="preserve">, para fazer uma nova junção com o a relação resultado anterior com pela chave primária de </w:t>
      </w:r>
      <w:r w:rsidRPr="00D95499">
        <w:rPr>
          <w:i/>
        </w:rPr>
        <w:t>Percurso</w:t>
      </w:r>
    </w:p>
    <w:p w:rsidR="00652E1D" w:rsidRDefault="00746288" w:rsidP="00D95499">
      <w:pPr>
        <w:ind w:firstLine="0"/>
      </w:pPr>
      <w:r>
        <w:t xml:space="preserve">com uma junção pela chave estrangeira de </w:t>
      </w:r>
      <w:r w:rsidRPr="00596DF9">
        <w:rPr>
          <w:i/>
        </w:rPr>
        <w:t>Itinerario</w:t>
      </w:r>
      <w:r>
        <w:t xml:space="preserve"> com mesmo nome</w:t>
      </w:r>
      <w:r w:rsidR="00D95499">
        <w:t xml:space="preserve"> </w:t>
      </w:r>
      <w:r w:rsidR="00D95499" w:rsidRPr="00D95499">
        <w:rPr>
          <w:i/>
        </w:rPr>
        <w:t>Percurso</w:t>
      </w:r>
      <w:r>
        <w:t>, filtrando pelo valor do itinerário pretendido. No fim, projeta</w:t>
      </w:r>
      <w:r w:rsidR="00D95499">
        <w:t>m</w:t>
      </w:r>
      <w:r>
        <w:t>-se o valor do preço</w:t>
      </w:r>
      <w:r w:rsidR="00D95499">
        <w:t xml:space="preserve"> e valor do número do comboio</w:t>
      </w:r>
      <w:r>
        <w:t>, guardando este</w:t>
      </w:r>
      <w:r w:rsidR="00D95499">
        <w:t>s</w:t>
      </w:r>
      <w:r>
        <w:t xml:space="preserve"> valor</w:t>
      </w:r>
      <w:r w:rsidR="00D95499">
        <w:t>es em variáveis</w:t>
      </w:r>
      <w:r>
        <w:t>.</w:t>
      </w:r>
    </w:p>
    <w:p w:rsidR="008262E5" w:rsidRDefault="00746288" w:rsidP="00884C71">
      <w:r>
        <w:t xml:space="preserve">Para efetuar uma reserva é necessário introduzir </w:t>
      </w:r>
      <w:r w:rsidR="00596DF9">
        <w:t xml:space="preserve">num procedimento </w:t>
      </w:r>
      <w:r>
        <w:t>o identificador do cliente, a data de reserva e o identificador do itinerário pretendido, bem como o nº de lugar, nº de carruagem, nº de comboio</w:t>
      </w:r>
      <w:r w:rsidR="00D95499">
        <w:t>, tipo de lugar</w:t>
      </w:r>
      <w:r>
        <w:t xml:space="preserve">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96188C">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96188C">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B95C2A" w:rsidP="00E40349">
      <w:r>
        <w:rPr>
          <w:noProof/>
        </w:rPr>
        <w:lastRenderedPageBreak/>
        <w:pict>
          <v:shape id="_x0000_s1174" type="#_x0000_t75" style="position:absolute;left:0;text-align:left;margin-left:560.05pt;margin-top:0;width:611.25pt;height:504.75pt;z-index:31;mso-position-horizontal:right;mso-position-horizontal-relative:margin;mso-position-vertical:center;mso-position-vertical-relative:margin">
            <v:imagedata r:id="rId33" o:title="mapa_tran2"/>
            <w10:wrap type="square" anchorx="margin" anchory="margin"/>
          </v:shape>
        </w:pict>
      </w:r>
    </w:p>
    <w:p w:rsidR="00E40349" w:rsidRPr="00B95C2A" w:rsidRDefault="0028257F" w:rsidP="00B95C2A">
      <w:pPr>
        <w:ind w:firstLine="0"/>
        <w:jc w:val="left"/>
      </w:pPr>
      <w:bookmarkStart w:id="189" w:name="_Toc468139284"/>
      <w:r w:rsidRPr="00B95C2A">
        <w:t xml:space="preserve">Figura </w:t>
      </w:r>
      <w:fldSimple w:instr=" SEQ Figura \* ARABIC ">
        <w:r w:rsidR="0096188C">
          <w:rPr>
            <w:noProof/>
          </w:rPr>
          <w:t>13</w:t>
        </w:r>
      </w:fldSimple>
      <w:r w:rsidRPr="00B95C2A">
        <w:t xml:space="preserve"> -  Mapa de Transação </w:t>
      </w:r>
      <w:r w:rsidR="00E40349" w:rsidRPr="00B95C2A">
        <w:t>-</w:t>
      </w:r>
      <w:r w:rsidRPr="00B95C2A">
        <w:t xml:space="preserve"> </w:t>
      </w:r>
      <w:r w:rsidR="00E40349" w:rsidRPr="00B95C2A">
        <w:t>Efe</w:t>
      </w:r>
      <w:r w:rsidR="009E0FD2" w:rsidRPr="00B95C2A">
        <w:t>tuar uma reserva</w:t>
      </w:r>
      <w:bookmarkEnd w:id="189"/>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90" w:name="_Toc468139238"/>
      <w:r>
        <w:t>Consultar os lugares livres de um dado itinerário</w:t>
      </w:r>
      <w:bookmarkEnd w:id="190"/>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w:t>
      </w:r>
      <w:r w:rsidR="00D95499">
        <w:t xml:space="preserve"> No entanto, é necessário obter o número de comboio com uma consulta, de forma análoga à secção anterior.</w:t>
      </w:r>
      <w:r w:rsidR="00EC2B31">
        <w:t xml:space="preserve"> Após estes passos é necessár</w:t>
      </w:r>
      <w:r w:rsidR="00D95499">
        <w:t>io efetuar uma junção à direita</w:t>
      </w:r>
      <w:r w:rsidR="00EC2B31">
        <w:t xml:space="preserve">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w:t>
      </w:r>
      <w:r w:rsidR="00D95499">
        <w:t>da, efetua-se a junção à direita</w:t>
      </w:r>
      <w:r w:rsidR="00EC2B31">
        <w:t xml:space="preserve"> pela chave estrangeira com</w:t>
      </w:r>
      <w:r w:rsidR="008A30A2">
        <w:t xml:space="preserve">posta por </w:t>
      </w:r>
      <w:r w:rsidR="008A30A2" w:rsidRPr="00327A74">
        <w:rPr>
          <w:i/>
        </w:rPr>
        <w:t>NroLugar</w:t>
      </w:r>
      <w:r w:rsidR="008A30A2">
        <w:t xml:space="preserve"> e </w:t>
      </w:r>
      <w:r w:rsidR="008A30A2" w:rsidRPr="00327A74">
        <w:rPr>
          <w:i/>
        </w:rPr>
        <w:t>Comboio</w:t>
      </w:r>
      <w:r w:rsidR="008A30A2">
        <w:t xml:space="preserve"> da tabela resultante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w:t>
      </w:r>
      <w:r w:rsidR="008A30A2">
        <w:t>correm na junção do lado esquerdo</w:t>
      </w:r>
      <w:r w:rsidR="00C95A63">
        <w:t xml:space="preserve">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B95C2A" w:rsidP="00391242">
      <w:pPr>
        <w:keepNext/>
      </w:pPr>
      <w:r>
        <w:rPr>
          <w:noProof/>
        </w:rPr>
        <w:lastRenderedPageBreak/>
        <w:pict>
          <v:shape id="_x0000_s1173" type="#_x0000_t75" style="position:absolute;left:0;text-align:left;margin-left:415.3pt;margin-top:0;width:618.75pt;height:439.05pt;z-index:30;mso-position-horizontal:right;mso-position-horizontal-relative:margin;mso-position-vertical:center;mso-position-vertical-relative:margin">
            <v:imagedata r:id="rId34" o:title="mapa_tran3"/>
            <w10:wrap type="square" anchorx="margin" anchory="margin"/>
          </v:shape>
        </w:pict>
      </w:r>
    </w:p>
    <w:p w:rsidR="00BD0273" w:rsidRPr="00C95A63" w:rsidRDefault="00391242" w:rsidP="00626C11">
      <w:pPr>
        <w:pStyle w:val="Legenda"/>
        <w:ind w:firstLine="0"/>
        <w:jc w:val="left"/>
      </w:pPr>
      <w:bookmarkStart w:id="191" w:name="_Toc468139285"/>
      <w:r>
        <w:t xml:space="preserve">Figura </w:t>
      </w:r>
      <w:fldSimple w:instr=" SEQ Figura \* ARABIC ">
        <w:r w:rsidR="0096188C">
          <w:rPr>
            <w:noProof/>
          </w:rPr>
          <w:t>14</w:t>
        </w:r>
      </w:fldSimple>
      <w:r w:rsidR="00626C11" w:rsidRPr="00626C11">
        <w:t xml:space="preserve"> </w:t>
      </w:r>
      <w:r w:rsidR="00F05493">
        <w:t xml:space="preserve">- </w:t>
      </w:r>
      <w:r w:rsidR="00626C11" w:rsidRPr="00626C11">
        <w:t>Mapa de Transaçã</w:t>
      </w:r>
      <w:r w:rsidR="00626C11">
        <w:t>o – Consultar lugares livres</w:t>
      </w:r>
      <w:bookmarkEnd w:id="191"/>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2" w:name="_Toc441261848"/>
      <w:bookmarkStart w:id="193" w:name="_Toc466810673"/>
      <w:bookmarkStart w:id="194" w:name="_Toc468139239"/>
      <w:r>
        <w:t>Verificação das Restrições de Integridade</w:t>
      </w:r>
      <w:bookmarkEnd w:id="192"/>
      <w:bookmarkEnd w:id="193"/>
      <w:bookmarkEnd w:id="194"/>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5" w:name="_Toc441261849"/>
      <w:bookmarkStart w:id="196" w:name="_Toc466810674"/>
      <w:bookmarkStart w:id="197" w:name="_Toc468139240"/>
      <w:r>
        <w:t>Integridade de Domínio</w:t>
      </w:r>
      <w:bookmarkEnd w:id="195"/>
      <w:bookmarkEnd w:id="196"/>
      <w:bookmarkEnd w:id="197"/>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96188C">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96188C">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8" w:name="_Toc441261850"/>
      <w:bookmarkStart w:id="199" w:name="_Toc466810675"/>
      <w:bookmarkStart w:id="200" w:name="_Toc468139241"/>
      <w:r>
        <w:t>Integridade de Entidade</w:t>
      </w:r>
      <w:bookmarkEnd w:id="198"/>
      <w:bookmarkEnd w:id="199"/>
      <w:bookmarkEnd w:id="200"/>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96188C">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1" w:name="_Toc441261851"/>
      <w:bookmarkStart w:id="202" w:name="_Toc466810676"/>
      <w:bookmarkStart w:id="203" w:name="_Toc468139242"/>
      <w:r w:rsidRPr="00FA71FF">
        <w:t>Integridade Referencial</w:t>
      </w:r>
      <w:bookmarkEnd w:id="201"/>
      <w:bookmarkEnd w:id="202"/>
      <w:bookmarkEnd w:id="203"/>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w:t>
      </w:r>
      <w:r w:rsidR="00D91F4B">
        <w:lastRenderedPageBreak/>
        <w:t>chave pai 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w:t>
      </w:r>
      <w:r w:rsidR="00962DF2">
        <w:t xml:space="preserve">NO ACTION, ou seja, </w:t>
      </w:r>
      <w:r>
        <w:t xml:space="preserve">não se poder apagar, nem se alterar em cascata. </w:t>
      </w:r>
    </w:p>
    <w:p w:rsidR="00DC283C" w:rsidRPr="0065251D" w:rsidRDefault="00DC283C" w:rsidP="0065251D">
      <w:pPr>
        <w:pStyle w:val="Cabealho3"/>
        <w:numPr>
          <w:ilvl w:val="2"/>
          <w:numId w:val="35"/>
        </w:numPr>
      </w:pPr>
      <w:bookmarkStart w:id="204" w:name="_Toc441261852"/>
      <w:bookmarkStart w:id="205" w:name="_Toc466810677"/>
      <w:bookmarkStart w:id="206" w:name="_Toc468139243"/>
      <w:r w:rsidRPr="0065251D">
        <w:t>Restrições de Multiplicidade</w:t>
      </w:r>
      <w:bookmarkEnd w:id="204"/>
      <w:bookmarkEnd w:id="205"/>
      <w:bookmarkEnd w:id="206"/>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96188C">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96188C">
        <w:t>I.B</w:t>
      </w:r>
      <w:r w:rsidR="00482BFC">
        <w:fldChar w:fldCharType="end"/>
      </w:r>
      <w:r w:rsidR="00482BFC">
        <w:t>.</w:t>
      </w:r>
    </w:p>
    <w:p w:rsidR="00DC283C" w:rsidRPr="00FA71FF" w:rsidRDefault="00DC283C" w:rsidP="0065251D">
      <w:pPr>
        <w:pStyle w:val="Cabealho3"/>
        <w:numPr>
          <w:ilvl w:val="2"/>
          <w:numId w:val="35"/>
        </w:numPr>
      </w:pPr>
      <w:bookmarkStart w:id="207" w:name="_Toc441261853"/>
      <w:bookmarkStart w:id="208" w:name="_Toc466810678"/>
      <w:bookmarkStart w:id="209" w:name="_Ref467965834"/>
      <w:bookmarkStart w:id="210" w:name="_Toc468139244"/>
      <w:r w:rsidRPr="00FA71FF">
        <w:t>Restrições Gerais</w:t>
      </w:r>
      <w:bookmarkEnd w:id="207"/>
      <w:bookmarkEnd w:id="208"/>
      <w:bookmarkEnd w:id="209"/>
      <w:bookmarkEnd w:id="210"/>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1" w:name="_Ref468048737"/>
      <w:bookmarkStart w:id="212" w:name="_Toc468139245"/>
      <w:r w:rsidRPr="003B3DD4">
        <w:t>Tamanho inicial e Crescimento Futuro</w:t>
      </w:r>
      <w:bookmarkEnd w:id="211"/>
      <w:bookmarkEnd w:id="212"/>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3" w:name="_Ref468048800"/>
      <w:bookmarkStart w:id="214" w:name="_Toc468139246"/>
      <w:r>
        <w:t>Tamanho Inicial</w:t>
      </w:r>
      <w:bookmarkEnd w:id="213"/>
      <w:bookmarkEnd w:id="214"/>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lastRenderedPageBreak/>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406285" w:rsidP="00F12D93">
      <w:pPr>
        <w:pStyle w:val="PargrafodaLista"/>
        <w:spacing w:before="240"/>
        <w:ind w:firstLine="0"/>
      </w:pPr>
      <w:r>
        <w:rPr>
          <w:b/>
        </w:rPr>
        <w:t xml:space="preserve">1200 reservas: </w:t>
      </w:r>
      <w:r w:rsidR="00B70977">
        <w:t xml:space="preserve">a empresa espera que haja 1000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5" w:name="_Toc468139247"/>
      <w:r>
        <w:t>Crescimento Futuro</w:t>
      </w:r>
      <w:bookmarkEnd w:id="215"/>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30084F" w:rsidP="0030084F">
      <w:pPr>
        <w:pStyle w:val="PargrafodaLista"/>
        <w:spacing w:before="240"/>
        <w:ind w:firstLine="0"/>
      </w:pPr>
      <w:r>
        <w:rPr>
          <w:b/>
        </w:rPr>
        <w:t>Aumento de 100 reservas por mês:</w:t>
      </w:r>
      <w:r>
        <w:t xml:space="preserve"> sendo que um cliente faz em média 0,1 reserva por mês (devido ao facto de existirem clientes que não efetuam reservas em certos meses), é previsto que se obtenha um aumento de 100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6" w:name="_Toc441261854"/>
      <w:bookmarkStart w:id="217" w:name="_Toc466810679"/>
      <w:bookmarkStart w:id="218" w:name="_Toc468139248"/>
      <w:r>
        <w:t>Validação de modelo lógico com utilizador</w:t>
      </w:r>
      <w:bookmarkEnd w:id="216"/>
      <w:bookmarkEnd w:id="217"/>
      <w:bookmarkEnd w:id="218"/>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9" w:name="_Toc441261858"/>
      <w:bookmarkStart w:id="220" w:name="_Toc466810596"/>
      <w:bookmarkStart w:id="221" w:name="_Toc466810683"/>
      <w:bookmarkStart w:id="222" w:name="_Toc468139249"/>
      <w:r>
        <w:lastRenderedPageBreak/>
        <w:t>Modelo físico</w:t>
      </w:r>
      <w:bookmarkEnd w:id="219"/>
      <w:bookmarkEnd w:id="220"/>
      <w:bookmarkEnd w:id="221"/>
      <w:bookmarkEnd w:id="222"/>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3" w:name="_Toc441261859"/>
      <w:bookmarkStart w:id="224" w:name="_Toc466810684"/>
      <w:bookmarkStart w:id="225" w:name="_Toc468139250"/>
      <w:r w:rsidRPr="003B52DF">
        <w:t xml:space="preserve">Tradução </w:t>
      </w:r>
      <w:r w:rsidR="003B52DF" w:rsidRPr="003B52DF">
        <w:t xml:space="preserve">e implementação </w:t>
      </w:r>
      <w:r w:rsidRPr="003B52DF">
        <w:t>do modelo lógico para um SGBD</w:t>
      </w:r>
      <w:bookmarkEnd w:id="223"/>
      <w:bookmarkEnd w:id="224"/>
      <w:bookmarkEnd w:id="225"/>
    </w:p>
    <w:p w:rsidR="00ED32C3" w:rsidRDefault="00ED32C3" w:rsidP="00ED32C3">
      <w:pPr>
        <w:ind w:firstLine="0"/>
      </w:pPr>
    </w:p>
    <w:p w:rsidR="00ED32C3" w:rsidRDefault="00ED32C3" w:rsidP="00ED32C3">
      <w:pPr>
        <w:pStyle w:val="Cabealho3"/>
        <w:numPr>
          <w:ilvl w:val="2"/>
          <w:numId w:val="35"/>
        </w:numPr>
      </w:pPr>
      <w:bookmarkStart w:id="226" w:name="_Toc468139251"/>
      <w:r>
        <w:t>Escolha do SGDB alvo para o modelo físico</w:t>
      </w:r>
      <w:bookmarkEnd w:id="226"/>
    </w:p>
    <w:p w:rsidR="00ED32C3" w:rsidRDefault="00ED32C3" w:rsidP="00DE39CD"/>
    <w:p w:rsidR="00DF3F93"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w:t>
      </w:r>
      <w:r w:rsidR="000C75F4">
        <w:t xml:space="preserve">l e definição restrições gerais. </w:t>
      </w:r>
    </w:p>
    <w:p w:rsidR="000C75F4" w:rsidRDefault="000C75F4" w:rsidP="00DE39CD">
      <w:r>
        <w:t>Dado que a agencia quer uma solução de baixo custo, a melhor opção vai para o software livre. O sistema operativo onde o SGBD irá correr será um Windows 10, em conjunto com uma aplicação</w:t>
      </w:r>
      <w:r w:rsidR="005977C2">
        <w:t>. Pretende-se também que o SGBD tenha suporte técnico e seja bem documentado, e que seja de fácil manutenção, além de suportar as funcionalidades acima descritas.</w:t>
      </w:r>
    </w:p>
    <w:p w:rsidR="005977C2" w:rsidRPr="005977C2" w:rsidRDefault="005977C2" w:rsidP="00DE39CD">
      <w:r>
        <w:t xml:space="preserve">Por conseguinte, escolheu-se o </w:t>
      </w:r>
      <w:r w:rsidRPr="005977C2">
        <w:rPr>
          <w:i/>
        </w:rPr>
        <w:t>MySQL</w:t>
      </w:r>
      <w:r>
        <w:t xml:space="preserve"> uma vez que suporta todas as características acima mencionadas (corre em Windows, tem suporte técnico e é bem documentado, a Oracle é proprietária, o que dá continuidade de suporte, uma vez que é uma empresa sólida e é software livre.</w:t>
      </w:r>
    </w:p>
    <w:p w:rsidR="005977C2" w:rsidRDefault="005977C2" w:rsidP="00DE39CD">
      <w:r>
        <w:t xml:space="preserve">No entanto, o </w:t>
      </w:r>
      <w:r w:rsidR="00DC283C" w:rsidRPr="00F76153">
        <w:rPr>
          <w:i/>
        </w:rPr>
        <w:t>MySQL</w:t>
      </w:r>
      <w:r w:rsidR="00DC283C" w:rsidRPr="00DC283C">
        <w:t xml:space="preserve"> também tem algumas limitações, </w:t>
      </w:r>
      <w:r>
        <w:t>mas adequa-se à dimensão da base de dados.</w:t>
      </w:r>
    </w:p>
    <w:p w:rsidR="005977C2" w:rsidRDefault="005977C2" w:rsidP="00DE39CD"/>
    <w:p w:rsidR="00DC283C" w:rsidRDefault="00DC283C" w:rsidP="00BA1363">
      <w:pPr>
        <w:pStyle w:val="Ttulo3"/>
        <w:numPr>
          <w:ilvl w:val="2"/>
          <w:numId w:val="35"/>
        </w:numPr>
      </w:pPr>
      <w:bookmarkStart w:id="227" w:name="_Toc441261860"/>
      <w:bookmarkStart w:id="228" w:name="_Toc466810597"/>
      <w:bookmarkStart w:id="229" w:name="_Toc466810685"/>
      <w:bookmarkStart w:id="230" w:name="_Toc468139252"/>
      <w:r>
        <w:lastRenderedPageBreak/>
        <w:t>Relações Base</w:t>
      </w:r>
      <w:bookmarkEnd w:id="227"/>
      <w:bookmarkEnd w:id="228"/>
      <w:bookmarkEnd w:id="229"/>
      <w:bookmarkEnd w:id="230"/>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96188C">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96188C">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t>Cliente</w:t>
      </w:r>
    </w:p>
    <w:p w:rsidR="0076323C" w:rsidRPr="003B3DD4" w:rsidRDefault="0076323C" w:rsidP="00EB1F66">
      <w:pPr>
        <w:pStyle w:val="PargrafodaLista"/>
        <w:ind w:firstLine="0"/>
      </w:pPr>
    </w:p>
    <w:p w:rsidR="0076323C" w:rsidRDefault="0069544C" w:rsidP="00EB1F66">
      <w:pPr>
        <w:ind w:firstLine="0"/>
        <w:jc w:val="center"/>
      </w:pPr>
      <w:r>
        <w:rPr>
          <w:noProof/>
          <w:lang w:eastAsia="pt-PT"/>
        </w:rPr>
        <w:pict>
          <v:shape id="Imagem 15" o:spid="_x0000_i1034" type="#_x0000_t75" style="width:425.25pt;height:85.5pt;visibility:visible">
            <v:imagedata r:id="rId35" o:title="TabelaCliente"/>
          </v:shape>
        </w:pict>
      </w:r>
    </w:p>
    <w:p w:rsidR="0076323C" w:rsidRPr="00DC283C" w:rsidRDefault="0076323C" w:rsidP="003F503D">
      <w:pPr>
        <w:pStyle w:val="Legenda"/>
        <w:ind w:firstLine="0"/>
      </w:pPr>
      <w:bookmarkStart w:id="231" w:name="_Toc441261772"/>
      <w:bookmarkStart w:id="232" w:name="_Toc467003619"/>
      <w:bookmarkStart w:id="233" w:name="_Toc468139286"/>
      <w:r w:rsidRPr="00DC283C">
        <w:t xml:space="preserve">Figura </w:t>
      </w:r>
      <w:r>
        <w:fldChar w:fldCharType="begin"/>
      </w:r>
      <w:r w:rsidRPr="00DC283C">
        <w:instrText xml:space="preserve"> SEQ Figura \* ARABIC </w:instrText>
      </w:r>
      <w:r>
        <w:fldChar w:fldCharType="separate"/>
      </w:r>
      <w:r w:rsidR="0096188C">
        <w:rPr>
          <w:noProof/>
        </w:rPr>
        <w:t>15</w:t>
      </w:r>
      <w:r>
        <w:fldChar w:fldCharType="end"/>
      </w:r>
      <w:r w:rsidRPr="00DC283C">
        <w:t xml:space="preserve"> - Tabela </w:t>
      </w:r>
      <w:bookmarkEnd w:id="231"/>
      <w:bookmarkEnd w:id="232"/>
      <w:r w:rsidRPr="003F503D">
        <w:rPr>
          <w:i/>
        </w:rPr>
        <w:t>Cliente</w:t>
      </w:r>
      <w:bookmarkEnd w:id="233"/>
    </w:p>
    <w:p w:rsidR="0076323C" w:rsidRPr="003F503D" w:rsidRDefault="0076323C" w:rsidP="00EB1F66">
      <w:pPr>
        <w:pStyle w:val="PargrafodaLista"/>
        <w:numPr>
          <w:ilvl w:val="0"/>
          <w:numId w:val="15"/>
        </w:numPr>
        <w:ind w:firstLine="0"/>
        <w:rPr>
          <w:i/>
        </w:rPr>
      </w:pPr>
      <w:r w:rsidRPr="003F503D">
        <w:rPr>
          <w:i/>
        </w:rPr>
        <w:t>Reserva</w:t>
      </w:r>
    </w:p>
    <w:p w:rsidR="0076323C" w:rsidRDefault="0069544C" w:rsidP="00EB1F66">
      <w:pPr>
        <w:ind w:firstLine="0"/>
      </w:pPr>
      <w:r>
        <w:rPr>
          <w:noProof/>
          <w:lang w:eastAsia="pt-PT"/>
        </w:rPr>
        <w:pict>
          <v:shape id="_x0000_i1035" type="#_x0000_t75" style="width:424.5pt;height:76.5pt">
            <v:imagedata r:id="rId36" o:title="TabelaReserva"/>
          </v:shape>
        </w:pict>
      </w:r>
    </w:p>
    <w:p w:rsidR="0076323C" w:rsidRPr="00DC283C" w:rsidRDefault="0076323C" w:rsidP="003F503D">
      <w:pPr>
        <w:pStyle w:val="Legenda"/>
        <w:ind w:firstLine="0"/>
      </w:pPr>
      <w:bookmarkStart w:id="234" w:name="_Toc441261773"/>
      <w:bookmarkStart w:id="235" w:name="_Toc467003620"/>
      <w:bookmarkStart w:id="236" w:name="_Toc468139287"/>
      <w:r w:rsidRPr="00DC283C">
        <w:t xml:space="preserve">Figura </w:t>
      </w:r>
      <w:r>
        <w:fldChar w:fldCharType="begin"/>
      </w:r>
      <w:r w:rsidRPr="00DC283C">
        <w:instrText xml:space="preserve"> SEQ Figura \* ARABIC </w:instrText>
      </w:r>
      <w:r>
        <w:fldChar w:fldCharType="separate"/>
      </w:r>
      <w:r w:rsidR="0096188C">
        <w:rPr>
          <w:noProof/>
        </w:rPr>
        <w:t>16</w:t>
      </w:r>
      <w:r>
        <w:fldChar w:fldCharType="end"/>
      </w:r>
      <w:r w:rsidRPr="00DC283C">
        <w:t xml:space="preserve"> - Tabela </w:t>
      </w:r>
      <w:bookmarkEnd w:id="234"/>
      <w:bookmarkEnd w:id="235"/>
      <w:r w:rsidRPr="003F503D">
        <w:rPr>
          <w:i/>
        </w:rPr>
        <w:t>Reserva</w:t>
      </w:r>
      <w:bookmarkEnd w:id="236"/>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69544C" w:rsidP="00EB1F66">
      <w:pPr>
        <w:ind w:firstLine="0"/>
      </w:pPr>
      <w:r>
        <w:rPr>
          <w:noProof/>
          <w:lang w:eastAsia="pt-PT"/>
        </w:rPr>
        <w:pict>
          <v:shape id="Imagem 9" o:spid="_x0000_i1036" type="#_x0000_t75" style="width:425.25pt;height:65.25pt;visibility:visible">
            <v:imagedata r:id="rId37" o:title="" croptop="29842f" cropbottom="27035f" cropleft="10614f" cropright="23008f"/>
          </v:shape>
        </w:pict>
      </w:r>
    </w:p>
    <w:p w:rsidR="0076323C" w:rsidRPr="00DC283C" w:rsidRDefault="0076323C" w:rsidP="00EB1F66">
      <w:pPr>
        <w:pStyle w:val="Legenda"/>
        <w:ind w:firstLine="0"/>
      </w:pPr>
      <w:bookmarkStart w:id="237" w:name="_Toc441261774"/>
      <w:bookmarkStart w:id="238" w:name="_Toc467003621"/>
      <w:bookmarkStart w:id="239" w:name="_Toc468139288"/>
      <w:r w:rsidRPr="00DC283C">
        <w:t xml:space="preserve">Figura </w:t>
      </w:r>
      <w:r>
        <w:fldChar w:fldCharType="begin"/>
      </w:r>
      <w:r w:rsidRPr="00DC283C">
        <w:instrText xml:space="preserve"> SEQ Figura \* ARABIC </w:instrText>
      </w:r>
      <w:r>
        <w:fldChar w:fldCharType="separate"/>
      </w:r>
      <w:r w:rsidR="0096188C">
        <w:rPr>
          <w:noProof/>
        </w:rPr>
        <w:t>17</w:t>
      </w:r>
      <w:r>
        <w:fldChar w:fldCharType="end"/>
      </w:r>
      <w:r w:rsidRPr="00DC283C">
        <w:t xml:space="preserve"> - Tabela </w:t>
      </w:r>
      <w:bookmarkEnd w:id="237"/>
      <w:bookmarkEnd w:id="238"/>
      <w:r w:rsidRPr="003F503D">
        <w:rPr>
          <w:i/>
        </w:rPr>
        <w:t>Percurso</w:t>
      </w:r>
      <w:bookmarkEnd w:id="239"/>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69544C" w:rsidP="00EB1F66">
      <w:pPr>
        <w:ind w:firstLine="0"/>
      </w:pPr>
      <w:r>
        <w:rPr>
          <w:noProof/>
          <w:lang w:eastAsia="pt-PT"/>
        </w:rPr>
        <w:pict>
          <v:shape id="Imagem 10" o:spid="_x0000_i1037" type="#_x0000_t75" style="width:425.25pt;height:51pt;visibility:visible">
            <v:imagedata r:id="rId38" o:title="" croptop="29842f" cropbottom="28854f" cropleft="10614f" cropright="23008f"/>
          </v:shape>
        </w:pict>
      </w:r>
    </w:p>
    <w:p w:rsidR="0076323C" w:rsidRPr="00DC283C" w:rsidRDefault="0076323C" w:rsidP="00EB1F66">
      <w:pPr>
        <w:pStyle w:val="Legenda"/>
        <w:ind w:firstLine="0"/>
      </w:pPr>
      <w:bookmarkStart w:id="240" w:name="_Toc441261775"/>
      <w:bookmarkStart w:id="241" w:name="_Toc467003622"/>
      <w:bookmarkStart w:id="242" w:name="_Toc468139289"/>
      <w:r w:rsidRPr="00DC283C">
        <w:t xml:space="preserve">Figura </w:t>
      </w:r>
      <w:r>
        <w:fldChar w:fldCharType="begin"/>
      </w:r>
      <w:r w:rsidRPr="00DC283C">
        <w:instrText xml:space="preserve"> SEQ Figura \* ARABIC </w:instrText>
      </w:r>
      <w:r>
        <w:fldChar w:fldCharType="separate"/>
      </w:r>
      <w:r w:rsidR="0096188C">
        <w:rPr>
          <w:noProof/>
        </w:rPr>
        <w:t>18</w:t>
      </w:r>
      <w:r>
        <w:fldChar w:fldCharType="end"/>
      </w:r>
      <w:r w:rsidRPr="00DC283C">
        <w:t xml:space="preserve"> - Tabela </w:t>
      </w:r>
      <w:bookmarkEnd w:id="240"/>
      <w:bookmarkEnd w:id="241"/>
      <w:r w:rsidRPr="003F503D">
        <w:rPr>
          <w:i/>
        </w:rPr>
        <w:t>Itinerario</w:t>
      </w:r>
      <w:bookmarkEnd w:id="242"/>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t>Comboio</w:t>
      </w:r>
    </w:p>
    <w:p w:rsidR="0076323C" w:rsidRDefault="0069544C" w:rsidP="00EB1F66">
      <w:pPr>
        <w:ind w:firstLine="0"/>
      </w:pPr>
      <w:r>
        <w:rPr>
          <w:noProof/>
          <w:lang w:eastAsia="pt-PT"/>
        </w:rPr>
        <w:pict>
          <v:shape id="Imagem 11" o:spid="_x0000_i1038" type="#_x0000_t75" style="width:425.25pt;height:45.75pt;visibility:visible">
            <v:imagedata r:id="rId39" o:title="" croptop="33542f" cropbottom="25895f" cropleft="10756f" cropright="22724f"/>
          </v:shape>
        </w:pict>
      </w:r>
    </w:p>
    <w:p w:rsidR="0076323C" w:rsidRPr="00DC283C" w:rsidRDefault="0076323C" w:rsidP="00EB1F66">
      <w:pPr>
        <w:pStyle w:val="Legenda"/>
        <w:ind w:firstLine="0"/>
      </w:pPr>
      <w:bookmarkStart w:id="243" w:name="_Toc441261776"/>
      <w:bookmarkStart w:id="244" w:name="_Toc467003623"/>
      <w:bookmarkStart w:id="245" w:name="_Toc468139290"/>
      <w:r w:rsidRPr="00DC283C">
        <w:t xml:space="preserve">Figura </w:t>
      </w:r>
      <w:r>
        <w:fldChar w:fldCharType="begin"/>
      </w:r>
      <w:r w:rsidRPr="00DC283C">
        <w:instrText xml:space="preserve"> SEQ Figura \* ARABIC </w:instrText>
      </w:r>
      <w:r>
        <w:fldChar w:fldCharType="separate"/>
      </w:r>
      <w:r w:rsidR="0096188C">
        <w:rPr>
          <w:noProof/>
        </w:rPr>
        <w:t>19</w:t>
      </w:r>
      <w:r>
        <w:fldChar w:fldCharType="end"/>
      </w:r>
      <w:r w:rsidRPr="00DC283C">
        <w:t xml:space="preserve"> - Tabela </w:t>
      </w:r>
      <w:bookmarkEnd w:id="243"/>
      <w:bookmarkEnd w:id="244"/>
      <w:r w:rsidRPr="003F503D">
        <w:rPr>
          <w:i/>
        </w:rPr>
        <w:t>Comboio</w:t>
      </w:r>
      <w:bookmarkEnd w:id="24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69544C" w:rsidP="00EB1F66">
      <w:pPr>
        <w:ind w:firstLine="0"/>
      </w:pPr>
      <w:r>
        <w:rPr>
          <w:noProof/>
          <w:lang w:eastAsia="pt-PT"/>
        </w:rPr>
        <w:pict>
          <v:shape id="Imagem 12" o:spid="_x0000_i1039" type="#_x0000_t75" style="width:425.25pt;height:54.75pt;visibility:visible">
            <v:imagedata r:id="rId40" o:title="" croptop="33542f" cropbottom="24628f" cropleft="10543f" cropright="22938f"/>
          </v:shape>
        </w:pict>
      </w:r>
    </w:p>
    <w:p w:rsidR="0076323C" w:rsidRPr="00DC283C" w:rsidRDefault="0076323C" w:rsidP="00EB1F66">
      <w:pPr>
        <w:pStyle w:val="Legenda"/>
        <w:ind w:firstLine="0"/>
      </w:pPr>
      <w:bookmarkStart w:id="246" w:name="_Toc441261777"/>
      <w:bookmarkStart w:id="247" w:name="_Toc467003624"/>
      <w:bookmarkStart w:id="248" w:name="_Toc468139291"/>
      <w:r w:rsidRPr="00DC283C">
        <w:t xml:space="preserve">Figura </w:t>
      </w:r>
      <w:r>
        <w:fldChar w:fldCharType="begin"/>
      </w:r>
      <w:r w:rsidRPr="00DC283C">
        <w:instrText xml:space="preserve"> SEQ Figura \* ARABIC </w:instrText>
      </w:r>
      <w:r>
        <w:fldChar w:fldCharType="separate"/>
      </w:r>
      <w:r w:rsidR="0096188C">
        <w:rPr>
          <w:noProof/>
        </w:rPr>
        <w:t>20</w:t>
      </w:r>
      <w:r>
        <w:fldChar w:fldCharType="end"/>
      </w:r>
      <w:r w:rsidRPr="00DC283C">
        <w:t xml:space="preserve"> - T</w:t>
      </w:r>
      <w:r>
        <w:t xml:space="preserve">abela </w:t>
      </w:r>
      <w:bookmarkEnd w:id="246"/>
      <w:bookmarkEnd w:id="247"/>
      <w:r w:rsidRPr="003F503D">
        <w:rPr>
          <w:i/>
        </w:rPr>
        <w:t>ComboioLugar</w:t>
      </w:r>
      <w:bookmarkEnd w:id="248"/>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69544C" w:rsidP="00EB1F66">
      <w:pPr>
        <w:ind w:firstLine="0"/>
      </w:pPr>
      <w:r>
        <w:rPr>
          <w:noProof/>
          <w:lang w:eastAsia="pt-PT"/>
        </w:rPr>
        <w:pict>
          <v:shape id="Imagem 13" o:spid="_x0000_i1040" type="#_x0000_t75" style="width:425.25pt;height:75pt;visibility:visible">
            <v:imagedata r:id="rId41" o:title="" croptop="28094f" cropbottom="27542f" cropleft="10614f" cropright="23294f"/>
          </v:shape>
        </w:pict>
      </w:r>
    </w:p>
    <w:p w:rsidR="0076323C" w:rsidRPr="00DC283C" w:rsidRDefault="0076323C" w:rsidP="00EB1F66">
      <w:pPr>
        <w:pStyle w:val="Legenda"/>
        <w:ind w:firstLine="0"/>
      </w:pPr>
      <w:bookmarkStart w:id="249" w:name="_Toc441261778"/>
      <w:bookmarkStart w:id="250" w:name="_Toc467003625"/>
      <w:bookmarkStart w:id="251" w:name="_Toc468139292"/>
      <w:r w:rsidRPr="00DC283C">
        <w:t xml:space="preserve">Figura </w:t>
      </w:r>
      <w:r>
        <w:fldChar w:fldCharType="begin"/>
      </w:r>
      <w:r w:rsidRPr="00DC283C">
        <w:instrText xml:space="preserve"> SEQ Figura \* ARABIC </w:instrText>
      </w:r>
      <w:r>
        <w:fldChar w:fldCharType="separate"/>
      </w:r>
      <w:r w:rsidR="0096188C">
        <w:rPr>
          <w:noProof/>
        </w:rPr>
        <w:t>21</w:t>
      </w:r>
      <w:r>
        <w:fldChar w:fldCharType="end"/>
      </w:r>
      <w:r w:rsidRPr="00DC283C">
        <w:t xml:space="preserve"> - Tabela </w:t>
      </w:r>
      <w:bookmarkEnd w:id="249"/>
      <w:bookmarkEnd w:id="250"/>
      <w:r w:rsidRPr="003F503D">
        <w:rPr>
          <w:i/>
        </w:rPr>
        <w:t>ReservaBilhete</w:t>
      </w:r>
      <w:bookmarkEnd w:id="251"/>
    </w:p>
    <w:p w:rsidR="00DC283C" w:rsidRPr="00DC283C" w:rsidRDefault="0001362E" w:rsidP="00CE382C">
      <w:pPr>
        <w:ind w:firstLine="0"/>
      </w:pPr>
      <w:r>
        <w:br w:type="page"/>
      </w:r>
    </w:p>
    <w:p w:rsidR="00DC283C" w:rsidRPr="003B3DD4" w:rsidRDefault="00DC283C" w:rsidP="00BA1363">
      <w:pPr>
        <w:pStyle w:val="Ttulo3"/>
        <w:numPr>
          <w:ilvl w:val="2"/>
          <w:numId w:val="35"/>
        </w:numPr>
      </w:pPr>
      <w:bookmarkStart w:id="252" w:name="_Toc441261861"/>
      <w:bookmarkStart w:id="253" w:name="_Toc466810598"/>
      <w:bookmarkStart w:id="254" w:name="_Toc466810686"/>
      <w:bookmarkStart w:id="255" w:name="_Ref468137869"/>
      <w:bookmarkStart w:id="256" w:name="_Toc468139253"/>
      <w:r>
        <w:t>Representação de Atributos Derivados</w:t>
      </w:r>
      <w:bookmarkEnd w:id="252"/>
      <w:bookmarkEnd w:id="253"/>
      <w:bookmarkEnd w:id="254"/>
      <w:bookmarkEnd w:id="255"/>
      <w:bookmarkEnd w:id="256"/>
    </w:p>
    <w:p w:rsidR="0001362E"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96188C">
        <w:t>I.C</w:t>
      </w:r>
      <w:r>
        <w:fldChar w:fldCharType="end"/>
      </w:r>
      <w:r>
        <w:t xml:space="preserve"> e </w:t>
      </w:r>
      <w:r>
        <w:fldChar w:fldCharType="begin"/>
      </w:r>
      <w:r>
        <w:instrText xml:space="preserve"> REF _Ref467874312 \r \h </w:instrText>
      </w:r>
      <w:r>
        <w:fldChar w:fldCharType="separate"/>
      </w:r>
      <w:r w:rsidR="0096188C">
        <w:t>I.E</w:t>
      </w:r>
      <w:r>
        <w:fldChar w:fldCharType="end"/>
      </w:r>
      <w:r>
        <w:t xml:space="preserve"> e correspondem ao total da reserva e ao total de bilhetes da reserva.</w:t>
      </w:r>
      <w:r w:rsidR="0069544C">
        <w:t xml:space="preserve"> </w:t>
      </w:r>
      <w:r>
        <w:t>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69544C" w:rsidRPr="0069544C" w:rsidRDefault="0069544C" w:rsidP="00DE39CD">
      <w:r>
        <w:t xml:space="preserve">Relativamente atributos derivados identificados na tradução para o modelo físico, identificou-se o número de comboio, a relação </w:t>
      </w:r>
      <w:r w:rsidRPr="0069544C">
        <w:rPr>
          <w:i/>
        </w:rPr>
        <w:t>ReservaBilhete</w:t>
      </w:r>
      <w:r>
        <w:t>. De forma a garantir que, o número de comboio que corresponde ao do itiner</w:t>
      </w:r>
      <w:r w:rsidR="00F76153">
        <w:t>ário, inclui-se a consulta dess</w:t>
      </w:r>
      <w:r>
        <w:t>e valor na introdução de cada bilhete. Deste modo, garante-se que o número de comboio é consistente com o número de comboio associado ao itinerário.</w:t>
      </w:r>
    </w:p>
    <w:p w:rsidR="00DC283C" w:rsidRDefault="00DC283C" w:rsidP="00BA1363">
      <w:pPr>
        <w:pStyle w:val="Ttulo3"/>
        <w:numPr>
          <w:ilvl w:val="2"/>
          <w:numId w:val="35"/>
        </w:numPr>
      </w:pPr>
      <w:bookmarkStart w:id="257" w:name="_Toc441261862"/>
      <w:bookmarkStart w:id="258" w:name="_Toc466810599"/>
      <w:bookmarkStart w:id="259" w:name="_Toc466810687"/>
      <w:bookmarkStart w:id="260" w:name="_Toc468139254"/>
      <w:r>
        <w:t>Restrições Gerais</w:t>
      </w:r>
      <w:bookmarkEnd w:id="257"/>
      <w:bookmarkEnd w:id="258"/>
      <w:bookmarkEnd w:id="259"/>
      <w:bookmarkEnd w:id="260"/>
    </w:p>
    <w:p w:rsidR="00B817A5" w:rsidRDefault="00B817A5" w:rsidP="00B817A5"/>
    <w:p w:rsidR="00B817A5" w:rsidRDefault="00B817A5" w:rsidP="00B817A5">
      <w:r>
        <w:t xml:space="preserve">As restrições gerais do modelo de dados foram implementadas em verificações de condições da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69544C" w:rsidP="00B817A5">
      <w:r>
        <w:br w:type="page"/>
      </w:r>
    </w:p>
    <w:p w:rsidR="00B817A5" w:rsidRDefault="00B817A5" w:rsidP="00B817A5">
      <w:pPr>
        <w:numPr>
          <w:ilvl w:val="0"/>
          <w:numId w:val="15"/>
        </w:numPr>
        <w:rPr>
          <w:b/>
        </w:rPr>
      </w:pPr>
      <w:r w:rsidRPr="00B817A5">
        <w:rPr>
          <w:b/>
        </w:rPr>
        <w:t>Tipo de lugar ‘J’ ou ‘C’</w:t>
      </w:r>
    </w:p>
    <w:p w:rsidR="0069544C" w:rsidRDefault="0069544C" w:rsidP="0069544C">
      <w:pPr>
        <w:rPr>
          <w:b/>
        </w:rPr>
      </w:pPr>
    </w:p>
    <w:p w:rsidR="0069544C" w:rsidRDefault="0069544C" w:rsidP="0069544C">
      <w:r>
        <w:t>Para verificar esta restrição, deve-se incluir uma condição na transação. Do seguinte modo:</w:t>
      </w:r>
    </w:p>
    <w:p w:rsidR="00700891" w:rsidRPr="007E214E" w:rsidRDefault="00700891" w:rsidP="00700891">
      <w:pPr>
        <w:pStyle w:val="Legenda"/>
        <w:rPr>
          <w:noProof/>
          <w:szCs w:val="24"/>
        </w:rPr>
      </w:pPr>
      <w:r>
        <w:t xml:space="preserve">Fragmento </w:t>
      </w:r>
      <w:fldSimple w:instr=" SEQ Fragmento \* ARABIC ">
        <w:r w:rsidR="0096188C">
          <w:rPr>
            <w:noProof/>
          </w:rPr>
          <w:t>1</w:t>
        </w:r>
      </w:fldSimple>
      <w:r>
        <w:t xml:space="preserve"> - Restrição geral do tipo dos lugares</w:t>
      </w:r>
    </w:p>
    <w:p w:rsidR="00DC283C" w:rsidRPr="00752814" w:rsidRDefault="00700891" w:rsidP="0065333B">
      <w:pPr>
        <w:ind w:firstLine="0"/>
      </w:pPr>
      <w:r>
        <w:rPr>
          <w:noProof/>
        </w:rPr>
        <w:pict>
          <v:shape id="_x0000_s1145" type="#_x0000_t202" style="position:absolute;left:0;text-align:left;margin-left:5.25pt;margin-top:113.6pt;width:409.3pt;height:34.3pt;z-index:27;visibility:visible;mso-wrap-distance-top:3.6pt;mso-wrap-distance-bottom:3.6pt;mso-position-horizontal-relative:margin;mso-position-vertical-relative:margin;mso-width-relative:margin;mso-height-relative:margin">
            <v:shadow on="t" opacity=".5" offset="6pt,-6pt"/>
            <v:textbox>
              <w:txbxContent>
                <w:p w:rsidR="00C145EA" w:rsidRPr="00700891"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color w:val="008000"/>
                      <w:sz w:val="20"/>
                      <w:szCs w:val="20"/>
                      <w:highlight w:val="white"/>
                      <w:lang w:eastAsia="pt-PT"/>
                    </w:rPr>
                    <w:t>-- Verifica restrição dos lugares</w:t>
                  </w: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NOT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808080"/>
                      <w:sz w:val="20"/>
                      <w:szCs w:val="20"/>
                      <w:highlight w:val="white"/>
                      <w:lang w:eastAsia="pt-PT"/>
                    </w:rPr>
                    <w:t>'J'</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THEN</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69544C"/>
              </w:txbxContent>
            </v:textbox>
            <w10:wrap type="square" anchorx="margin" anchory="margin"/>
          </v:shape>
        </w:pict>
      </w:r>
    </w:p>
    <w:p w:rsidR="00DC283C" w:rsidRDefault="00DC283C" w:rsidP="00BA1363">
      <w:pPr>
        <w:pStyle w:val="Cabealho2"/>
        <w:numPr>
          <w:ilvl w:val="1"/>
          <w:numId w:val="35"/>
        </w:numPr>
      </w:pPr>
      <w:bookmarkStart w:id="261" w:name="_Toc441261863"/>
      <w:bookmarkStart w:id="262" w:name="_Toc466810688"/>
      <w:bookmarkStart w:id="263" w:name="_Toc468139255"/>
      <w:r>
        <w:t>Escolha de Índices</w:t>
      </w:r>
      <w:bookmarkEnd w:id="261"/>
      <w:bookmarkEnd w:id="262"/>
      <w:bookmarkEnd w:id="263"/>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w:t>
      </w:r>
      <w:r>
        <w:lastRenderedPageBreak/>
        <w:t xml:space="preserve">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17787" w:rsidRDefault="00617787" w:rsidP="00636D52">
      <w:r>
        <w:t xml:space="preserve">Os índices foram implementados diretamente no </w:t>
      </w:r>
      <w:r w:rsidRPr="00617787">
        <w:rPr>
          <w:i/>
        </w:rPr>
        <w:t>script</w:t>
      </w:r>
      <w:r>
        <w:t xml:space="preserve"> de criação.</w:t>
      </w:r>
    </w:p>
    <w:p w:rsidR="00617787" w:rsidRDefault="00617787" w:rsidP="00617787">
      <w:pPr>
        <w:keepNext/>
        <w:jc w:val="center"/>
      </w:pPr>
      <w:r>
        <w:pict>
          <v:shape id="_x0000_i1041" type="#_x0000_t75" style="width:363.75pt;height:132.75pt">
            <v:imagedata r:id="rId42" o:title="Screenshot_2"/>
          </v:shape>
        </w:pict>
      </w:r>
    </w:p>
    <w:p w:rsidR="00617787" w:rsidRDefault="00617787" w:rsidP="00617787">
      <w:pPr>
        <w:pStyle w:val="Legenda"/>
      </w:pPr>
      <w:bookmarkStart w:id="264" w:name="_Toc468139293"/>
      <w:r>
        <w:t xml:space="preserve">Figura </w:t>
      </w:r>
      <w:fldSimple w:instr=" SEQ Figura \* ARABIC ">
        <w:r w:rsidR="0096188C">
          <w:rPr>
            <w:noProof/>
          </w:rPr>
          <w:t>22</w:t>
        </w:r>
      </w:fldSimple>
      <w:r>
        <w:t xml:space="preserve"> – Índice em DataReserva</w:t>
      </w:r>
      <w:bookmarkEnd w:id="264"/>
    </w:p>
    <w:p w:rsidR="00617787" w:rsidRDefault="00617787" w:rsidP="00617787">
      <w:pPr>
        <w:keepNext/>
        <w:jc w:val="center"/>
      </w:pPr>
      <w:r>
        <w:pict>
          <v:shape id="_x0000_i1042" type="#_x0000_t75" style="width:293.25pt;height:146.25pt">
            <v:imagedata r:id="rId43" o:title="Screenshot_3"/>
          </v:shape>
        </w:pict>
      </w:r>
    </w:p>
    <w:p w:rsidR="00617787" w:rsidRPr="00617787" w:rsidRDefault="00617787" w:rsidP="00617787">
      <w:pPr>
        <w:pStyle w:val="Legenda"/>
      </w:pPr>
      <w:bookmarkStart w:id="265" w:name="_Toc468139294"/>
      <w:r>
        <w:t xml:space="preserve">Figura </w:t>
      </w:r>
      <w:fldSimple w:instr=" SEQ Figura \* ARABIC ">
        <w:r w:rsidR="0096188C">
          <w:rPr>
            <w:noProof/>
          </w:rPr>
          <w:t>23</w:t>
        </w:r>
      </w:fldSimple>
      <w:r>
        <w:t xml:space="preserve"> – Índices secundários em Itinerario</w:t>
      </w:r>
      <w:bookmarkEnd w:id="265"/>
    </w:p>
    <w:p w:rsidR="00617787" w:rsidRPr="00853E38" w:rsidRDefault="00617787" w:rsidP="00636D52"/>
    <w:p w:rsidR="00636D52" w:rsidRDefault="00636D52" w:rsidP="00DE39CD"/>
    <w:p w:rsidR="00636D52" w:rsidRPr="00636D52" w:rsidRDefault="00636D52" w:rsidP="00DE39CD"/>
    <w:p w:rsidR="00DC283C" w:rsidRDefault="00DC283C" w:rsidP="00BA1363">
      <w:pPr>
        <w:pStyle w:val="Cabealho2"/>
        <w:numPr>
          <w:ilvl w:val="1"/>
          <w:numId w:val="35"/>
        </w:numPr>
      </w:pPr>
      <w:bookmarkStart w:id="266" w:name="_Toc441261864"/>
      <w:bookmarkStart w:id="267" w:name="_Toc466810689"/>
      <w:bookmarkStart w:id="268" w:name="_Toc468139256"/>
      <w:r w:rsidRPr="00FC7D11">
        <w:t>Análise de Transações</w:t>
      </w:r>
      <w:bookmarkEnd w:id="266"/>
      <w:bookmarkEnd w:id="267"/>
      <w:bookmarkEnd w:id="268"/>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9" w:name="_Toc441261865"/>
      <w:bookmarkStart w:id="270" w:name="_Toc466810690"/>
      <w:bookmarkStart w:id="271" w:name="_Toc468139257"/>
      <w:r w:rsidRPr="003B52DF">
        <w:t>Obter dados para documento comprovativo de compra</w:t>
      </w:r>
      <w:bookmarkStart w:id="272" w:name="_Toc441261866"/>
      <w:bookmarkStart w:id="273" w:name="_Toc466810691"/>
      <w:bookmarkEnd w:id="269"/>
      <w:bookmarkEnd w:id="270"/>
      <w:bookmarkEnd w:id="271"/>
    </w:p>
    <w:p w:rsidR="0065333B" w:rsidRDefault="00BB7FD9" w:rsidP="0065333B">
      <w:pPr>
        <w:rPr>
          <w:rFonts w:cs="Arial"/>
        </w:rPr>
      </w:pPr>
      <w:r>
        <w:rPr>
          <w:noProof/>
        </w:rPr>
        <w:lastRenderedPageBreak/>
        <w:pict>
          <v:shape id="_x0000_s1151" type="#_x0000_t202" style="position:absolute;left:0;text-align:left;margin-left:14.7pt;margin-top:66.35pt;width:411.1pt;height:268.5pt;z-index:28;visibility:visible;mso-height-percent:200;mso-wrap-distance-top:3.6pt;mso-wrap-distance-bottom:3.6pt;mso-position-horizontal-relative:margin;mso-position-vertical-relative:margin;mso-height-percent:200;mso-width-relative:margin;mso-height-relative:margin">
            <v:shadow on="t" opacity=".5" offset="6pt,-6pt"/>
            <v:textbox style="mso-next-textbox:#_x0000_s1151;mso-fit-shape-to-text:t">
              <w:txbxContent>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CREATE</w:t>
                  </w: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PROCEDURE</w:t>
                  </w:r>
                  <w:r w:rsidRPr="0065333B">
                    <w:rPr>
                      <w:rFonts w:ascii="Courier New" w:hAnsi="Courier New" w:cs="Courier New"/>
                      <w:color w:val="000000"/>
                      <w:sz w:val="20"/>
                      <w:szCs w:val="20"/>
                      <w:highlight w:val="white"/>
                      <w:lang w:val="en-US" w:eastAsia="pt-PT"/>
                    </w:rPr>
                    <w:t xml:space="preserve"> `sp_obter_comprovativo`</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b/>
                      <w:bCs/>
                      <w:color w:val="0000FF"/>
                      <w:sz w:val="20"/>
                      <w:szCs w:val="20"/>
                      <w:highlight w:val="white"/>
                      <w:lang w:val="en-US" w:eastAsia="pt-PT"/>
                    </w:rPr>
                    <w:t>IN</w:t>
                  </w:r>
                  <w:r w:rsidRPr="0065333B">
                    <w:rPr>
                      <w:rFonts w:ascii="Courier New" w:hAnsi="Courier New" w:cs="Courier New"/>
                      <w:color w:val="000000"/>
                      <w:sz w:val="20"/>
                      <w:szCs w:val="20"/>
                      <w:highlight w:val="white"/>
                      <w:lang w:val="en-US" w:eastAsia="pt-PT"/>
                    </w:rPr>
                    <w:t xml:space="preserve"> utilizador_id </w:t>
                  </w:r>
                  <w:r w:rsidRPr="0065333B">
                    <w:rPr>
                      <w:rFonts w:ascii="Courier New" w:hAnsi="Courier New" w:cs="Courier New"/>
                      <w:b/>
                      <w:bCs/>
                      <w:color w:val="0000FF"/>
                      <w:sz w:val="20"/>
                      <w:szCs w:val="20"/>
                      <w:highlight w:val="white"/>
                      <w:lang w:val="en-US" w:eastAsia="pt-PT"/>
                    </w:rPr>
                    <w:t>INT</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IN</w:t>
                  </w:r>
                  <w:r w:rsidRPr="0065333B">
                    <w:rPr>
                      <w:rFonts w:ascii="Courier New" w:hAnsi="Courier New" w:cs="Courier New"/>
                      <w:color w:val="000000"/>
                      <w:sz w:val="20"/>
                      <w:szCs w:val="20"/>
                      <w:highlight w:val="white"/>
                      <w:lang w:val="en-US" w:eastAsia="pt-PT"/>
                    </w:rPr>
                    <w:t xml:space="preserve"> reserva_nro </w:t>
                  </w:r>
                  <w:r w:rsidRPr="0065333B">
                    <w:rPr>
                      <w:rFonts w:ascii="Courier New" w:hAnsi="Courier New" w:cs="Courier New"/>
                      <w:b/>
                      <w:bCs/>
                      <w:color w:val="0000FF"/>
                      <w:sz w:val="20"/>
                      <w:szCs w:val="20"/>
                      <w:highlight w:val="white"/>
                      <w:lang w:val="en-US" w:eastAsia="pt-PT"/>
                    </w:rPr>
                    <w:t>INT</w:t>
                  </w:r>
                  <w:r w:rsidRPr="0065333B">
                    <w:rPr>
                      <w:rFonts w:ascii="Courier New" w:hAnsi="Courier New" w:cs="Courier New"/>
                      <w:b/>
                      <w:bCs/>
                      <w:color w:val="000080"/>
                      <w:sz w:val="20"/>
                      <w:szCs w:val="20"/>
                      <w:highlight w:val="white"/>
                      <w:lang w:val="en-US"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BEGIN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cl</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DataHoraPartida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DataHoraChegada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LocalPartida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LocalChegada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rb</w:t>
                  </w:r>
                  <w:r>
                    <w:rPr>
                      <w:rFonts w:ascii="Courier New" w:hAnsi="Courier New" w:cs="Courier New"/>
                      <w:b/>
                      <w:bCs/>
                      <w:color w:val="000080"/>
                      <w:sz w:val="20"/>
                      <w:szCs w:val="20"/>
                      <w:highlight w:val="white"/>
                      <w:lang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FROM</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Cliente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cl</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Reserva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rs </w:t>
                  </w:r>
                  <w:r w:rsidRPr="0065333B">
                    <w:rPr>
                      <w:rFonts w:ascii="Courier New" w:hAnsi="Courier New" w:cs="Courier New"/>
                      <w:b/>
                      <w:bCs/>
                      <w:color w:val="0000FF"/>
                      <w:sz w:val="20"/>
                      <w:szCs w:val="20"/>
                      <w:highlight w:val="white"/>
                      <w:lang w:val="en-US" w:eastAsia="pt-PT"/>
                    </w:rPr>
                    <w:t>ON</w:t>
                  </w:r>
                  <w:r w:rsidRPr="0065333B">
                    <w:rPr>
                      <w:rFonts w:ascii="Courier New" w:hAnsi="Courier New" w:cs="Courier New"/>
                      <w:color w:val="000000"/>
                      <w:sz w:val="20"/>
                      <w:szCs w:val="20"/>
                      <w:highlight w:val="white"/>
                      <w:lang w:val="en-US" w:eastAsia="pt-PT"/>
                    </w:rPr>
                    <w:t xml:space="preserve"> cl</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idCliente </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rs</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Cliente</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Itinerario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it </w:t>
                  </w:r>
                  <w:r w:rsidRPr="0065333B">
                    <w:rPr>
                      <w:rFonts w:ascii="Courier New" w:hAnsi="Courier New" w:cs="Courier New"/>
                      <w:b/>
                      <w:bCs/>
                      <w:color w:val="0000FF"/>
                      <w:sz w:val="20"/>
                      <w:szCs w:val="20"/>
                      <w:highlight w:val="white"/>
                      <w:lang w:val="en-US" w:eastAsia="pt-PT"/>
                    </w:rPr>
                    <w:t>ON</w:t>
                  </w:r>
                  <w:r w:rsidRPr="0065333B">
                    <w:rPr>
                      <w:rFonts w:ascii="Courier New" w:hAnsi="Courier New" w:cs="Courier New"/>
                      <w:color w:val="000000"/>
                      <w:sz w:val="20"/>
                      <w:szCs w:val="20"/>
                      <w:highlight w:val="white"/>
                      <w:lang w:val="en-US" w:eastAsia="pt-PT"/>
                    </w:rPr>
                    <w:t xml:space="preserve"> rs</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Itinerario </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it</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idItinerario</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sidRPr="0065333B">
                    <w:rPr>
                      <w:rFonts w:ascii="Courier New" w:hAnsi="Courier New" w:cs="Courier New"/>
                      <w:color w:val="000000"/>
                      <w:sz w:val="20"/>
                      <w:szCs w:val="20"/>
                      <w:highlight w:val="white"/>
                      <w:lang w:val="en-US" w:eastAsia="pt-PT"/>
                    </w:rPr>
                    <w:t xml:space="preserve">    </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pc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cb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cb</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NroComboio</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rb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rb</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cl</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idCliente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utilizador_id</w:t>
                  </w:r>
                  <w:r>
                    <w:rPr>
                      <w:rFonts w:ascii="Courier New" w:hAnsi="Courier New" w:cs="Courier New"/>
                      <w:b/>
                      <w:bCs/>
                      <w:color w:val="000080"/>
                      <w:sz w:val="20"/>
                      <w:szCs w:val="20"/>
                      <w:highlight w:val="white"/>
                      <w:lang w:eastAsia="pt-PT"/>
                    </w:rPr>
                    <w:t>)</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reserva_nro</w:t>
                  </w:r>
                  <w:r>
                    <w:rPr>
                      <w:rFonts w:ascii="Courier New" w:hAnsi="Courier New" w:cs="Courier New"/>
                      <w:b/>
                      <w:bCs/>
                      <w:color w:val="000080"/>
                      <w:sz w:val="20"/>
                      <w:szCs w:val="20"/>
                      <w:highlight w:val="white"/>
                      <w:lang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END</w:t>
                  </w:r>
                </w:p>
              </w:txbxContent>
            </v:textbox>
            <w10:wrap type="square" anchorx="margin" anchory="margin"/>
          </v:shape>
        </w:pict>
      </w:r>
      <w:r w:rsidR="0065333B">
        <w:t xml:space="preserve">Para obter os dados para um comprovativo de compra ou </w:t>
      </w:r>
      <w:r w:rsidR="00D12D04">
        <w:t>fatura, criou-se o procedimento</w:t>
      </w:r>
      <w:r w:rsidR="0065333B">
        <w:rPr>
          <w:rFonts w:cs="Arial"/>
          <w:b/>
        </w:rPr>
        <w:t xml:space="preserve"> </w:t>
      </w:r>
      <w:r w:rsidR="0065333B">
        <w:rPr>
          <w:rFonts w:cs="Arial"/>
        </w:rPr>
        <w:t>que se encontra a seguir:</w:t>
      </w:r>
    </w:p>
    <w:p w:rsidR="005211BC" w:rsidRPr="00E12898" w:rsidRDefault="005211BC" w:rsidP="005211BC">
      <w:pPr>
        <w:pStyle w:val="Legenda"/>
        <w:rPr>
          <w:noProof/>
          <w:szCs w:val="24"/>
        </w:rPr>
      </w:pPr>
      <w:r>
        <w:t xml:space="preserve">Fragmento </w:t>
      </w:r>
      <w:fldSimple w:instr=" SEQ Fragmento \* ARABIC ">
        <w:r w:rsidR="0096188C">
          <w:rPr>
            <w:noProof/>
          </w:rPr>
          <w:t>2</w:t>
        </w:r>
      </w:fldSimple>
      <w:r w:rsidR="00D12D04">
        <w:t xml:space="preserve"> – Procedimento para obter comprovativo</w:t>
      </w:r>
    </w:p>
    <w:p w:rsidR="005211BC" w:rsidRDefault="005211BC" w:rsidP="0065333B">
      <w:pPr>
        <w:rPr>
          <w:rFonts w:cs="Arial"/>
        </w:rPr>
      </w:pPr>
    </w:p>
    <w:p w:rsidR="005211BC" w:rsidRPr="0065333B" w:rsidRDefault="005211BC" w:rsidP="0065333B">
      <w:pPr>
        <w:rPr>
          <w:rFonts w:cs="Arial"/>
        </w:rPr>
      </w:pPr>
    </w:p>
    <w:p w:rsidR="003B52DF" w:rsidRDefault="003B52DF" w:rsidP="003B52DF">
      <w:pPr>
        <w:pStyle w:val="Cabealho3"/>
        <w:numPr>
          <w:ilvl w:val="2"/>
          <w:numId w:val="35"/>
        </w:numPr>
      </w:pPr>
      <w:bookmarkStart w:id="274" w:name="_Toc441261867"/>
      <w:bookmarkStart w:id="275" w:name="_Toc466810692"/>
      <w:bookmarkStart w:id="276" w:name="_Toc468139258"/>
      <w:bookmarkEnd w:id="272"/>
      <w:bookmarkEnd w:id="273"/>
      <w:r w:rsidRPr="003B52DF">
        <w:t>Efetuar uma reserva de um ou vários lugares</w:t>
      </w:r>
      <w:bookmarkEnd w:id="276"/>
      <w:r w:rsidRPr="003B52DF">
        <w:t xml:space="preserve"> </w:t>
      </w:r>
    </w:p>
    <w:p w:rsidR="00EA1587" w:rsidRDefault="00EA1587" w:rsidP="00EA1587">
      <w:r>
        <w:t xml:space="preserve">Para efetuar uma reserva, implementou-se o procedimento que se encontra a seguir. Note-se que, este é um exemplo dos 4 procedimentos, sendo que variam em número de parâmetros, têm mais condições de verificação de tipos de lugar e tem mais tuplos na clausula VALUES. De resto a explicação é análoga. </w:t>
      </w:r>
    </w:p>
    <w:p w:rsidR="005211BC" w:rsidRDefault="00EA1587" w:rsidP="00EA1587">
      <w:r>
        <w:t>O fragmento que se encontra a seguir corresponde à assinatura do procedimento para reserva de um bilhete.</w:t>
      </w:r>
    </w:p>
    <w:p w:rsidR="00EA1587" w:rsidRDefault="00EA1587" w:rsidP="005211BC">
      <w:pPr>
        <w:ind w:firstLine="0"/>
      </w:pPr>
    </w:p>
    <w:p w:rsidR="00EA1587" w:rsidRDefault="005211BC" w:rsidP="00EA1587">
      <w:pPr>
        <w:keepNext/>
        <w:ind w:firstLine="0"/>
      </w:pPr>
      <w:r>
        <w:rPr>
          <w:noProof/>
        </w:rPr>
      </w:r>
      <w:r>
        <w:pict>
          <v:shape id="Caixa de Texto 2" o:spid="_x0000_s1154" type="#_x0000_t202" style="width:428.95pt;height:104.25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CREATE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PROCEDURE</w:t>
                  </w:r>
                  <w:r>
                    <w:rPr>
                      <w:rFonts w:ascii="Courier New" w:hAnsi="Courier New" w:cs="Courier New"/>
                      <w:color w:val="000000"/>
                      <w:sz w:val="20"/>
                      <w:szCs w:val="20"/>
                      <w:highlight w:val="white"/>
                      <w:lang w:eastAsia="pt-PT"/>
                    </w:rPr>
                    <w:t xml:space="preserve"> sp_efetuar_reserva_1_bilhete </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nro_cliente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data_reserva </w:t>
                  </w:r>
                  <w:r>
                    <w:rPr>
                      <w:rFonts w:ascii="Courier New" w:hAnsi="Courier New" w:cs="Courier New"/>
                      <w:b/>
                      <w:bCs/>
                      <w:color w:val="0000FF"/>
                      <w:sz w:val="20"/>
                      <w:szCs w:val="20"/>
                      <w:highlight w:val="white"/>
                      <w:lang w:eastAsia="pt-PT"/>
                    </w:rPr>
                    <w:t>DATE</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nro_itinerario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nro_lugar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nro_carr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CHAR</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w:t>
                  </w:r>
                  <w:r>
                    <w:rPr>
                      <w:rFonts w:ascii="Courier New" w:hAnsi="Courier New" w:cs="Courier New"/>
                      <w:b/>
                      <w:bCs/>
                      <w:color w:val="000080"/>
                      <w:sz w:val="20"/>
                      <w:szCs w:val="20"/>
                      <w:highlight w:val="white"/>
                      <w:lang w:eastAsia="pt-PT"/>
                    </w:rPr>
                    <w:t>),</w:t>
                  </w:r>
                </w:p>
                <w:p w:rsidR="00C145EA" w:rsidRDefault="00C145EA" w:rsidP="005211BC">
                  <w:pPr>
                    <w:ind w:firstLine="0"/>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nro_bilhete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txbxContent>
            </v:textbox>
            <w10:anchorlock/>
          </v:shape>
        </w:pict>
      </w:r>
    </w:p>
    <w:p w:rsidR="005211BC" w:rsidRDefault="00EA1587" w:rsidP="00EA1587">
      <w:pPr>
        <w:pStyle w:val="Legenda"/>
        <w:jc w:val="both"/>
      </w:pPr>
      <w:r>
        <w:t xml:space="preserve">Fragmento </w:t>
      </w:r>
      <w:fldSimple w:instr=" SEQ Fragmento \* ARABIC ">
        <w:r w:rsidR="0096188C">
          <w:rPr>
            <w:noProof/>
          </w:rPr>
          <w:t>3</w:t>
        </w:r>
      </w:fldSimple>
      <w:r>
        <w:t xml:space="preserve"> – Assinatura do procedimento sp_efetuar_reserva_1_bilhete</w:t>
      </w:r>
    </w:p>
    <w:p w:rsidR="00EA1587" w:rsidRDefault="00EA1587" w:rsidP="00EA1587">
      <w:r>
        <w:t xml:space="preserve">Dado que o código é bastante extenso far-se-á uma análise por partes. Em primeiro lugar, no fragmento de código que se encontra a seguir, está a declaração de variáveis para uso na transação, bem como a declaração de um </w:t>
      </w:r>
      <w:r w:rsidRPr="00EA1587">
        <w:rPr>
          <w:i/>
        </w:rPr>
        <w:t>handler</w:t>
      </w:r>
      <w:r w:rsidR="002E35DD">
        <w:t xml:space="preserve"> para controlar exceções na transação.</w:t>
      </w:r>
    </w:p>
    <w:p w:rsidR="002E35DD" w:rsidRDefault="002E35DD" w:rsidP="002E35DD">
      <w:pPr>
        <w:ind w:firstLine="0"/>
      </w:pPr>
    </w:p>
    <w:p w:rsidR="002E35DD" w:rsidRPr="002E35DD" w:rsidRDefault="002E35DD" w:rsidP="002E35DD">
      <w:pPr>
        <w:ind w:firstLine="0"/>
      </w:pPr>
      <w:r>
        <w:rPr>
          <w:noProof/>
        </w:rPr>
      </w:r>
      <w:r w:rsidR="00327A74">
        <w:pict>
          <v:shape id="_x0000_s1155" type="#_x0000_t202" style="width:424.85pt;height:160.9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PrecoVenda </w:t>
                  </w:r>
                  <w:r>
                    <w:rPr>
                      <w:rFonts w:ascii="Courier New" w:hAnsi="Courier New" w:cs="Courier New"/>
                      <w:b/>
                      <w:bCs/>
                      <w:color w:val="0000FF"/>
                      <w:sz w:val="20"/>
                      <w:szCs w:val="20"/>
                      <w:highlight w:val="white"/>
                      <w:lang w:eastAsia="pt-PT"/>
                    </w:rPr>
                    <w:t>DECIMAL</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10</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2</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id_reserva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nro_comboio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ErroTransacao BOOL </w:t>
                  </w:r>
                  <w:r>
                    <w:rPr>
                      <w:rFonts w:ascii="Courier New" w:hAnsi="Courier New" w:cs="Courier New"/>
                      <w:b/>
                      <w:bCs/>
                      <w:color w:val="0000FF"/>
                      <w:sz w:val="20"/>
                      <w:szCs w:val="20"/>
                      <w:highlight w:val="white"/>
                      <w:lang w:eastAsia="pt-PT"/>
                    </w:rPr>
                    <w:t>DEFAULT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0</w:t>
                  </w:r>
                  <w:r>
                    <w:rPr>
                      <w:rFonts w:ascii="Courier New" w:hAnsi="Courier New" w:cs="Courier New"/>
                      <w:b/>
                      <w:bCs/>
                      <w:color w:val="000080"/>
                      <w:sz w:val="20"/>
                      <w:szCs w:val="20"/>
                      <w:highlight w:val="white"/>
                      <w:lang w:eastAsia="pt-PT"/>
                    </w:rPr>
                    <w:t>;</w:t>
                  </w:r>
                </w:p>
                <w:p w:rsidR="00C145EA" w:rsidRPr="002E35DD" w:rsidRDefault="00C145EA" w:rsidP="002E35DD">
                  <w:pPr>
                    <w:ind w:firstLine="0"/>
                    <w:rPr>
                      <w:lang w:val="en-US"/>
                    </w:rPr>
                  </w:pPr>
                  <w:r w:rsidRPr="002E35DD">
                    <w:rPr>
                      <w:rFonts w:ascii="Courier New" w:hAnsi="Courier New" w:cs="Courier New"/>
                      <w:color w:val="000000"/>
                      <w:sz w:val="20"/>
                      <w:szCs w:val="20"/>
                      <w:highlight w:val="white"/>
                      <w:lang w:eastAsia="pt-PT"/>
                    </w:rPr>
                    <w:t xml:space="preserve">    </w:t>
                  </w:r>
                  <w:r w:rsidRPr="002E35DD">
                    <w:rPr>
                      <w:rFonts w:ascii="Courier New" w:hAnsi="Courier New" w:cs="Courier New"/>
                      <w:b/>
                      <w:bCs/>
                      <w:color w:val="0000FF"/>
                      <w:sz w:val="20"/>
                      <w:szCs w:val="20"/>
                      <w:highlight w:val="white"/>
                      <w:lang w:val="en-US" w:eastAsia="pt-PT"/>
                    </w:rPr>
                    <w:t>DECLARE</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CONTINUE</w:t>
                  </w:r>
                  <w:r w:rsidRPr="002E35DD">
                    <w:rPr>
                      <w:rFonts w:ascii="Courier New" w:hAnsi="Courier New" w:cs="Courier New"/>
                      <w:color w:val="000000"/>
                      <w:sz w:val="20"/>
                      <w:szCs w:val="20"/>
                      <w:highlight w:val="white"/>
                      <w:lang w:val="en-US" w:eastAsia="pt-PT"/>
                    </w:rPr>
                    <w:t xml:space="preserve"> HANDLER </w:t>
                  </w:r>
                  <w:r w:rsidRPr="002E35DD">
                    <w:rPr>
                      <w:rFonts w:ascii="Courier New" w:hAnsi="Courier New" w:cs="Courier New"/>
                      <w:b/>
                      <w:bCs/>
                      <w:color w:val="0000FF"/>
                      <w:sz w:val="20"/>
                      <w:szCs w:val="20"/>
                      <w:highlight w:val="white"/>
                      <w:lang w:val="en-US" w:eastAsia="pt-PT"/>
                    </w:rPr>
                    <w:t>FOR</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SQLEXCEPTION</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SET</w:t>
                  </w:r>
                  <w:r w:rsidRPr="002E35DD">
                    <w:rPr>
                      <w:rFonts w:ascii="Courier New" w:hAnsi="Courier New" w:cs="Courier New"/>
                      <w:color w:val="000000"/>
                      <w:sz w:val="20"/>
                      <w:szCs w:val="20"/>
                      <w:highlight w:val="white"/>
                      <w:lang w:val="en-US" w:eastAsia="pt-PT"/>
                    </w:rPr>
                    <w:t xml:space="preserve"> ErroTransacao </w:t>
                  </w:r>
                  <w:r w:rsidRPr="002E35DD">
                    <w:rPr>
                      <w:rFonts w:ascii="Courier New" w:hAnsi="Courier New" w:cs="Courier New"/>
                      <w:b/>
                      <w:bCs/>
                      <w:color w:val="000080"/>
                      <w:sz w:val="20"/>
                      <w:szCs w:val="20"/>
                      <w:highlight w:val="white"/>
                      <w:lang w:val="en-US" w:eastAsia="pt-PT"/>
                    </w:rPr>
                    <w:t>=</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color w:val="FF8000"/>
                      <w:sz w:val="20"/>
                      <w:szCs w:val="20"/>
                      <w:highlight w:val="white"/>
                      <w:lang w:val="en-US" w:eastAsia="pt-PT"/>
                    </w:rPr>
                    <w:t>1</w:t>
                  </w:r>
                  <w:r w:rsidRPr="002E35DD">
                    <w:rPr>
                      <w:rFonts w:ascii="Courier New" w:hAnsi="Courier New" w:cs="Courier New"/>
                      <w:b/>
                      <w:bCs/>
                      <w:color w:val="000080"/>
                      <w:sz w:val="20"/>
                      <w:szCs w:val="20"/>
                      <w:highlight w:val="white"/>
                      <w:lang w:val="en-US" w:eastAsia="pt-PT"/>
                    </w:rPr>
                    <w:t>;</w:t>
                  </w:r>
                </w:p>
              </w:txbxContent>
            </v:textbox>
            <w10:anchorlock/>
          </v:shape>
        </w:pict>
      </w:r>
    </w:p>
    <w:p w:rsidR="00EA1587" w:rsidRPr="00EA1587" w:rsidRDefault="002E35DD" w:rsidP="002E35DD">
      <w:pPr>
        <w:pStyle w:val="Legenda"/>
      </w:pPr>
      <w:r>
        <w:t xml:space="preserve">Fragmento </w:t>
      </w:r>
      <w:fldSimple w:instr=" SEQ Fragmento \* ARABIC ">
        <w:r w:rsidR="0096188C">
          <w:rPr>
            <w:noProof/>
          </w:rPr>
          <w:t>4</w:t>
        </w:r>
      </w:fldSimple>
      <w:r>
        <w:t xml:space="preserve"> – Declaração de variáveis para procedimento da reserva</w:t>
      </w:r>
    </w:p>
    <w:p w:rsidR="005211BC" w:rsidRDefault="002E35DD" w:rsidP="005211BC">
      <w:pPr>
        <w:ind w:firstLine="0"/>
      </w:pPr>
      <w:r>
        <w:br w:type="page"/>
      </w:r>
    </w:p>
    <w:p w:rsidR="002E35DD" w:rsidRDefault="002E35DD" w:rsidP="005211BC">
      <w:pPr>
        <w:ind w:firstLine="0"/>
      </w:pPr>
      <w:r>
        <w:t>Depois é necessário obter o preço de percurso e o comboio associado ao itinerário.</w:t>
      </w:r>
    </w:p>
    <w:p w:rsidR="002E35DD" w:rsidRDefault="002E35DD" w:rsidP="002E35DD">
      <w:pPr>
        <w:ind w:firstLine="0"/>
      </w:pPr>
    </w:p>
    <w:p w:rsidR="002E35DD" w:rsidRDefault="002E35DD" w:rsidP="002E35DD">
      <w:pPr>
        <w:ind w:firstLine="0"/>
      </w:pPr>
      <w:r>
        <w:rPr>
          <w:noProof/>
        </w:rPr>
      </w:r>
      <w:r w:rsidR="00327A74">
        <w:pict>
          <v:shape id="_x0000_s1158" type="#_x0000_t202" style="width:427.85pt;height:228.85pt;visibility:visible;mso-height-percent:200;mso-wrap-distance-top:3.6pt;mso-wrap-distance-bottom:3.6pt;mso-position-horizontal-relative:char;mso-position-vertical-relative:line;mso-height-percent:200;mso-width-relative:margin;mso-height-relative:margin">
            <v:shadow on="t" opacity=".5" offset="6pt,-6pt"/>
            <v:textbox style="mso-next-textbox:#_x0000_s1158;mso-fit-shape-to-text:t">
              <w:txbxContent>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Preco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NroComboio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PrecoVenda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FROM</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Percurso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Comboio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Itinerario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2E35DD">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nro_itinerario</w:t>
                  </w:r>
                  <w:r>
                    <w:rPr>
                      <w:rFonts w:ascii="Courier New" w:hAnsi="Courier New" w:cs="Courier New"/>
                      <w:b/>
                      <w:bCs/>
                      <w:color w:val="000080"/>
                      <w:sz w:val="20"/>
                      <w:szCs w:val="20"/>
                      <w:highlight w:val="white"/>
                      <w:lang w:eastAsia="pt-PT"/>
                    </w:rPr>
                    <w:t>;</w:t>
                  </w:r>
                </w:p>
              </w:txbxContent>
            </v:textbox>
            <w10:anchorlock/>
          </v:shape>
        </w:pict>
      </w:r>
    </w:p>
    <w:p w:rsidR="002E35DD" w:rsidRDefault="002E35DD" w:rsidP="002E35DD">
      <w:pPr>
        <w:pStyle w:val="Legenda"/>
      </w:pPr>
      <w:r>
        <w:t xml:space="preserve">Fragmento </w:t>
      </w:r>
      <w:fldSimple w:instr=" SEQ Fragmento \* ARABIC ">
        <w:r w:rsidR="0096188C">
          <w:rPr>
            <w:noProof/>
          </w:rPr>
          <w:t>5</w:t>
        </w:r>
      </w:fldSimple>
      <w:r>
        <w:t xml:space="preserve">  -  Consulta do preço e do nº de comboio</w:t>
      </w:r>
    </w:p>
    <w:p w:rsidR="002E35DD" w:rsidRDefault="002E35DD" w:rsidP="002E35DD"/>
    <w:p w:rsidR="002E35DD" w:rsidRDefault="00EC49E2" w:rsidP="002E35DD">
      <w:r>
        <w:rPr>
          <w:noProof/>
          <w:lang w:eastAsia="pt-PT"/>
        </w:rPr>
        <w:pict>
          <v:shape id="_x0000_s1161" type="#_x0000_t202" style="position:absolute;left:0;text-align:left;margin-left:.8pt;margin-top:284.6pt;width:427.85pt;height:34.3pt;z-index:29;visibility:visible;mso-wrap-distance-top:3.6pt;mso-wrap-distance-bottom:3.6pt;mso-position-horizontal-relative:margin;mso-position-vertical-relative:margin;mso-width-relative:margin;mso-height-relative:margin">
            <v:shadow on="t" opacity=".5" offset="6pt,-6pt"/>
            <v:textbox>
              <w:txbxContent>
                <w:p w:rsidR="00C145EA" w:rsidRPr="00700891"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color w:val="008000"/>
                      <w:sz w:val="20"/>
                      <w:szCs w:val="20"/>
                      <w:highlight w:val="white"/>
                      <w:lang w:eastAsia="pt-PT"/>
                    </w:rPr>
                    <w:t>-- Verifica restrição dos lugares</w:t>
                  </w: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NOT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808080"/>
                      <w:sz w:val="20"/>
                      <w:szCs w:val="20"/>
                      <w:highlight w:val="white"/>
                      <w:lang w:eastAsia="pt-PT"/>
                    </w:rPr>
                    <w:t>'J'</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THEN</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EC49E2"/>
              </w:txbxContent>
            </v:textbox>
            <w10:wrap type="square" anchorx="margin" anchory="margin"/>
          </v:shape>
        </w:pict>
      </w:r>
      <w:r>
        <w:t>Em seguida testa-se se os valores dos lugares estão dentro da restrição.</w:t>
      </w:r>
    </w:p>
    <w:p w:rsidR="00EC49E2" w:rsidRDefault="00EC49E2" w:rsidP="00EC49E2">
      <w:pPr>
        <w:pStyle w:val="Legenda"/>
      </w:pPr>
      <w:r>
        <w:t xml:space="preserve">Fragmento </w:t>
      </w:r>
      <w:fldSimple w:instr=" SEQ Fragmento \* ARABIC ">
        <w:r w:rsidR="0096188C">
          <w:rPr>
            <w:noProof/>
          </w:rPr>
          <w:t>6</w:t>
        </w:r>
      </w:fldSimple>
      <w:r>
        <w:t xml:space="preserve"> – Teste da restrição geral</w:t>
      </w:r>
    </w:p>
    <w:p w:rsidR="00EC49E2" w:rsidRDefault="00EC49E2" w:rsidP="00EC49E2">
      <w:pPr>
        <w:ind w:firstLine="0"/>
      </w:pPr>
    </w:p>
    <w:p w:rsidR="0079573A" w:rsidRDefault="0079573A" w:rsidP="0079573A">
      <w:r>
        <w:t>Depois são inseridos os valores para a reserva. Note-se que, o total de bilhetes é 1, e o valor de total de reserva não é inserido.</w:t>
      </w:r>
    </w:p>
    <w:p w:rsidR="002E35DD" w:rsidRDefault="00EC49E2" w:rsidP="00EC49E2">
      <w:pPr>
        <w:ind w:firstLine="0"/>
      </w:pPr>
      <w:r>
        <w:rPr>
          <w:noProof/>
        </w:rPr>
      </w:r>
      <w:r w:rsidR="00327A74">
        <w:pict>
          <v:shape id="_x0000_s1162" type="#_x0000_t202" style="width:446.2pt;height:75.9pt;visibility:visible;mso-height-percent:200;mso-wrap-distance-top:3.6pt;mso-wrap-distance-bottom:3.6pt;mso-position-horizontal-relative:char;mso-position-vertical-relative:line;mso-height-percent:200;mso-width-relative:margin;mso-height-relative:margin">
            <v:shadow on="t" opacity=".5" offset="6pt,-6pt"/>
            <v:textbox style="mso-next-textbox:#_x0000_s1162;mso-fit-shape-to-text:t">
              <w:txbxContent>
                <w:p w:rsidR="00C145EA" w:rsidRDefault="00C145EA" w:rsidP="0079573A">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Insere reserva</w:t>
                  </w:r>
                </w:p>
                <w:p w:rsidR="00C145EA" w:rsidRDefault="00C145EA" w:rsidP="0079573A">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INSERT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Reserva</w:t>
                  </w:r>
                </w:p>
                <w:p w:rsidR="00C145EA" w:rsidRDefault="00C145EA" w:rsidP="0079573A">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TotalBilhetes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Cliente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Itinerario</w:t>
                  </w:r>
                  <w:r>
                    <w:rPr>
                      <w:rFonts w:ascii="Courier New" w:hAnsi="Courier New" w:cs="Courier New"/>
                      <w:b/>
                      <w:bCs/>
                      <w:color w:val="000080"/>
                      <w:sz w:val="20"/>
                      <w:szCs w:val="20"/>
                      <w:highlight w:val="white"/>
                      <w:lang w:eastAsia="pt-PT"/>
                    </w:rPr>
                    <w:t>)</w:t>
                  </w:r>
                </w:p>
                <w:p w:rsidR="00C145EA" w:rsidRDefault="00C145EA" w:rsidP="0079573A">
                  <w:pPr>
                    <w:ind w:firstLine="0"/>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VALUES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data_reserva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1</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nro_cliente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nro_itinerario</w:t>
                  </w:r>
                  <w:r>
                    <w:rPr>
                      <w:rFonts w:ascii="Courier New" w:hAnsi="Courier New" w:cs="Courier New"/>
                      <w:b/>
                      <w:bCs/>
                      <w:color w:val="000080"/>
                      <w:sz w:val="20"/>
                      <w:szCs w:val="20"/>
                      <w:highlight w:val="white"/>
                      <w:lang w:eastAsia="pt-PT"/>
                    </w:rPr>
                    <w:t>);</w:t>
                  </w:r>
                </w:p>
              </w:txbxContent>
            </v:textbox>
            <w10:anchorlock/>
          </v:shape>
        </w:pict>
      </w:r>
    </w:p>
    <w:p w:rsidR="00EC49E2" w:rsidRDefault="00EC49E2" w:rsidP="00EC49E2">
      <w:pPr>
        <w:pStyle w:val="Legenda"/>
      </w:pPr>
      <w:r>
        <w:t xml:space="preserve">Fragmento </w:t>
      </w:r>
      <w:fldSimple w:instr=" SEQ Fragmento \* ARABIC ">
        <w:r w:rsidR="0096188C">
          <w:rPr>
            <w:noProof/>
          </w:rPr>
          <w:t>7</w:t>
        </w:r>
      </w:fldSimple>
      <w:r>
        <w:t xml:space="preserve"> – Inserção de dados em reserva</w:t>
      </w:r>
    </w:p>
    <w:p w:rsidR="00EC49E2" w:rsidRDefault="00EC49E2" w:rsidP="00EC49E2"/>
    <w:p w:rsidR="00EC49E2" w:rsidRDefault="0079573A" w:rsidP="00EC49E2">
      <w:r>
        <w:t xml:space="preserve">Seleciona-se o último identificador, i.e., o maior identificador uma vez que o atributo é auto-incrementável. </w:t>
      </w:r>
    </w:p>
    <w:p w:rsidR="00EC49E2" w:rsidRPr="00EC49E2" w:rsidRDefault="00EC49E2" w:rsidP="00EC49E2">
      <w:pPr>
        <w:ind w:firstLine="0"/>
      </w:pPr>
      <w:r>
        <w:rPr>
          <w:noProof/>
        </w:rPr>
      </w:r>
      <w:r w:rsidR="00327A74">
        <w:pict>
          <v:shape id="_x0000_s1163" type="#_x0000_t202" style="width:431.8pt;height:53.25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Seleciona o último id de reserva</w:t>
                  </w:r>
                </w:p>
                <w:p w:rsidR="00C145EA" w:rsidRDefault="00C145EA" w:rsidP="00EC49E2">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max</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id_reserva </w:t>
                  </w:r>
                  <w:r>
                    <w:rPr>
                      <w:rFonts w:ascii="Courier New" w:hAnsi="Courier New" w:cs="Courier New"/>
                      <w:b/>
                      <w:bCs/>
                      <w:color w:val="0000FF"/>
                      <w:sz w:val="20"/>
                      <w:szCs w:val="20"/>
                      <w:highlight w:val="white"/>
                      <w:lang w:eastAsia="pt-PT"/>
                    </w:rPr>
                    <w:t>FROM</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p>
              </w:txbxContent>
            </v:textbox>
            <w10:anchorlock/>
          </v:shape>
        </w:pict>
      </w:r>
    </w:p>
    <w:p w:rsidR="005211BC" w:rsidRDefault="00EC49E2" w:rsidP="00EC49E2">
      <w:pPr>
        <w:pStyle w:val="Legenda"/>
      </w:pPr>
      <w:r>
        <w:t xml:space="preserve">Fragmento </w:t>
      </w:r>
      <w:fldSimple w:instr=" SEQ Fragmento \* ARABIC ">
        <w:r w:rsidR="0096188C">
          <w:rPr>
            <w:noProof/>
          </w:rPr>
          <w:t>8</w:t>
        </w:r>
      </w:fldSimple>
      <w:r>
        <w:t xml:space="preserve"> – Seleção do último identificador de reserva</w:t>
      </w:r>
    </w:p>
    <w:p w:rsidR="00EC49E2" w:rsidRDefault="00EC49E2" w:rsidP="00EC49E2"/>
    <w:p w:rsidR="00EC49E2" w:rsidRDefault="0079573A" w:rsidP="0079573A">
      <w:r>
        <w:lastRenderedPageBreak/>
        <w:t>Em seguida, inserem-se os valores do bilhete, incluindo o número de reserva obtido anteriormente.</w:t>
      </w:r>
    </w:p>
    <w:p w:rsidR="00EC49E2" w:rsidRDefault="00EC49E2" w:rsidP="00EC49E2">
      <w:pPr>
        <w:ind w:firstLine="0"/>
      </w:pPr>
    </w:p>
    <w:p w:rsidR="00EC49E2" w:rsidRDefault="00EC49E2" w:rsidP="00EC49E2">
      <w:pPr>
        <w:ind w:firstLine="0"/>
      </w:pPr>
      <w:r>
        <w:rPr>
          <w:noProof/>
        </w:rPr>
      </w:r>
      <w:r w:rsidR="0079573A">
        <w:pict>
          <v:shape id="_x0000_s1164" type="#_x0000_t202" style="width:463.75pt;height:98.6pt;visibility:visible;mso-height-percent:200;mso-wrap-distance-top:3.6pt;mso-wrap-distance-bottom:3.6pt;mso-position-horizontal-relative:char;mso-position-vertical-relative:line;mso-height-percent:200;mso-width-relative:margin;mso-height-relative:margin">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Insere bilhete</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INSERT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ReservaBilhete</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r>
                    <w:rPr>
                      <w:rFonts w:ascii="Courier New" w:hAnsi="Courier New" w:cs="Courier New"/>
                      <w:b/>
                      <w:bCs/>
                      <w:color w:val="000080"/>
                      <w:sz w:val="20"/>
                      <w:szCs w:val="20"/>
                      <w:highlight w:val="white"/>
                      <w:lang w:eastAsia="pt-PT"/>
                    </w:rPr>
                    <w:t>)</w:t>
                  </w:r>
                </w:p>
                <w:p w:rsidR="00C145EA" w:rsidRDefault="00C145EA" w:rsidP="00EC49E2">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VALUES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id_reserva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nro_carr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tipo_lugar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r>
                    <w:rPr>
                      <w:rFonts w:ascii="Courier New" w:hAnsi="Courier New" w:cs="Courier New"/>
                      <w:b/>
                      <w:bCs/>
                      <w:color w:val="000080"/>
                      <w:sz w:val="20"/>
                      <w:szCs w:val="20"/>
                      <w:highlight w:val="white"/>
                      <w:lang w:eastAsia="pt-PT"/>
                    </w:rPr>
                    <w:t>);</w:t>
                  </w:r>
                </w:p>
              </w:txbxContent>
            </v:textbox>
            <w10:anchorlock/>
          </v:shape>
        </w:pict>
      </w:r>
    </w:p>
    <w:p w:rsidR="00EC49E2" w:rsidRDefault="00EC49E2" w:rsidP="00EC49E2">
      <w:pPr>
        <w:pStyle w:val="Legenda"/>
      </w:pPr>
      <w:r>
        <w:t xml:space="preserve">Fragmento </w:t>
      </w:r>
      <w:fldSimple w:instr=" SEQ Fragmento \* ARABIC ">
        <w:r w:rsidR="0096188C">
          <w:rPr>
            <w:noProof/>
          </w:rPr>
          <w:t>9</w:t>
        </w:r>
      </w:fldSimple>
      <w:r>
        <w:t xml:space="preserve"> – Inserção de dados na reserva</w:t>
      </w:r>
    </w:p>
    <w:p w:rsidR="00EC49E2" w:rsidRDefault="0079573A" w:rsidP="00EC49E2">
      <w:r>
        <w:t>Após a inserção dos dados, o valor do total de venda é atualizado. Por uma questão de completude, o valor de preço de venda é multiplicado por um para demonstrar de forma análogo o que sucede com os outros procedimentos de reserva.</w:t>
      </w:r>
    </w:p>
    <w:p w:rsidR="0079573A" w:rsidRDefault="0079573A" w:rsidP="00EC49E2"/>
    <w:p w:rsidR="00EC49E2" w:rsidRDefault="00EC49E2" w:rsidP="00EC49E2">
      <w:pPr>
        <w:ind w:firstLine="0"/>
      </w:pPr>
      <w:r>
        <w:rPr>
          <w:noProof/>
        </w:rPr>
      </w:r>
      <w:r w:rsidR="00327A74">
        <w:pict>
          <v:shape id="_x0000_s1165" type="#_x0000_t202" style="width:438.1pt;height:98.6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Atualiza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UPDATE</w:t>
                  </w:r>
                  <w:r>
                    <w:rPr>
                      <w:rFonts w:ascii="Courier New" w:hAnsi="Courier New" w:cs="Courier New"/>
                      <w:color w:val="000000"/>
                      <w:sz w:val="20"/>
                      <w:szCs w:val="20"/>
                      <w:highlight w:val="white"/>
                      <w:lang w:eastAsia="pt-PT"/>
                    </w:rPr>
                    <w:t xml:space="preserve">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SET</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TotalReserva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PrecoVenda</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w:t>
                  </w:r>
                </w:p>
                <w:p w:rsidR="00C145EA" w:rsidRDefault="00C145EA" w:rsidP="00EC49E2">
                  <w:pPr>
                    <w:ind w:firstLine="0"/>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r>
                    <w:rPr>
                      <w:rFonts w:ascii="Courier New" w:hAnsi="Courier New" w:cs="Courier New"/>
                      <w:color w:val="000000"/>
                      <w:sz w:val="20"/>
                      <w:szCs w:val="20"/>
                      <w:highlight w:val="white"/>
                      <w:lang w:eastAsia="pt-PT"/>
                    </w:rPr>
                    <w:t xml:space="preserve"> 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id_reserva</w:t>
                  </w:r>
                  <w:r>
                    <w:rPr>
                      <w:rFonts w:ascii="Courier New" w:hAnsi="Courier New" w:cs="Courier New"/>
                      <w:b/>
                      <w:bCs/>
                      <w:color w:val="000080"/>
                      <w:sz w:val="20"/>
                      <w:szCs w:val="20"/>
                      <w:highlight w:val="white"/>
                      <w:lang w:eastAsia="pt-PT"/>
                    </w:rPr>
                    <w:t>;</w:t>
                  </w:r>
                </w:p>
              </w:txbxContent>
            </v:textbox>
            <w10:anchorlock/>
          </v:shape>
        </w:pict>
      </w:r>
    </w:p>
    <w:p w:rsidR="00EC49E2" w:rsidRDefault="00EC49E2" w:rsidP="00EC49E2">
      <w:pPr>
        <w:pStyle w:val="Legenda"/>
      </w:pPr>
      <w:r>
        <w:t xml:space="preserve">Fragmento </w:t>
      </w:r>
      <w:fldSimple w:instr=" SEQ Fragmento \* ARABIC ">
        <w:r w:rsidR="0096188C">
          <w:rPr>
            <w:noProof/>
          </w:rPr>
          <w:t>10</w:t>
        </w:r>
      </w:fldSimple>
      <w:r>
        <w:t xml:space="preserve"> – Atualização do preço de venda da reserva</w:t>
      </w:r>
    </w:p>
    <w:p w:rsidR="00EC49E2" w:rsidRPr="0079573A" w:rsidRDefault="0079573A" w:rsidP="00EC49E2">
      <w:r>
        <w:t xml:space="preserve">Por fim, o valor da variável do </w:t>
      </w:r>
      <w:r w:rsidRPr="0079573A">
        <w:rPr>
          <w:i/>
        </w:rPr>
        <w:t>ha</w:t>
      </w:r>
      <w:r>
        <w:rPr>
          <w:i/>
        </w:rPr>
        <w:t>n</w:t>
      </w:r>
      <w:r w:rsidRPr="0079573A">
        <w:rPr>
          <w:i/>
        </w:rPr>
        <w:t>dler</w:t>
      </w:r>
      <w:r>
        <w:t xml:space="preserve"> é testada. Caso tenha ocorrido alguma exceção, as operações são revertidas. Caso contrário, são realizadas.</w:t>
      </w:r>
    </w:p>
    <w:p w:rsidR="00EC49E2" w:rsidRDefault="00EC49E2" w:rsidP="00EC49E2">
      <w:pPr>
        <w:ind w:firstLine="0"/>
      </w:pPr>
      <w:r>
        <w:rPr>
          <w:noProof/>
        </w:rPr>
      </w:r>
      <w:r>
        <w:pict>
          <v:shape id="_x0000_s1166" type="#_x0000_t202" style="width:443.05pt;height:138.2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Verificação da ocorrência de um erro.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ErroTransacao </w:t>
                  </w:r>
                  <w:r>
                    <w:rPr>
                      <w:rFonts w:ascii="Courier New" w:hAnsi="Courier New" w:cs="Courier New"/>
                      <w:b/>
                      <w:bCs/>
                      <w:color w:val="0000FF"/>
                      <w:sz w:val="20"/>
                      <w:szCs w:val="20"/>
                      <w:highlight w:val="white"/>
                      <w:lang w:eastAsia="pt-PT"/>
                    </w:rPr>
                    <w:t>THEN</w:t>
                  </w:r>
                </w:p>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8000"/>
                      <w:sz w:val="20"/>
                      <w:szCs w:val="20"/>
                      <w:highlight w:val="white"/>
                      <w:lang w:eastAsia="pt-PT"/>
                    </w:rPr>
                    <w:t>-- Desfazer as operações realizadas.</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ELSE</w:t>
                  </w:r>
                </w:p>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8000"/>
                      <w:sz w:val="20"/>
                      <w:szCs w:val="20"/>
                      <w:highlight w:val="white"/>
                      <w:lang w:eastAsia="pt-PT"/>
                    </w:rPr>
                    <w:t>-- Confirmar as operações realizadas.</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COMMIT</w:t>
                  </w:r>
                  <w:r>
                    <w:rPr>
                      <w:rFonts w:ascii="Courier New" w:hAnsi="Courier New" w:cs="Courier New"/>
                      <w:b/>
                      <w:bCs/>
                      <w:color w:val="000080"/>
                      <w:sz w:val="20"/>
                      <w:szCs w:val="20"/>
                      <w:highlight w:val="white"/>
                      <w:lang w:eastAsia="pt-PT"/>
                    </w:rPr>
                    <w:t>;</w:t>
                  </w:r>
                </w:p>
                <w:p w:rsidR="00C145EA" w:rsidRDefault="00C145EA" w:rsidP="00EC49E2">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txbxContent>
            </v:textbox>
            <w10:anchorlock/>
          </v:shape>
        </w:pict>
      </w:r>
    </w:p>
    <w:p w:rsidR="00EC49E2" w:rsidRPr="00EC49E2" w:rsidRDefault="00EC49E2" w:rsidP="00EC49E2">
      <w:pPr>
        <w:pStyle w:val="Legenda"/>
      </w:pPr>
      <w:r>
        <w:t xml:space="preserve">Fragmento </w:t>
      </w:r>
      <w:fldSimple w:instr=" SEQ Fragmento \* ARABIC ">
        <w:r w:rsidR="0096188C">
          <w:rPr>
            <w:noProof/>
          </w:rPr>
          <w:t>11</w:t>
        </w:r>
      </w:fldSimple>
      <w:r>
        <w:t xml:space="preserve"> – Teste à variável do </w:t>
      </w:r>
      <w:r w:rsidRPr="00EC49E2">
        <w:rPr>
          <w:i/>
        </w:rPr>
        <w:t>handler</w:t>
      </w:r>
    </w:p>
    <w:p w:rsidR="005211BC" w:rsidRDefault="005211BC" w:rsidP="005211BC">
      <w:r>
        <w:br w:type="page"/>
      </w:r>
    </w:p>
    <w:p w:rsidR="005211BC" w:rsidRDefault="005211BC" w:rsidP="005211BC"/>
    <w:p w:rsidR="005211BC" w:rsidRPr="005211BC" w:rsidRDefault="005211BC" w:rsidP="005211BC"/>
    <w:p w:rsidR="003B52DF" w:rsidRPr="00EC49E2" w:rsidRDefault="003B52DF" w:rsidP="003B52DF">
      <w:pPr>
        <w:numPr>
          <w:ilvl w:val="2"/>
          <w:numId w:val="35"/>
        </w:numPr>
      </w:pPr>
      <w:bookmarkStart w:id="277" w:name="_Toc441261868"/>
      <w:bookmarkStart w:id="278" w:name="_Toc466810693"/>
      <w:bookmarkEnd w:id="274"/>
      <w:bookmarkEnd w:id="275"/>
      <w:r w:rsidRPr="003B52DF">
        <w:rPr>
          <w:rFonts w:ascii="Calibri" w:hAnsi="Calibri" w:cs="Arial"/>
          <w:b/>
          <w:bCs/>
          <w:sz w:val="28"/>
          <w:szCs w:val="26"/>
        </w:rPr>
        <w:t>Consultar os lugares livres de um dado itinerário</w:t>
      </w:r>
    </w:p>
    <w:p w:rsidR="0092237E" w:rsidRDefault="0092237E" w:rsidP="0092237E">
      <w:r>
        <w:t>Para efetuar esta consulta criou-se o seguinte procedimento:</w:t>
      </w:r>
    </w:p>
    <w:p w:rsidR="00EC49E2" w:rsidRDefault="00EC49E2" w:rsidP="00EC49E2">
      <w:r>
        <w:rPr>
          <w:noProof/>
        </w:rPr>
      </w:r>
      <w:r w:rsidR="00327A74">
        <w:pict>
          <v:shape id="_x0000_s1167" type="#_x0000_t202" style="width:382.3pt;height:75.9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
                    <w:rPr>
                      <w:rFonts w:ascii="Courier New" w:hAnsi="Courier New" w:cs="Courier New"/>
                      <w:b/>
                      <w:bCs/>
                      <w:color w:val="0000FF"/>
                      <w:sz w:val="20"/>
                      <w:szCs w:val="20"/>
                      <w:highlight w:val="white"/>
                      <w:lang w:eastAsia="pt-PT"/>
                    </w:rPr>
                    <w:t>CREATE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PROCEDURE</w:t>
                  </w:r>
                  <w:r>
                    <w:rPr>
                      <w:rFonts w:ascii="Courier New" w:hAnsi="Courier New" w:cs="Courier New"/>
                      <w:color w:val="000000"/>
                      <w:sz w:val="20"/>
                      <w:szCs w:val="20"/>
                      <w:highlight w:val="white"/>
                      <w:lang w:eastAsia="pt-PT"/>
                    </w:rPr>
                    <w:t xml:space="preserve"> `sp_consultar_lugares_livres`</w:t>
                  </w:r>
                  <w:r>
                    <w:rPr>
                      <w:rFonts w:ascii="Courier New" w:hAnsi="Courier New" w:cs="Courier New"/>
                      <w:b/>
                      <w:bCs/>
                      <w:color w:val="000080"/>
                      <w:sz w:val="20"/>
                      <w:szCs w:val="20"/>
                      <w:highlight w:val="white"/>
                      <w:lang w:eastAsia="pt-PT"/>
                    </w:rPr>
                    <w:t>(</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itinerario_nro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txbxContent>
            </v:textbox>
            <w10:anchorlock/>
          </v:shape>
        </w:pict>
      </w:r>
    </w:p>
    <w:p w:rsidR="00EC49E2" w:rsidRDefault="005C2065" w:rsidP="005C2065">
      <w:pPr>
        <w:pStyle w:val="Legenda"/>
      </w:pPr>
      <w:r>
        <w:t xml:space="preserve">Fragmento </w:t>
      </w:r>
      <w:fldSimple w:instr=" SEQ Fragmento \* ARABIC ">
        <w:r w:rsidR="0096188C">
          <w:rPr>
            <w:noProof/>
          </w:rPr>
          <w:t>12</w:t>
        </w:r>
      </w:fldSimple>
      <w:r w:rsidR="0092237E">
        <w:t xml:space="preserve"> Assinatura do procedimento de consulta de lugares livres</w:t>
      </w:r>
    </w:p>
    <w:p w:rsidR="0092237E" w:rsidRDefault="0092237E" w:rsidP="00EC49E2"/>
    <w:p w:rsidR="00162FB3" w:rsidRDefault="00162FB3" w:rsidP="00EC49E2">
      <w:r>
        <w:t>Antes de proceder com o resto da consulta, é necessário obter o valor do comboio associado ao itinerário, para posteriormente filtrar os resultados por este número de comboio.</w:t>
      </w:r>
    </w:p>
    <w:p w:rsidR="00EC49E2" w:rsidRDefault="00EC49E2" w:rsidP="00EC49E2">
      <w:r>
        <w:rPr>
          <w:noProof/>
        </w:rPr>
      </w:r>
      <w:r w:rsidR="00327A74">
        <w:pict>
          <v:shape id="_x0000_s1168" type="#_x0000_t202" style="width:382.45pt;height:240.2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Obtem número do comboio correspondente ao itinerario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NroComboio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nro_comboio </w:t>
                  </w:r>
                  <w:r>
                    <w:rPr>
                      <w:rFonts w:ascii="Courier New" w:hAnsi="Courier New" w:cs="Courier New"/>
                      <w:b/>
                      <w:bCs/>
                      <w:color w:val="0000FF"/>
                      <w:sz w:val="20"/>
                      <w:szCs w:val="20"/>
                      <w:highlight w:val="white"/>
                      <w:lang w:eastAsia="pt-PT"/>
                    </w:rPr>
                    <w:t>FROM</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Percurso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Comboio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Itinerario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EC49E2">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r>
                    <w:rPr>
                      <w:rFonts w:ascii="Courier New" w:hAnsi="Courier New" w:cs="Courier New"/>
                      <w:b/>
                      <w:bCs/>
                      <w:color w:val="000080"/>
                      <w:sz w:val="20"/>
                      <w:szCs w:val="20"/>
                      <w:highlight w:val="white"/>
                      <w:lang w:eastAsia="pt-PT"/>
                    </w:rPr>
                    <w:t>;</w:t>
                  </w:r>
                </w:p>
              </w:txbxContent>
            </v:textbox>
            <w10:anchorlock/>
          </v:shape>
        </w:pict>
      </w:r>
    </w:p>
    <w:p w:rsidR="00162FB3" w:rsidRDefault="005C2065" w:rsidP="00162FB3">
      <w:pPr>
        <w:pStyle w:val="Legenda"/>
      </w:pPr>
      <w:r>
        <w:t xml:space="preserve">Fragmento </w:t>
      </w:r>
      <w:fldSimple w:instr=" SEQ Fragmento \* ARABIC ">
        <w:r w:rsidR="0096188C">
          <w:rPr>
            <w:noProof/>
          </w:rPr>
          <w:t>13</w:t>
        </w:r>
      </w:fldSimple>
      <w:r w:rsidR="0092237E">
        <w:t xml:space="preserve"> – Primeira consulta pelo número do comboio</w:t>
      </w:r>
    </w:p>
    <w:p w:rsidR="00162FB3" w:rsidRPr="00162FB3" w:rsidRDefault="00162FB3" w:rsidP="00162FB3"/>
    <w:p w:rsidR="00162FB3" w:rsidRDefault="00162FB3" w:rsidP="00162FB3">
      <w:r w:rsidRPr="00162FB3">
        <w:t xml:space="preserve">Pretende-se obter a diferença entre o conjunto da direita (lugares disponíveis) e os da esquerda (lugares ocupados). </w:t>
      </w:r>
      <w:r>
        <w:t>No entanto, para realizar o resto da consulta teve-se em conta o diagrama que está a seguir, e forma como os OUTER JOIN’s funcionam, i.e., o grau em cada um dos conjuntos deve ser igual, e no conjunto com menor numero de valores da junção aparecem nulos.</w:t>
      </w:r>
    </w:p>
    <w:p w:rsidR="00162FB3" w:rsidRDefault="00162FB3" w:rsidP="00162FB3">
      <w:pPr>
        <w:keepNext/>
        <w:jc w:val="center"/>
      </w:pPr>
      <w:r>
        <w:lastRenderedPageBreak/>
        <w:pict>
          <v:shape id="_x0000_i1053" type="#_x0000_t75" style="width:204.75pt;height:220.5pt">
            <v:imagedata r:id="rId44" o:title="Screenshot_1"/>
          </v:shape>
        </w:pict>
      </w:r>
    </w:p>
    <w:p w:rsidR="00162FB3" w:rsidRDefault="00162FB3" w:rsidP="00162FB3">
      <w:pPr>
        <w:pStyle w:val="Legenda"/>
      </w:pPr>
      <w:bookmarkStart w:id="279" w:name="_Toc468139295"/>
      <w:r>
        <w:t xml:space="preserve">Figura </w:t>
      </w:r>
      <w:fldSimple w:instr=" SEQ Figura \* ARABIC ">
        <w:r w:rsidR="0096188C">
          <w:rPr>
            <w:noProof/>
          </w:rPr>
          <w:t>24</w:t>
        </w:r>
      </w:fldSimple>
      <w:r>
        <w:t xml:space="preserve"> – RIGHT JOIN</w:t>
      </w:r>
      <w:bookmarkEnd w:id="279"/>
    </w:p>
    <w:p w:rsidR="00162FB3" w:rsidRDefault="00162FB3" w:rsidP="00162FB3">
      <w:r>
        <w:t xml:space="preserve">Deste modo, pretende-se obter </w:t>
      </w:r>
      <w:r w:rsidR="00D9511B">
        <w:t xml:space="preserve">os valores dos bilhetes reservados, projetando os atributos de </w:t>
      </w:r>
      <w:r w:rsidR="00D9511B" w:rsidRPr="00D9511B">
        <w:rPr>
          <w:i/>
        </w:rPr>
        <w:t>ReservaBilhete</w:t>
      </w:r>
      <w:r w:rsidR="00D9511B">
        <w:t xml:space="preserve"> equivalentes em </w:t>
      </w:r>
      <w:r w:rsidR="00D9511B" w:rsidRPr="00D9511B">
        <w:rPr>
          <w:i/>
        </w:rPr>
        <w:t>ComboioLugar</w:t>
      </w:r>
    </w:p>
    <w:p w:rsidR="00162FB3" w:rsidRDefault="00162FB3" w:rsidP="00D9511B">
      <w:pPr>
        <w:ind w:firstLine="0"/>
      </w:pPr>
    </w:p>
    <w:p w:rsidR="00EC49E2" w:rsidRDefault="00EC49E2" w:rsidP="00EC49E2">
      <w:r>
        <w:rPr>
          <w:noProof/>
        </w:rPr>
      </w:r>
      <w:r w:rsidR="00327A74">
        <w:pict>
          <v:shape id="_x0000_s1169" type="#_x0000_t202" style="width:382.6pt;height:251.5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FROM</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p>
                <w:p w:rsidR="00C145EA" w:rsidRDefault="00C145EA" w:rsidP="00EC49E2">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p>
              </w:txbxContent>
            </v:textbox>
            <w10:anchorlock/>
          </v:shape>
        </w:pict>
      </w:r>
    </w:p>
    <w:p w:rsidR="00EC49E2" w:rsidRDefault="005C2065" w:rsidP="005C2065">
      <w:pPr>
        <w:pStyle w:val="Legenda"/>
      </w:pPr>
      <w:r>
        <w:t xml:space="preserve">Fragmento </w:t>
      </w:r>
      <w:fldSimple w:instr=" SEQ Fragmento \* ARABIC ">
        <w:r w:rsidR="0096188C">
          <w:rPr>
            <w:noProof/>
          </w:rPr>
          <w:t>14</w:t>
        </w:r>
      </w:fldSimple>
      <w:r w:rsidR="0092237E">
        <w:t xml:space="preserve"> – Segunda consulta para obter os lugares ocupados do itinerário</w:t>
      </w:r>
    </w:p>
    <w:p w:rsidR="00EC49E2" w:rsidRPr="00D9511B" w:rsidRDefault="00D9511B" w:rsidP="00EC49E2">
      <w:r>
        <w:br w:type="page"/>
      </w:r>
      <w:r>
        <w:lastRenderedPageBreak/>
        <w:t xml:space="preserve">Em seguida inclui-se esta consulta numa outra maior, onde seria feita a junção à direita da tabela resultante (Tabela T), com a tabela </w:t>
      </w:r>
      <w:r w:rsidRPr="00D9511B">
        <w:rPr>
          <w:i/>
        </w:rPr>
        <w:t>ComboioLugar</w:t>
      </w:r>
      <w:r>
        <w:t>, filtrando os nulos da tabela T, pelo valor da sua chave composta e pelo valor do número de comboio respetivo. No fim, é efetuada a projeção para obter os lugares livres daquele itinerário.</w:t>
      </w:r>
    </w:p>
    <w:p w:rsidR="00EC49E2" w:rsidRDefault="005C2065" w:rsidP="005C2065">
      <w:pPr>
        <w:ind w:firstLine="0"/>
      </w:pPr>
      <w:r>
        <w:rPr>
          <w:noProof/>
        </w:rPr>
      </w:r>
      <w:r w:rsidR="0092237E">
        <w:pict>
          <v:shape id="_x0000_s1170" type="#_x0000_t202" style="width:434.2pt;height:332.8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Default="00C145EA" w:rsidP="005C2065">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Obtem os lugares livres do comboio correspondente ao itinerario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FROM</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FROM</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RIGHT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NroLugar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NroLugar </w:t>
                  </w:r>
                  <w:r>
                    <w:rPr>
                      <w:rFonts w:ascii="Courier New" w:hAnsi="Courier New" w:cs="Courier New"/>
                      <w:b/>
                      <w:bCs/>
                      <w:color w:val="0000FF"/>
                      <w:sz w:val="20"/>
                      <w:szCs w:val="20"/>
                      <w:highlight w:val="white"/>
                      <w:lang w:eastAsia="pt-PT"/>
                    </w:rPr>
                    <w:t>IS</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NULL</w:t>
                  </w:r>
                </w:p>
                <w:p w:rsidR="00C145EA" w:rsidRPr="005C2065"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Pr>
                      <w:rFonts w:ascii="Courier New" w:hAnsi="Courier New" w:cs="Courier New"/>
                      <w:color w:val="000000"/>
                      <w:sz w:val="20"/>
                      <w:szCs w:val="20"/>
                      <w:highlight w:val="white"/>
                      <w:lang w:eastAsia="pt-PT"/>
                    </w:rPr>
                    <w:t xml:space="preserve">        </w:t>
                  </w:r>
                  <w:r w:rsidRPr="005C2065">
                    <w:rPr>
                      <w:rFonts w:ascii="Courier New" w:hAnsi="Courier New" w:cs="Courier New"/>
                      <w:b/>
                      <w:bCs/>
                      <w:color w:val="0000FF"/>
                      <w:sz w:val="20"/>
                      <w:szCs w:val="20"/>
                      <w:highlight w:val="white"/>
                      <w:lang w:val="en-US" w:eastAsia="pt-PT"/>
                    </w:rPr>
                    <w:t>AND</w:t>
                  </w:r>
                  <w:r w:rsidRPr="005C2065">
                    <w:rPr>
                      <w:rFonts w:ascii="Courier New" w:hAnsi="Courier New" w:cs="Courier New"/>
                      <w:color w:val="000000"/>
                      <w:sz w:val="20"/>
                      <w:szCs w:val="20"/>
                      <w:highlight w:val="white"/>
                      <w:lang w:val="en-US" w:eastAsia="pt-PT"/>
                    </w:rPr>
                    <w:t xml:space="preserve"> T</w:t>
                  </w:r>
                  <w:r w:rsidRPr="005C2065">
                    <w:rPr>
                      <w:rFonts w:ascii="Courier New" w:hAnsi="Courier New" w:cs="Courier New"/>
                      <w:b/>
                      <w:bCs/>
                      <w:color w:val="000080"/>
                      <w:sz w:val="20"/>
                      <w:szCs w:val="20"/>
                      <w:highlight w:val="white"/>
                      <w:lang w:val="en-US" w:eastAsia="pt-PT"/>
                    </w:rPr>
                    <w:t>.</w:t>
                  </w:r>
                  <w:r w:rsidRPr="005C2065">
                    <w:rPr>
                      <w:rFonts w:ascii="Courier New" w:hAnsi="Courier New" w:cs="Courier New"/>
                      <w:color w:val="000000"/>
                      <w:sz w:val="20"/>
                      <w:szCs w:val="20"/>
                      <w:highlight w:val="white"/>
                      <w:lang w:val="en-US" w:eastAsia="pt-PT"/>
                    </w:rPr>
                    <w:t xml:space="preserve">Comboio </w:t>
                  </w:r>
                  <w:r w:rsidRPr="005C2065">
                    <w:rPr>
                      <w:rFonts w:ascii="Courier New" w:hAnsi="Courier New" w:cs="Courier New"/>
                      <w:b/>
                      <w:bCs/>
                      <w:color w:val="0000FF"/>
                      <w:sz w:val="20"/>
                      <w:szCs w:val="20"/>
                      <w:highlight w:val="white"/>
                      <w:lang w:val="en-US" w:eastAsia="pt-PT"/>
                    </w:rPr>
                    <w:t>IS</w:t>
                  </w:r>
                  <w:r w:rsidRPr="005C2065">
                    <w:rPr>
                      <w:rFonts w:ascii="Courier New" w:hAnsi="Courier New" w:cs="Courier New"/>
                      <w:color w:val="000000"/>
                      <w:sz w:val="20"/>
                      <w:szCs w:val="20"/>
                      <w:highlight w:val="white"/>
                      <w:lang w:val="en-US" w:eastAsia="pt-PT"/>
                    </w:rPr>
                    <w:t xml:space="preserve"> </w:t>
                  </w:r>
                  <w:r w:rsidRPr="005C2065">
                    <w:rPr>
                      <w:rFonts w:ascii="Courier New" w:hAnsi="Courier New" w:cs="Courier New"/>
                      <w:b/>
                      <w:bCs/>
                      <w:color w:val="0000FF"/>
                      <w:sz w:val="20"/>
                      <w:szCs w:val="20"/>
                      <w:highlight w:val="white"/>
                      <w:lang w:val="en-US" w:eastAsia="pt-PT"/>
                    </w:rPr>
                    <w:t>NULL</w:t>
                  </w:r>
                  <w:r w:rsidRPr="005C2065">
                    <w:rPr>
                      <w:rFonts w:ascii="Courier New" w:hAnsi="Courier New" w:cs="Courier New"/>
                      <w:b/>
                      <w:bCs/>
                      <w:color w:val="000080"/>
                      <w:sz w:val="20"/>
                      <w:szCs w:val="20"/>
                      <w:highlight w:val="white"/>
                      <w:lang w:val="en-US" w:eastAsia="pt-PT"/>
                    </w:rPr>
                    <w:t>;</w:t>
                  </w:r>
                </w:p>
                <w:p w:rsidR="00C145EA" w:rsidRPr="005C2065" w:rsidRDefault="00C145EA">
                  <w:pPr>
                    <w:rPr>
                      <w:lang w:val="en-US"/>
                    </w:rPr>
                  </w:pPr>
                </w:p>
              </w:txbxContent>
            </v:textbox>
            <w10:anchorlock/>
          </v:shape>
        </w:pict>
      </w:r>
    </w:p>
    <w:p w:rsidR="00EC49E2" w:rsidRDefault="005C2065" w:rsidP="005C2065">
      <w:pPr>
        <w:pStyle w:val="Legenda"/>
      </w:pPr>
      <w:r>
        <w:t xml:space="preserve">Fragmento </w:t>
      </w:r>
      <w:fldSimple w:instr=" SEQ Fragmento \* ARABIC ">
        <w:r w:rsidR="0096188C">
          <w:rPr>
            <w:noProof/>
          </w:rPr>
          <w:t>15</w:t>
        </w:r>
      </w:fldSimple>
      <w:r w:rsidR="0092237E">
        <w:t xml:space="preserve"> – Consulta completa com RIGHT JOIN</w:t>
      </w:r>
    </w:p>
    <w:p w:rsidR="00327A74" w:rsidRPr="00327A74" w:rsidRDefault="00327A74" w:rsidP="00327A74">
      <w:r>
        <w:br w:type="page"/>
      </w:r>
    </w:p>
    <w:p w:rsidR="00BA1363" w:rsidRDefault="00DC283C" w:rsidP="00DB5D84">
      <w:pPr>
        <w:pStyle w:val="Cabealho2"/>
        <w:numPr>
          <w:ilvl w:val="1"/>
          <w:numId w:val="35"/>
        </w:numPr>
      </w:pPr>
      <w:bookmarkStart w:id="280" w:name="_Toc468139259"/>
      <w:r>
        <w:t>Estimativa dos Requisitos de Espaço em Disco</w:t>
      </w:r>
      <w:bookmarkStart w:id="281" w:name="_Toc441261869"/>
      <w:bookmarkStart w:id="282" w:name="_Toc466810694"/>
      <w:bookmarkEnd w:id="277"/>
      <w:bookmarkEnd w:id="278"/>
      <w:bookmarkEnd w:id="280"/>
    </w:p>
    <w:p w:rsidR="00DC283C" w:rsidRDefault="00DC283C" w:rsidP="00BA1363">
      <w:pPr>
        <w:pStyle w:val="Cabealho3"/>
        <w:numPr>
          <w:ilvl w:val="2"/>
          <w:numId w:val="35"/>
        </w:numPr>
      </w:pPr>
      <w:bookmarkStart w:id="283" w:name="_Toc468139260"/>
      <w:r w:rsidRPr="00367878">
        <w:t>Povoamento e tamanho inicial</w:t>
      </w:r>
      <w:bookmarkEnd w:id="281"/>
      <w:bookmarkEnd w:id="282"/>
      <w:bookmarkEnd w:id="283"/>
    </w:p>
    <w:p w:rsidR="004E7FE0" w:rsidRDefault="004E7FE0" w:rsidP="004E7FE0"/>
    <w:p w:rsidR="00C145EA" w:rsidRDefault="00C145EA" w:rsidP="00C145EA">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96188C">
        <w:t>3.5.1</w:t>
      </w:r>
      <w:r>
        <w:fldChar w:fldCharType="end"/>
      </w:r>
      <w:r>
        <w:t>. Assim, a visão final do espaço em disco é o mais realista possível. Após o povoamento, para conhecer o tamanho das tabelas, executou-se a consulta em SQL que se encontra a seguir:</w:t>
      </w:r>
    </w:p>
    <w:p w:rsidR="00C145EA" w:rsidRDefault="00C145EA" w:rsidP="00C145EA">
      <w:pPr>
        <w:ind w:firstLine="0"/>
      </w:pPr>
    </w:p>
    <w:p w:rsidR="00C145EA" w:rsidRDefault="00C145EA" w:rsidP="00C145EA">
      <w:pPr>
        <w:ind w:firstLine="0"/>
      </w:pPr>
      <w:r>
        <w:rPr>
          <w:noProof/>
        </w:rPr>
      </w:r>
      <w:r w:rsidR="00FE6697">
        <w:pict>
          <v:shape id="_x0000_s1171" type="#_x0000_t202" style="width:437.55pt;height:58.95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C145EA" w:rsidRPr="00C145EA" w:rsidRDefault="00C145EA" w:rsidP="00C145EA">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C145EA">
                    <w:rPr>
                      <w:rFonts w:ascii="Courier New" w:hAnsi="Courier New" w:cs="Courier New"/>
                      <w:b/>
                      <w:bCs/>
                      <w:color w:val="0000FF"/>
                      <w:sz w:val="20"/>
                      <w:szCs w:val="20"/>
                      <w:highlight w:val="white"/>
                      <w:lang w:val="en-US" w:eastAsia="pt-PT"/>
                    </w:rPr>
                    <w:t>SELECT</w:t>
                  </w:r>
                  <w:r w:rsidRPr="00C145EA">
                    <w:rPr>
                      <w:rFonts w:ascii="Courier New" w:hAnsi="Courier New" w:cs="Courier New"/>
                      <w:color w:val="000000"/>
                      <w:sz w:val="20"/>
                      <w:szCs w:val="20"/>
                      <w:highlight w:val="white"/>
                      <w:lang w:val="en-US" w:eastAsia="pt-PT"/>
                    </w:rPr>
                    <w:t xml:space="preserve"> TABLE_NAME</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table_rows</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data_length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'Dados (KB)'</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index_length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'Indices (KB)'</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p>
                <w:p w:rsidR="00C145EA" w:rsidRPr="00C145EA" w:rsidRDefault="00C145EA" w:rsidP="00C145EA">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C145EA">
                    <w:rPr>
                      <w:rFonts w:ascii="Courier New" w:hAnsi="Courier New" w:cs="Courier New"/>
                      <w:b/>
                      <w:bCs/>
                      <w:color w:val="0000FF"/>
                      <w:sz w:val="20"/>
                      <w:szCs w:val="20"/>
                      <w:highlight w:val="white"/>
                      <w:lang w:val="en-US" w:eastAsia="pt-PT"/>
                    </w:rPr>
                    <w:t>round</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data_length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index_length</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FF8000"/>
                      <w:sz w:val="20"/>
                      <w:szCs w:val="20"/>
                      <w:highlight w:val="white"/>
                      <w:lang w:val="en-US" w:eastAsia="pt-PT"/>
                    </w:rPr>
                    <w:t>5</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'Size in MB'</w:t>
                  </w:r>
                </w:p>
                <w:p w:rsidR="00C145EA" w:rsidRPr="00C145EA" w:rsidRDefault="00C145EA" w:rsidP="00C145EA">
                  <w:pPr>
                    <w:rPr>
                      <w:lang w:val="en-US"/>
                    </w:rPr>
                  </w:pPr>
                  <w:r w:rsidRPr="00C145EA">
                    <w:rPr>
                      <w:rFonts w:ascii="Courier New" w:hAnsi="Courier New" w:cs="Courier New"/>
                      <w:color w:val="000000"/>
                      <w:sz w:val="20"/>
                      <w:szCs w:val="20"/>
                      <w:highlight w:val="white"/>
                      <w:lang w:val="en-US" w:eastAsia="pt-PT"/>
                    </w:rPr>
                    <w:tab/>
                  </w:r>
                  <w:r w:rsidRPr="00C145EA">
                    <w:rPr>
                      <w:rFonts w:ascii="Courier New" w:hAnsi="Courier New" w:cs="Courier New"/>
                      <w:b/>
                      <w:bCs/>
                      <w:color w:val="0000FF"/>
                      <w:sz w:val="20"/>
                      <w:szCs w:val="20"/>
                      <w:highlight w:val="white"/>
                      <w:lang w:val="en-US" w:eastAsia="pt-PT"/>
                    </w:rPr>
                    <w:t>FROM</w:t>
                  </w:r>
                  <w:r w:rsidRPr="00C145EA">
                    <w:rPr>
                      <w:rFonts w:ascii="Courier New" w:hAnsi="Courier New" w:cs="Courier New"/>
                      <w:color w:val="000000"/>
                      <w:sz w:val="20"/>
                      <w:szCs w:val="20"/>
                      <w:highlight w:val="white"/>
                      <w:lang w:val="en-US" w:eastAsia="pt-PT"/>
                    </w:rPr>
                    <w:t xml:space="preserve"> information_schema</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TABLES </w:t>
                  </w:r>
                  <w:r w:rsidRPr="00C145EA">
                    <w:rPr>
                      <w:rFonts w:ascii="Courier New" w:hAnsi="Courier New" w:cs="Courier New"/>
                      <w:b/>
                      <w:bCs/>
                      <w:color w:val="0000FF"/>
                      <w:sz w:val="20"/>
                      <w:szCs w:val="20"/>
                      <w:highlight w:val="white"/>
                      <w:lang w:val="en-US" w:eastAsia="pt-PT"/>
                    </w:rPr>
                    <w:t>WHERE</w:t>
                  </w:r>
                  <w:r w:rsidRPr="00C145EA">
                    <w:rPr>
                      <w:rFonts w:ascii="Courier New" w:hAnsi="Courier New" w:cs="Courier New"/>
                      <w:color w:val="000000"/>
                      <w:sz w:val="20"/>
                      <w:szCs w:val="20"/>
                      <w:highlight w:val="white"/>
                      <w:lang w:val="en-US" w:eastAsia="pt-PT"/>
                    </w:rPr>
                    <w:t xml:space="preserve"> table_schema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'Agencia'</w:t>
                  </w:r>
                  <w:r w:rsidRPr="00C145EA">
                    <w:rPr>
                      <w:rFonts w:ascii="Courier New" w:hAnsi="Courier New" w:cs="Courier New"/>
                      <w:b/>
                      <w:bCs/>
                      <w:color w:val="000080"/>
                      <w:sz w:val="20"/>
                      <w:szCs w:val="20"/>
                      <w:highlight w:val="white"/>
                      <w:lang w:val="en-US" w:eastAsia="pt-PT"/>
                    </w:rPr>
                    <w:t>;</w:t>
                  </w:r>
                </w:p>
              </w:txbxContent>
            </v:textbox>
            <w10:anchorlock/>
          </v:shape>
        </w:pict>
      </w:r>
    </w:p>
    <w:p w:rsidR="00C145EA" w:rsidRDefault="00C145EA" w:rsidP="00C145EA">
      <w:pPr>
        <w:ind w:firstLine="0"/>
      </w:pPr>
    </w:p>
    <w:p w:rsidR="00C145EA" w:rsidRPr="003F7846" w:rsidRDefault="00C145EA" w:rsidP="00C145EA">
      <w:pPr>
        <w:ind w:firstLine="0"/>
        <w:rPr>
          <w:lang w:val="en-US"/>
        </w:rPr>
      </w:pPr>
    </w:p>
    <w:p w:rsidR="00C145EA" w:rsidRDefault="00C145EA" w:rsidP="00C145EA">
      <w:pPr>
        <w:ind w:firstLine="0"/>
      </w:pPr>
      <w:r>
        <w:t>Obtendo como resultado a seguinte tabela:</w:t>
      </w:r>
    </w:p>
    <w:p w:rsidR="00FE6697" w:rsidRDefault="00C145EA" w:rsidP="00FE6697">
      <w:pPr>
        <w:keepNext/>
        <w:ind w:firstLine="0"/>
        <w:jc w:val="center"/>
      </w:pPr>
      <w:r w:rsidRPr="009348AD">
        <w:rPr>
          <w:noProof/>
          <w:lang w:eastAsia="pt-PT"/>
        </w:rPr>
        <w:pict>
          <v:shape id="Imagem 27" o:spid="_x0000_i1057" type="#_x0000_t75" style="width:318.75pt;height:157.5pt;visibility:visible">
            <v:imagedata r:id="rId45" o:title="espaço_em_disco2"/>
          </v:shape>
        </w:pict>
      </w:r>
    </w:p>
    <w:p w:rsidR="00C145EA" w:rsidRDefault="00FE6697" w:rsidP="00FE6697">
      <w:pPr>
        <w:pStyle w:val="Legenda"/>
      </w:pPr>
      <w:bookmarkStart w:id="284" w:name="_Toc468139296"/>
      <w:r>
        <w:t xml:space="preserve">Figura </w:t>
      </w:r>
      <w:fldSimple w:instr=" SEQ Figura \* ARABIC ">
        <w:r w:rsidR="0096188C">
          <w:rPr>
            <w:noProof/>
          </w:rPr>
          <w:t>25</w:t>
        </w:r>
      </w:fldSimple>
      <w:r>
        <w:t xml:space="preserve"> – Nº de registo e tamanho inicial das tabelas</w:t>
      </w:r>
      <w:bookmarkEnd w:id="284"/>
    </w:p>
    <w:p w:rsidR="00C145EA" w:rsidRDefault="00C145EA" w:rsidP="00C145EA">
      <w:pPr>
        <w:rPr>
          <w:sz w:val="24"/>
        </w:rPr>
      </w:pPr>
    </w:p>
    <w:p w:rsidR="00C145EA" w:rsidRDefault="00C145EA" w:rsidP="00C145EA">
      <w:pPr>
        <w:rPr>
          <w:sz w:val="24"/>
        </w:rPr>
      </w:pPr>
    </w:p>
    <w:p w:rsidR="00C145EA" w:rsidRDefault="00C145EA" w:rsidP="00C145EA">
      <w:pPr>
        <w:rPr>
          <w:sz w:val="24"/>
        </w:rPr>
      </w:pPr>
      <w:r w:rsidRPr="004D5648">
        <w:rPr>
          <w:sz w:val="24"/>
        </w:rPr>
        <w:t xml:space="preserve">De seguida foi </w:t>
      </w:r>
      <w:r w:rsidR="00FE6697" w:rsidRPr="004D5648">
        <w:rPr>
          <w:sz w:val="24"/>
        </w:rPr>
        <w:t>efetuada</w:t>
      </w:r>
      <w:r w:rsidR="00FE6697">
        <w:rPr>
          <w:sz w:val="24"/>
        </w:rPr>
        <w:t xml:space="preserve"> a seguinte consulta</w:t>
      </w:r>
      <w:r w:rsidRPr="004D5648">
        <w:rPr>
          <w:sz w:val="24"/>
        </w:rPr>
        <w:t xml:space="preserve"> para saber o espaço total ocupado pela base de dados:</w:t>
      </w:r>
    </w:p>
    <w:p w:rsidR="00C145EA" w:rsidRPr="004D5648" w:rsidRDefault="00C145EA" w:rsidP="00C145EA">
      <w:pPr>
        <w:rPr>
          <w:sz w:val="24"/>
        </w:rPr>
      </w:pPr>
    </w:p>
    <w:p w:rsidR="00C145EA" w:rsidRPr="003F7846" w:rsidRDefault="00FE6697" w:rsidP="00C145EA">
      <w:pPr>
        <w:ind w:firstLine="0"/>
        <w:rPr>
          <w:lang w:val="en-US"/>
        </w:rPr>
      </w:pPr>
      <w:r>
        <w:rPr>
          <w:noProof/>
        </w:rPr>
      </w:r>
      <w:r w:rsidR="00327A74">
        <w:rPr>
          <w:lang w:val="en-US"/>
        </w:rPr>
        <w:pict>
          <v:shape id="_x0000_s1172" type="#_x0000_t202" style="width:442.1pt;height:121.25pt;visibility:visible;mso-height-percent:200;mso-wrap-distance-top:3.6pt;mso-wrap-distance-bottom:3.6pt;mso-position-horizontal-relative:char;mso-position-vertical-relative:line;mso-height-percent:200;mso-width-relative:margin;mso-height-relative:margin">
            <v:shadow on="t" opacity=".5" offset="6pt,-6pt"/>
            <v:textbox style="mso-fit-shape-to-text:t">
              <w:txbxContent>
                <w:p w:rsidR="00FE6697" w:rsidRPr="00FE6697" w:rsidRDefault="00FE6697" w:rsidP="00FE6697">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FE6697">
                    <w:rPr>
                      <w:rFonts w:ascii="Courier New" w:hAnsi="Courier New" w:cs="Courier New"/>
                      <w:b/>
                      <w:bCs/>
                      <w:color w:val="0000FF"/>
                      <w:sz w:val="20"/>
                      <w:szCs w:val="20"/>
                      <w:highlight w:val="white"/>
                      <w:lang w:val="en-US" w:eastAsia="pt-PT"/>
                    </w:rPr>
                    <w:t>SELECT</w:t>
                  </w:r>
                  <w:r w:rsidRPr="00FE6697">
                    <w:rPr>
                      <w:rFonts w:ascii="Courier New" w:hAnsi="Courier New" w:cs="Courier New"/>
                      <w:color w:val="000000"/>
                      <w:sz w:val="20"/>
                      <w:szCs w:val="20"/>
                      <w:highlight w:val="white"/>
                      <w:lang w:val="en-US" w:eastAsia="pt-PT"/>
                    </w:rPr>
                    <w:t xml:space="preserve"> table_schema </w:t>
                  </w:r>
                  <w:r w:rsidRPr="00FE6697">
                    <w:rPr>
                      <w:rFonts w:ascii="Courier New" w:hAnsi="Courier New" w:cs="Courier New"/>
                      <w:color w:val="808080"/>
                      <w:sz w:val="20"/>
                      <w:szCs w:val="20"/>
                      <w:highlight w:val="white"/>
                      <w:lang w:val="en-US" w:eastAsia="pt-PT"/>
                    </w:rPr>
                    <w:t>'Agencia'</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FF"/>
                      <w:sz w:val="20"/>
                      <w:szCs w:val="20"/>
                      <w:highlight w:val="white"/>
                      <w:lang w:val="en-US" w:eastAsia="pt-PT"/>
                    </w:rPr>
                    <w:t>SUM</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data_length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index_length</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FF8000"/>
                      <w:sz w:val="20"/>
                      <w:szCs w:val="20"/>
                      <w:highlight w:val="white"/>
                      <w:lang w:val="en-US" w:eastAsia="pt-PT"/>
                    </w:rPr>
                    <w:t>1024</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FF8000"/>
                      <w:sz w:val="20"/>
                      <w:szCs w:val="20"/>
                      <w:highlight w:val="white"/>
                      <w:lang w:val="en-US" w:eastAsia="pt-PT"/>
                    </w:rPr>
                    <w:t>1024</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808080"/>
                      <w:sz w:val="20"/>
                      <w:szCs w:val="20"/>
                      <w:highlight w:val="white"/>
                      <w:lang w:val="en-US" w:eastAsia="pt-PT"/>
                    </w:rPr>
                    <w:t>'DB Size in MB'</w:t>
                  </w:r>
                </w:p>
                <w:p w:rsidR="00FE6697" w:rsidRDefault="00FE6697" w:rsidP="00FE6697">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sidRPr="00FE6697">
                    <w:rPr>
                      <w:rFonts w:ascii="Courier New" w:hAnsi="Courier New" w:cs="Courier New"/>
                      <w:color w:val="000000"/>
                      <w:sz w:val="20"/>
                      <w:szCs w:val="20"/>
                      <w:highlight w:val="white"/>
                      <w:lang w:val="en-US" w:eastAsia="pt-PT"/>
                    </w:rPr>
                    <w:tab/>
                  </w:r>
                  <w:r>
                    <w:rPr>
                      <w:rFonts w:ascii="Courier New" w:hAnsi="Courier New" w:cs="Courier New"/>
                      <w:b/>
                      <w:bCs/>
                      <w:color w:val="0000FF"/>
                      <w:sz w:val="20"/>
                      <w:szCs w:val="20"/>
                      <w:highlight w:val="white"/>
                      <w:lang w:eastAsia="pt-PT"/>
                    </w:rPr>
                    <w:t>FROM</w:t>
                  </w:r>
                  <w:r>
                    <w:rPr>
                      <w:rFonts w:ascii="Courier New" w:hAnsi="Courier New" w:cs="Courier New"/>
                      <w:color w:val="000000"/>
                      <w:sz w:val="20"/>
                      <w:szCs w:val="20"/>
                      <w:highlight w:val="white"/>
                      <w:lang w:eastAsia="pt-PT"/>
                    </w:rPr>
                    <w:t xml:space="preserve"> information_schema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tables</w:t>
                  </w:r>
                </w:p>
                <w:p w:rsidR="00FE6697" w:rsidRDefault="00FE6697" w:rsidP="00FE6697">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WHERE</w:t>
                  </w:r>
                  <w:r>
                    <w:rPr>
                      <w:rFonts w:ascii="Courier New" w:hAnsi="Courier New" w:cs="Courier New"/>
                      <w:color w:val="000000"/>
                      <w:sz w:val="20"/>
                      <w:szCs w:val="20"/>
                      <w:highlight w:val="white"/>
                      <w:lang w:eastAsia="pt-PT"/>
                    </w:rPr>
                    <w:t xml:space="preserve"> table_schema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'Agencia'</w:t>
                  </w:r>
                  <w:r>
                    <w:rPr>
                      <w:rFonts w:ascii="Courier New" w:hAnsi="Courier New" w:cs="Courier New"/>
                      <w:b/>
                      <w:bCs/>
                      <w:color w:val="000080"/>
                      <w:sz w:val="20"/>
                      <w:szCs w:val="20"/>
                      <w:highlight w:val="white"/>
                      <w:lang w:eastAsia="pt-PT"/>
                    </w:rPr>
                    <w:t>;</w:t>
                  </w:r>
                </w:p>
              </w:txbxContent>
            </v:textbox>
            <w10:anchorlock/>
          </v:shape>
        </w:pict>
      </w:r>
    </w:p>
    <w:p w:rsidR="00C145EA" w:rsidRDefault="00C145EA" w:rsidP="00C145EA">
      <w:pPr>
        <w:ind w:firstLine="0"/>
      </w:pPr>
      <w:r>
        <w:t>Tendo sido obtido o seguinte resultado:</w:t>
      </w:r>
    </w:p>
    <w:p w:rsidR="00FE6697" w:rsidRDefault="00C145EA" w:rsidP="00FE6697">
      <w:pPr>
        <w:keepNext/>
        <w:ind w:firstLine="0"/>
        <w:jc w:val="center"/>
      </w:pPr>
      <w:r w:rsidRPr="00C145EA">
        <w:rPr>
          <w:noProof/>
          <w:sz w:val="20"/>
          <w:szCs w:val="20"/>
          <w:lang w:eastAsia="pt-PT"/>
        </w:rPr>
        <w:pict>
          <v:shape id="Imagem 28" o:spid="_x0000_i1059" type="#_x0000_t75" style="width:114.75pt;height:37.5pt;visibility:visible">
            <v:imagedata r:id="rId46" o:title="tamanho_agencia2"/>
          </v:shape>
        </w:pict>
      </w:r>
    </w:p>
    <w:p w:rsidR="00C145EA" w:rsidRDefault="00FE6697" w:rsidP="00FE6697">
      <w:pPr>
        <w:pStyle w:val="Legenda"/>
      </w:pPr>
      <w:bookmarkStart w:id="285" w:name="_Toc468139297"/>
      <w:r>
        <w:t xml:space="preserve">Figura </w:t>
      </w:r>
      <w:fldSimple w:instr=" SEQ Figura \* ARABIC ">
        <w:r w:rsidR="0096188C">
          <w:rPr>
            <w:noProof/>
          </w:rPr>
          <w:t>26</w:t>
        </w:r>
      </w:fldSimple>
      <w:r>
        <w:t xml:space="preserve"> – Tamanho total em disco</w:t>
      </w:r>
      <w:bookmarkEnd w:id="285"/>
    </w:p>
    <w:p w:rsidR="00C145EA" w:rsidRPr="00DC283C" w:rsidRDefault="00C145EA" w:rsidP="00C145EA">
      <w:pPr>
        <w:ind w:firstLine="0"/>
      </w:pPr>
      <w:r>
        <w:t xml:space="preserve">Podendo-se concluir que </w:t>
      </w:r>
      <w:r w:rsidRPr="00C145EA">
        <w:rPr>
          <w:rFonts w:cs="Calibri"/>
          <w:sz w:val="24"/>
        </w:rPr>
        <w:t>a base de dados necessita de cerca de 1 MB inicialmente.</w:t>
      </w:r>
    </w:p>
    <w:p w:rsidR="00DC283C" w:rsidRPr="00DC283C" w:rsidRDefault="00DC283C" w:rsidP="00DE39CD"/>
    <w:p w:rsidR="00DC283C" w:rsidRPr="009B52C3" w:rsidRDefault="00DC283C" w:rsidP="00BA1363">
      <w:pPr>
        <w:pStyle w:val="Cabealho3"/>
        <w:numPr>
          <w:ilvl w:val="2"/>
          <w:numId w:val="35"/>
        </w:numPr>
      </w:pPr>
      <w:bookmarkStart w:id="286" w:name="_Toc441261870"/>
      <w:bookmarkStart w:id="287" w:name="_Toc466810695"/>
      <w:bookmarkStart w:id="288" w:name="_Toc468139261"/>
      <w:r>
        <w:t>Crescimento Futuro</w:t>
      </w:r>
      <w:bookmarkEnd w:id="286"/>
      <w:bookmarkEnd w:id="287"/>
      <w:bookmarkEnd w:id="288"/>
    </w:p>
    <w:p w:rsidR="00C145EA" w:rsidRDefault="00C145EA" w:rsidP="00C145EA">
      <w:r w:rsidRPr="00C145EA">
        <w:t xml:space="preserve">Assim como foi referido na secção 3.5, as requisições e reservas serão o principal fator de aumento do espaço em disco da base de dados. Por mês é previsto um aumento de cerca de 25 reservas. Ao fim de um ano há 25*365 = 9125 reservas. Há ainda um registo de em média 1518/1100=1.38 </w:t>
      </w:r>
      <w:r w:rsidR="00DE415E" w:rsidRPr="00C145EA">
        <w:t>novos bilhetes</w:t>
      </w:r>
      <w:r w:rsidRPr="00C145EA">
        <w:t xml:space="preserve"> por cliente, resultando, portanto, num aumento de 50*1.38=69 bilhetes por mês 69*12=828 bilhetes por ano. Por ano há ainda cerca de 50*12=600 novos clientes. Usando os dados da figura XX pode-se então prever o aumento aproximado da base de dados ao fim de um ano: </w:t>
      </w:r>
    </w:p>
    <w:p w:rsidR="00BA2C53" w:rsidRPr="00C145EA" w:rsidRDefault="00BA2C53" w:rsidP="00BA2C53">
      <w:pPr>
        <w:ind w:firstLine="0"/>
      </w:pPr>
      <w:r>
        <w:rPr>
          <w:noProof/>
        </w:rPr>
      </w:r>
      <w:r w:rsidR="00327A74">
        <w:pict>
          <v:shape id="_x0000_s1176" type="#_x0000_t202" style="width:420.9pt;height:45.35pt;visibility:visible;mso-height-percent:200;mso-wrap-distance-top:3.6pt;mso-wrap-distance-bottom:3.6pt;mso-position-horizontal-relative:char;mso-position-vertical-relative:line;mso-height-percent:200;mso-width-relative:margin;mso-height-relative:margin">
            <v:textbox style="mso-fit-shape-to-text:t">
              <w:txbxContent>
                <w:p w:rsidR="00BA2C53" w:rsidRPr="00BA2C53" w:rsidRDefault="00BA2C53" w:rsidP="00BA2C53">
                  <w:pPr>
                    <w:ind w:firstLine="0"/>
                    <w:rPr>
                      <w:rFonts w:ascii="Courier New" w:hAnsi="Courier New" w:cs="Courier New"/>
                      <w:b/>
                    </w:rPr>
                  </w:pPr>
                  <w:r w:rsidRPr="00BA2C53">
                    <w:rPr>
                      <w:rFonts w:ascii="Courier New" w:hAnsi="Courier New" w:cs="Courier New"/>
                      <w:b/>
                    </w:rPr>
                    <w:t>9125*0.18750+600*0.09375 +828*0.20313 = 1935,3791KB = 1.9 MB</w:t>
                  </w:r>
                </w:p>
              </w:txbxContent>
            </v:textbox>
            <w10:anchorlock/>
          </v:shape>
        </w:pict>
      </w:r>
    </w:p>
    <w:p w:rsidR="00C145EA" w:rsidRPr="00C145EA" w:rsidRDefault="00C145EA" w:rsidP="00C145EA">
      <w:pPr>
        <w:ind w:left="567"/>
      </w:pPr>
      <w:r w:rsidRPr="00C145EA">
        <w:t>.</w:t>
      </w:r>
    </w:p>
    <w:p w:rsidR="00DC283C" w:rsidRPr="00DC283C" w:rsidRDefault="00DC283C" w:rsidP="00DE39CD"/>
    <w:p w:rsidR="00DC283C" w:rsidRDefault="00DC283C" w:rsidP="00BA1363">
      <w:pPr>
        <w:pStyle w:val="Cabealho2"/>
        <w:numPr>
          <w:ilvl w:val="1"/>
          <w:numId w:val="35"/>
        </w:numPr>
      </w:pPr>
      <w:bookmarkStart w:id="289" w:name="_Toc441261871"/>
      <w:bookmarkStart w:id="290" w:name="_Toc466810696"/>
      <w:bookmarkStart w:id="291" w:name="_Toc468139262"/>
      <w:r>
        <w:t>Definição das Vistas de Utilização e Regras de Acesso</w:t>
      </w:r>
      <w:bookmarkEnd w:id="289"/>
      <w:bookmarkEnd w:id="290"/>
      <w:bookmarkEnd w:id="291"/>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C145EA" w:rsidRDefault="00497B4D" w:rsidP="00C145EA">
      <w:r>
        <w:lastRenderedPageBreak/>
        <w:t>Os utilizadores da base de dados t</w:t>
      </w:r>
      <w:r w:rsidR="003C462B">
        <w:t>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ser removidos e apenas o</w:t>
      </w:r>
      <w:r w:rsidR="00E23A6E">
        <w:t xml:space="preserve">s dados do cliente </w:t>
      </w:r>
      <w:r w:rsidR="003C462B">
        <w:t xml:space="preserve">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w:t>
      </w:r>
      <w:r w:rsidR="00E23A6E">
        <w:rPr>
          <w:rFonts w:eastAsia="Calibri"/>
          <w:bCs/>
          <w:szCs w:val="20"/>
        </w:rPr>
        <w:t xml:space="preserve"> os comboios, </w:t>
      </w:r>
      <w:r w:rsidR="003C462B">
        <w:rPr>
          <w:rFonts w:eastAsia="Calibri"/>
          <w:bCs/>
          <w:szCs w:val="20"/>
        </w:rPr>
        <w:t>os percursos e itinerário existentes não podem ser atualizados pelos utilizadores, porque</w:t>
      </w:r>
      <w:r w:rsidR="00E23A6E">
        <w:rPr>
          <w:rFonts w:eastAsia="Calibri"/>
          <w:bCs/>
          <w:szCs w:val="20"/>
        </w:rPr>
        <w:t xml:space="preserve"> os dados daqueles são geridos por uma aplicação que sincroniza com o sistema da CP</w:t>
      </w:r>
      <w:r w:rsidR="003C462B">
        <w:rPr>
          <w:rFonts w:eastAsia="Calibri"/>
          <w:bCs/>
          <w:szCs w:val="20"/>
        </w:rPr>
        <w:t>.</w:t>
      </w:r>
      <w:r w:rsidR="003C462B">
        <w:t xml:space="preserve"> </w:t>
      </w:r>
      <w:r w:rsidR="00DC283C" w:rsidRPr="00DC283C">
        <w:t>Na tabela abaixo estão especificadas as permissões de cada utilizador:</w:t>
      </w:r>
    </w:p>
    <w:tbl>
      <w:tblPr>
        <w:tblpPr w:leftFromText="141" w:rightFromText="141" w:vertAnchor="text" w:horzAnchor="margin" w:tblpY="244"/>
        <w:tblW w:w="5000" w:type="pct"/>
        <w:tblBorders>
          <w:insideH w:val="single" w:sz="6" w:space="0" w:color="000000"/>
          <w:insideV w:val="single" w:sz="6" w:space="0" w:color="000000"/>
        </w:tblBorders>
        <w:tblLook w:val="04A0" w:firstRow="1" w:lastRow="0" w:firstColumn="1" w:lastColumn="0" w:noHBand="0" w:noVBand="1"/>
      </w:tblPr>
      <w:tblGrid>
        <w:gridCol w:w="4362"/>
        <w:gridCol w:w="1088"/>
        <w:gridCol w:w="1090"/>
        <w:gridCol w:w="1088"/>
        <w:gridCol w:w="1092"/>
      </w:tblGrid>
      <w:tr w:rsidR="0042673D" w:rsidRPr="00DF2DA4" w:rsidTr="0042673D">
        <w:trPr>
          <w:trHeight w:val="426"/>
        </w:trPr>
        <w:tc>
          <w:tcPr>
            <w:tcW w:w="2501" w:type="pct"/>
            <w:vMerge w:val="restart"/>
            <w:tcBorders>
              <w:top w:val="nil"/>
              <w:bottom w:val="single" w:sz="6" w:space="0" w:color="000000"/>
              <w:tl2br w:val="single" w:sz="6" w:space="0" w:color="000000"/>
            </w:tcBorders>
            <w:shd w:val="clear" w:color="auto" w:fill="auto"/>
          </w:tcPr>
          <w:p w:rsidR="0042673D" w:rsidRPr="00DF2DA4" w:rsidRDefault="0042673D" w:rsidP="0042673D">
            <w:pPr>
              <w:ind w:firstLine="0"/>
              <w:jc w:val="right"/>
              <w:rPr>
                <w:rFonts w:eastAsia="Calibri"/>
                <w:b/>
                <w:bCs/>
                <w:szCs w:val="20"/>
              </w:rPr>
            </w:pPr>
            <w:r>
              <w:br w:type="page"/>
            </w:r>
            <w:r w:rsidRPr="00DF2DA4">
              <w:rPr>
                <w:rFonts w:eastAsia="Calibri"/>
                <w:b/>
                <w:bCs/>
                <w:szCs w:val="20"/>
              </w:rPr>
              <w:t>Perfil de Utilizador</w:t>
            </w:r>
          </w:p>
          <w:p w:rsidR="0042673D" w:rsidRPr="00DF2DA4" w:rsidRDefault="0042673D" w:rsidP="0042673D">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Utilizador</w:t>
            </w:r>
          </w:p>
        </w:tc>
      </w:tr>
      <w:tr w:rsidR="0042673D" w:rsidRPr="00DF2DA4" w:rsidTr="0042673D">
        <w:trPr>
          <w:trHeight w:val="379"/>
        </w:trPr>
        <w:tc>
          <w:tcPr>
            <w:tcW w:w="2501" w:type="pct"/>
            <w:vMerge/>
            <w:tcBorders>
              <w:top w:val="single" w:sz="6" w:space="0" w:color="000000"/>
              <w:bottom w:val="single" w:sz="6" w:space="0" w:color="000000"/>
              <w:tl2br w:val="single" w:sz="6" w:space="0" w:color="000000"/>
            </w:tcBorders>
            <w:shd w:val="clear" w:color="auto" w:fill="auto"/>
          </w:tcPr>
          <w:p w:rsidR="0042673D" w:rsidRPr="00DF2DA4" w:rsidRDefault="0042673D" w:rsidP="0042673D">
            <w:pPr>
              <w:ind w:firstLine="0"/>
              <w:jc w:val="center"/>
              <w:rPr>
                <w:rFonts w:eastAsia="Calibri"/>
                <w:b/>
                <w:bCs/>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D</w:t>
            </w:r>
          </w:p>
        </w:tc>
        <w:tc>
          <w:tcPr>
            <w:tcW w:w="626"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S</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keepNext/>
              <w:spacing w:line="240" w:lineRule="auto"/>
              <w:ind w:firstLine="0"/>
              <w:jc w:val="center"/>
              <w:rPr>
                <w:rFonts w:eastAsia="Calibri"/>
                <w:szCs w:val="20"/>
              </w:rPr>
            </w:pPr>
            <w:r w:rsidRPr="00DF2DA4">
              <w:rPr>
                <w:rFonts w:eastAsia="Calibri"/>
                <w:szCs w:val="20"/>
              </w:rPr>
              <w:t>X</w:t>
            </w:r>
          </w:p>
        </w:tc>
      </w:tr>
    </w:tbl>
    <w:p w:rsidR="0042673D" w:rsidRDefault="0042673D" w:rsidP="00C145EA"/>
    <w:p w:rsidR="00C145EA" w:rsidRDefault="00C145EA" w:rsidP="00C145EA">
      <w:pPr>
        <w:pStyle w:val="Legenda"/>
        <w:keepNext/>
      </w:pPr>
      <w:bookmarkStart w:id="292" w:name="_Toc468139298"/>
      <w:r>
        <w:t xml:space="preserve">Tabela </w:t>
      </w:r>
      <w:fldSimple w:instr=" SEQ Tabela \* ARABIC ">
        <w:r w:rsidR="0096188C">
          <w:rPr>
            <w:noProof/>
          </w:rPr>
          <w:t>1</w:t>
        </w:r>
      </w:fldSimple>
      <w:r>
        <w:t xml:space="preserve"> </w:t>
      </w:r>
      <w:r w:rsidR="005C49D5">
        <w:t xml:space="preserve">- </w:t>
      </w:r>
      <w:r>
        <w:t>Permissões de utilizador</w:t>
      </w:r>
      <w:bookmarkEnd w:id="292"/>
      <w:r>
        <w:t xml:space="preserve"> </w:t>
      </w:r>
    </w:p>
    <w:p w:rsidR="0042673D" w:rsidRDefault="0042673D" w:rsidP="0042673D">
      <w:r>
        <w:t xml:space="preserve">Em seguida demonstra-se como se procedeu para a criação de permissões de utilizador na relação </w:t>
      </w:r>
      <w:r w:rsidRPr="0042673D">
        <w:rPr>
          <w:i/>
        </w:rPr>
        <w:t>Cliente</w:t>
      </w:r>
      <w:r>
        <w:t>.</w:t>
      </w:r>
    </w:p>
    <w:p w:rsidR="004A1D76" w:rsidRDefault="004A1D76" w:rsidP="004A1D76">
      <w:pPr>
        <w:ind w:firstLine="0"/>
      </w:pPr>
      <w:r>
        <w:rPr>
          <w:noProof/>
        </w:rPr>
        <w:pict>
          <v:shape id="_x0000_s1177" type="#_x0000_t202" style="position:absolute;left:0;text-align:left;margin-left:44.2pt;margin-top:9.2pt;width:335.05pt;height:149.55pt;z-index:33;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MX5l6LgIAAFUEAAAOAAAAAAAAAAAAAAAAAC4CAABkcnMv&#10;ZTJvRG9jLnhtbFBLAQItABQABgAIAAAAIQBIWydy2wAAAAcBAAAPAAAAAAAAAAAAAAAAAIgEAABk&#10;cnMvZG93bnJldi54bWxQSwUGAAAAAAQABADzAAAAkAUAAAAA&#10;">
            <v:textbox style="mso-next-textbox:#_x0000_s1177;mso-fit-shape-to-text:t">
              <w:txbxContent>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CREATE</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USER</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color w:val="808080"/>
                      <w:sz w:val="20"/>
                      <w:szCs w:val="20"/>
                      <w:highlight w:val="white"/>
                      <w:lang w:val="en-US" w:eastAsia="pt-PT"/>
                    </w:rPr>
                    <w:t>'agencia.cliente'</w:t>
                  </w:r>
                  <w:r w:rsidRPr="0042673D">
                    <w:rPr>
                      <w:rFonts w:ascii="Courier New" w:hAnsi="Courier New" w:cs="Courier New"/>
                      <w:color w:val="000000"/>
                      <w:sz w:val="20"/>
                      <w:szCs w:val="20"/>
                      <w:highlight w:val="white"/>
                      <w:lang w:val="en-US" w:eastAsia="pt-PT"/>
                    </w:rPr>
                    <w:t>@</w:t>
                  </w:r>
                  <w:r w:rsidRPr="0042673D">
                    <w:rPr>
                      <w:rFonts w:ascii="Courier New" w:hAnsi="Courier New" w:cs="Courier New"/>
                      <w:color w:val="808080"/>
                      <w:sz w:val="20"/>
                      <w:szCs w:val="20"/>
                      <w:highlight w:val="white"/>
                      <w:lang w:val="en-US" w:eastAsia="pt-PT"/>
                    </w:rPr>
                    <w:t>'localhost'</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IDENTIFIED</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BY</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color w:val="808080"/>
                      <w:sz w:val="20"/>
                      <w:szCs w:val="20"/>
                      <w:highlight w:val="white"/>
                      <w:lang w:val="en-US" w:eastAsia="pt-PT"/>
                    </w:rPr>
                    <w:t>'Agencia'</w:t>
                  </w:r>
                  <w:r w:rsidRPr="0042673D">
                    <w:rPr>
                      <w:rFonts w:ascii="Courier New" w:hAnsi="Courier New" w:cs="Courier New"/>
                      <w:b/>
                      <w:bCs/>
                      <w:color w:val="000080"/>
                      <w:sz w:val="20"/>
                      <w:szCs w:val="20"/>
                      <w:highlight w:val="white"/>
                      <w:lang w:val="en-US" w:eastAsia="pt-PT"/>
                    </w:rPr>
                    <w:t>;</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8000"/>
                      <w:sz w:val="20"/>
                      <w:szCs w:val="20"/>
                      <w:highlight w:val="white"/>
                      <w:lang w:eastAsia="pt-PT"/>
                    </w:rPr>
                    <w:t>/*Concedem-se os provilégios de inserção, atualização e seleção:*/</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GRANT</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INSERT</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b/>
                      <w:bCs/>
                      <w:color w:val="0000FF"/>
                      <w:sz w:val="20"/>
                      <w:szCs w:val="20"/>
                      <w:highlight w:val="white"/>
                      <w:lang w:val="en-US" w:eastAsia="pt-PT"/>
                    </w:rPr>
                    <w:t>UPDATE</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b/>
                      <w:bCs/>
                      <w:color w:val="0000FF"/>
                      <w:sz w:val="20"/>
                      <w:szCs w:val="20"/>
                      <w:highlight w:val="white"/>
                      <w:lang w:val="en-US" w:eastAsia="pt-PT"/>
                    </w:rPr>
                    <w:t>SELECT</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ON</w:t>
                  </w:r>
                  <w:r w:rsidRPr="0042673D">
                    <w:rPr>
                      <w:rFonts w:ascii="Courier New" w:hAnsi="Courier New" w:cs="Courier New"/>
                      <w:color w:val="000000"/>
                      <w:sz w:val="20"/>
                      <w:szCs w:val="20"/>
                      <w:highlight w:val="white"/>
                      <w:lang w:val="en-US" w:eastAsia="pt-PT"/>
                    </w:rPr>
                    <w:t xml:space="preserve"> Agencia</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color w:val="000000"/>
                      <w:sz w:val="20"/>
                      <w:szCs w:val="20"/>
                      <w:highlight w:val="white"/>
                      <w:lang w:val="en-US" w:eastAsia="pt-PT"/>
                    </w:rPr>
                    <w:t>Cliente</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TO</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'agencia.cliente'</w:t>
                  </w:r>
                  <w:r>
                    <w:rPr>
                      <w:rFonts w:ascii="Courier New" w:hAnsi="Courier New" w:cs="Courier New"/>
                      <w:color w:val="000000"/>
                      <w:sz w:val="20"/>
                      <w:szCs w:val="20"/>
                      <w:highlight w:val="white"/>
                      <w:lang w:eastAsia="pt-PT"/>
                    </w:rPr>
                    <w:t>@</w:t>
                  </w:r>
                  <w:r>
                    <w:rPr>
                      <w:rFonts w:ascii="Courier New" w:hAnsi="Courier New" w:cs="Courier New"/>
                      <w:color w:val="808080"/>
                      <w:sz w:val="20"/>
                      <w:szCs w:val="20"/>
                      <w:highlight w:val="white"/>
                      <w:lang w:eastAsia="pt-PT"/>
                    </w:rPr>
                    <w:t>'localhost'</w:t>
                  </w:r>
                  <w:r>
                    <w:rPr>
                      <w:rFonts w:ascii="Courier New" w:hAnsi="Courier New" w:cs="Courier New"/>
                      <w:b/>
                      <w:bCs/>
                      <w:color w:val="000080"/>
                      <w:sz w:val="20"/>
                      <w:szCs w:val="20"/>
                      <w:highlight w:val="white"/>
                      <w:lang w:eastAsia="pt-PT"/>
                    </w:rPr>
                    <w:t>;</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8000"/>
                      <w:sz w:val="20"/>
                      <w:szCs w:val="20"/>
                      <w:highlight w:val="white"/>
                      <w:lang w:eastAsia="pt-PT"/>
                    </w:rPr>
                    <w:t>/*E retira-se o privilégio de remoção na tabela Cliente :*/</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REVOKE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DELETE</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Agencia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Cliente</w:t>
                  </w:r>
                </w:p>
                <w:p w:rsidR="0042673D" w:rsidRDefault="0042673D" w:rsidP="0042673D">
                  <w:r>
                    <w:rPr>
                      <w:rFonts w:ascii="Courier New" w:hAnsi="Courier New" w:cs="Courier New"/>
                      <w:b/>
                      <w:bCs/>
                      <w:color w:val="0000FF"/>
                      <w:sz w:val="20"/>
                      <w:szCs w:val="20"/>
                      <w:highlight w:val="white"/>
                      <w:lang w:eastAsia="pt-PT"/>
                    </w:rPr>
                    <w:t>FROM</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'agencia.cliente'</w:t>
                  </w:r>
                  <w:r>
                    <w:rPr>
                      <w:rFonts w:ascii="Courier New" w:hAnsi="Courier New" w:cs="Courier New"/>
                      <w:color w:val="000000"/>
                      <w:sz w:val="20"/>
                      <w:szCs w:val="20"/>
                      <w:highlight w:val="white"/>
                      <w:lang w:eastAsia="pt-PT"/>
                    </w:rPr>
                    <w:t>@</w:t>
                  </w:r>
                  <w:r>
                    <w:rPr>
                      <w:rFonts w:ascii="Courier New" w:hAnsi="Courier New" w:cs="Courier New"/>
                      <w:color w:val="808080"/>
                      <w:sz w:val="20"/>
                      <w:szCs w:val="20"/>
                      <w:highlight w:val="white"/>
                      <w:lang w:eastAsia="pt-PT"/>
                    </w:rPr>
                    <w:t>'localhost'</w:t>
                  </w:r>
                  <w:r>
                    <w:rPr>
                      <w:rFonts w:ascii="Courier New" w:hAnsi="Courier New" w:cs="Courier New"/>
                      <w:b/>
                      <w:bCs/>
                      <w:color w:val="000080"/>
                      <w:sz w:val="20"/>
                      <w:szCs w:val="20"/>
                      <w:highlight w:val="white"/>
                      <w:lang w:eastAsia="pt-PT"/>
                    </w:rPr>
                    <w:t>;</w:t>
                  </w:r>
                </w:p>
              </w:txbxContent>
            </v:textbox>
            <w10:wrap type="square"/>
          </v:shape>
        </w:pict>
      </w:r>
    </w:p>
    <w:p w:rsidR="004A1D76" w:rsidRDefault="004A1D76" w:rsidP="0042673D"/>
    <w:p w:rsidR="004A1D76" w:rsidRDefault="004A1D76" w:rsidP="0042673D"/>
    <w:p w:rsidR="0042673D" w:rsidRDefault="0042673D" w:rsidP="0042673D"/>
    <w:p w:rsidR="004A1D76" w:rsidRDefault="004A1D76" w:rsidP="0042673D"/>
    <w:p w:rsidR="004A1D76" w:rsidRDefault="004A1D76" w:rsidP="0042673D"/>
    <w:p w:rsidR="004A1D76" w:rsidRDefault="004A1D76" w:rsidP="0042673D"/>
    <w:p w:rsidR="004A1D76" w:rsidRDefault="004A1D76" w:rsidP="0042673D"/>
    <w:p w:rsidR="004A1D76" w:rsidRDefault="004A1D76" w:rsidP="0042673D"/>
    <w:p w:rsidR="004A1D76" w:rsidRPr="00FD1914" w:rsidRDefault="004A1D76" w:rsidP="004A1D76">
      <w:pPr>
        <w:pStyle w:val="Legenda"/>
        <w:rPr>
          <w:noProof/>
          <w:szCs w:val="24"/>
        </w:rPr>
      </w:pPr>
      <w:r>
        <w:t xml:space="preserve">Fragmento </w:t>
      </w:r>
      <w:r>
        <w:fldChar w:fldCharType="begin"/>
      </w:r>
      <w:r>
        <w:instrText xml:space="preserve"> SEQ Fragmento \* ARABIC </w:instrText>
      </w:r>
      <w:r>
        <w:fldChar w:fldCharType="separate"/>
      </w:r>
      <w:r w:rsidR="0096188C">
        <w:rPr>
          <w:noProof/>
        </w:rPr>
        <w:t>16</w:t>
      </w:r>
      <w:r>
        <w:fldChar w:fldCharType="end"/>
      </w:r>
      <w:r>
        <w:t xml:space="preserve"> – Criação de utilizador e permissões na tabela </w:t>
      </w:r>
      <w:r w:rsidRPr="004A1D76">
        <w:rPr>
          <w:i/>
        </w:rPr>
        <w:t>Cliente</w:t>
      </w:r>
    </w:p>
    <w:p w:rsidR="004A1D76" w:rsidRDefault="004A1D76" w:rsidP="0042673D"/>
    <w:p w:rsidR="004A1D76" w:rsidRPr="0042673D" w:rsidRDefault="004A1D76" w:rsidP="0042673D"/>
    <w:p w:rsidR="00903E19" w:rsidRPr="00C1310C" w:rsidRDefault="00903E19" w:rsidP="00BA1363">
      <w:pPr>
        <w:pStyle w:val="Ttulo1"/>
        <w:numPr>
          <w:ilvl w:val="0"/>
          <w:numId w:val="35"/>
        </w:numPr>
      </w:pPr>
      <w:bookmarkStart w:id="293" w:name="_Toc466810600"/>
      <w:bookmarkStart w:id="294" w:name="_Toc466810697"/>
      <w:bookmarkStart w:id="295" w:name="_Toc468139263"/>
      <w:r w:rsidRPr="00C1310C">
        <w:lastRenderedPageBreak/>
        <w:t>Conclusões e Trabalho Futuro</w:t>
      </w:r>
      <w:bookmarkEnd w:id="293"/>
      <w:bookmarkEnd w:id="294"/>
      <w:bookmarkEnd w:id="295"/>
    </w:p>
    <w:p w:rsidR="00C848E4" w:rsidRDefault="00C848E4" w:rsidP="00F50558">
      <w:pPr>
        <w:ind w:firstLine="720"/>
      </w:pPr>
      <w:r>
        <w:t>Em conclus</w:t>
      </w:r>
      <w:r w:rsidR="00617787">
        <w:t>ão, o balanço dos</w:t>
      </w:r>
      <w:r>
        <w:t xml:space="preserve"> objetivos</w:t>
      </w:r>
      <w:r w:rsidR="00617787">
        <w:t xml:space="preserve"> é positivo</w:t>
      </w:r>
      <w:r>
        <w:t>, onde todos os passos de uma metodologia canónica do desenho de uma base de dados foram seguidos, desde da recolha de requisitos, passando pelo modelo concetual, modelo lógico e implementação de um modelo físico num SGBD</w:t>
      </w:r>
      <w:r w:rsidR="00617787">
        <w:t>.</w:t>
      </w:r>
    </w:p>
    <w:p w:rsidR="00F50558" w:rsidRPr="00F50558" w:rsidRDefault="00F50558" w:rsidP="00F50558">
      <w:pPr>
        <w:ind w:firstLine="720"/>
      </w:pPr>
      <w:r w:rsidRPr="00F50558">
        <w:t>A etapa inicial, baseada no levantamen</w:t>
      </w:r>
      <w:r w:rsidR="003C1258">
        <w:t xml:space="preserve">to dos requisitos junto da empresa foi </w:t>
      </w:r>
      <w:r w:rsidR="003C1258" w:rsidRPr="00F50558">
        <w:t>bastante</w:t>
      </w:r>
      <w:r w:rsidRPr="00F50558">
        <w:t xml:space="preserve"> importante, visto que </w:t>
      </w:r>
      <w:r w:rsidR="003C1258">
        <w:t xml:space="preserve">é a </w:t>
      </w:r>
      <w:r w:rsidRPr="00F50558">
        <w:t xml:space="preserve">base para </w:t>
      </w:r>
      <w:r w:rsidR="003C1258">
        <w:t>a construção dos consequentes modelos.</w:t>
      </w:r>
      <w:r w:rsidRPr="00F50558">
        <w:t xml:space="preserve"> físico.</w:t>
      </w:r>
      <w:r w:rsidR="003C1258">
        <w:t xml:space="preserve"> No entanto, houve várias reavaliações dos requisitos e vários modelos de dados concetuais, onde houve certa dificuldade na representação de lugares</w:t>
      </w:r>
      <w:r w:rsidR="00617787">
        <w:t xml:space="preserve"> e outros atributos</w:t>
      </w:r>
      <w:r w:rsidR="003C1258">
        <w:t>. No modelo l</w:t>
      </w:r>
      <w:r w:rsidR="00401C69">
        <w:t xml:space="preserve">ógico, a maioria das etapas decorreram como previsto, </w:t>
      </w:r>
      <w:r w:rsidR="00617787">
        <w:t xml:space="preserve">todavia </w:t>
      </w:r>
      <w:r w:rsidR="00401C69">
        <w:t xml:space="preserve">os mapas e respetivas transações tiveram que ser reavaliados, aquando a documentação do modelo físico, por causa da decisão de tornar o atributo </w:t>
      </w:r>
      <w:r w:rsidR="00401C69" w:rsidRPr="00401C69">
        <w:rPr>
          <w:i/>
        </w:rPr>
        <w:t>Comboio</w:t>
      </w:r>
      <w:r w:rsidR="00401C69">
        <w:t xml:space="preserve"> na tabela </w:t>
      </w:r>
      <w:r w:rsidR="00401C69" w:rsidRPr="00401C69">
        <w:rPr>
          <w:i/>
        </w:rPr>
        <w:t>ReservaLugar</w:t>
      </w:r>
      <w:r w:rsidR="00401C69">
        <w:t xml:space="preserve"> como derivado</w:t>
      </w:r>
      <w:r w:rsidR="00617787">
        <w:t xml:space="preserve">. Note-se que, esta decisão foi tomada no modelo físico, na etapa da secção </w:t>
      </w:r>
      <w:r w:rsidR="00617787">
        <w:fldChar w:fldCharType="begin"/>
      </w:r>
      <w:r w:rsidR="00617787">
        <w:instrText xml:space="preserve"> REF  _Ref468137869 \h \r \t </w:instrText>
      </w:r>
      <w:r w:rsidR="00617787">
        <w:fldChar w:fldCharType="separate"/>
      </w:r>
      <w:r w:rsidR="0096188C">
        <w:t>4.1.3</w:t>
      </w:r>
      <w:r w:rsidR="00617787">
        <w:fldChar w:fldCharType="end"/>
      </w:r>
      <w:r w:rsidR="00401C69">
        <w:t>.</w:t>
      </w:r>
      <w:r w:rsidR="00617787">
        <w:t xml:space="preserve"> De igual modo, foi necessário otimizar o modelo lógico com mais alguns relacionamentos, que possivelmente poderiam estar melhor representados no modelo concetual.</w:t>
      </w:r>
      <w:r w:rsidR="00401C69">
        <w:t xml:space="preserve"> No modelo físico, houve algumas dificuldades relativamente à implementação de procedimentos mais complexos, no entanto, estão em conformidade. Relativamente, às permissões de utilizador, poderiam ter sido melhor desenhadas. As permissões deviam ser refinadas ao nível dos procedimentos e não das tabelas.</w:t>
      </w:r>
      <w:r w:rsidR="00617787">
        <w:t xml:space="preserve"> Adicionalmente, tiveram que ser efetuadas algumas otimizações na transação de reserva, nomeadamente a introdução direta de um atributo que, concetualmente, era um atributo derivado, nomeadamente, o total de bilhetes numa reserva.</w:t>
      </w:r>
    </w:p>
    <w:p w:rsidR="00BE4C98" w:rsidRDefault="00BE4C98" w:rsidP="00903E19"/>
    <w:p w:rsidR="001E68B0" w:rsidRDefault="001E68B0" w:rsidP="001E68B0">
      <w:pPr>
        <w:pStyle w:val="Cabealho1"/>
        <w:ind w:firstLine="0"/>
      </w:pPr>
      <w:bookmarkStart w:id="296" w:name="_Toc468139264"/>
      <w:r>
        <w:lastRenderedPageBreak/>
        <w:t>Referências</w:t>
      </w:r>
      <w:bookmarkEnd w:id="296"/>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7" w:name="_Toc466810699"/>
      <w:bookmarkStart w:id="298" w:name="_Toc468139265"/>
      <w:r w:rsidRPr="00F36C98">
        <w:lastRenderedPageBreak/>
        <w:t>Lista de Siglas e Acrónimos</w:t>
      </w:r>
      <w:bookmarkEnd w:id="297"/>
      <w:bookmarkEnd w:id="298"/>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299" w:name="_Toc466810601"/>
      <w:bookmarkStart w:id="300" w:name="_Toc466810700"/>
      <w:bookmarkStart w:id="301" w:name="_Toc468139266"/>
      <w:r w:rsidRPr="00903E19">
        <w:lastRenderedPageBreak/>
        <w:t>Anexos</w:t>
      </w:r>
      <w:bookmarkEnd w:id="299"/>
      <w:bookmarkEnd w:id="300"/>
      <w:bookmarkEnd w:id="301"/>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302" w:name="__RefHeading___Toc467275694"/>
      <w:bookmarkStart w:id="303" w:name="_Ref467259223"/>
      <w:bookmarkStart w:id="304" w:name="_Toc468139267"/>
      <w:bookmarkEnd w:id="302"/>
      <w:r>
        <w:lastRenderedPageBreak/>
        <w:t>Dicionário de dados - Entidades</w:t>
      </w:r>
      <w:bookmarkEnd w:id="303"/>
      <w:bookmarkEnd w:id="304"/>
    </w:p>
    <w:tbl>
      <w:tblPr>
        <w:tblW w:w="0" w:type="auto"/>
        <w:tblLook w:val="0000" w:firstRow="0" w:lastRow="0" w:firstColumn="0" w:lastColumn="0" w:noHBand="0" w:noVBand="0"/>
      </w:tblPr>
      <w:tblGrid>
        <w:gridCol w:w="1341"/>
        <w:gridCol w:w="4941"/>
        <w:gridCol w:w="1695"/>
        <w:gridCol w:w="811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F50558">
              <w:rPr>
                <w:szCs w:val="22"/>
              </w:rPr>
              <w:t>viagem</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305" w:name="__RefHeading___Toc467003633"/>
      <w:bookmarkStart w:id="306" w:name="_Toc468139299"/>
      <w:bookmarkEnd w:id="305"/>
      <w:r>
        <w:t xml:space="preserve">Tabela </w:t>
      </w:r>
      <w:fldSimple w:instr=" SEQ Tabela \* ARABIC ">
        <w:r w:rsidR="0096188C">
          <w:rPr>
            <w:noProof/>
          </w:rPr>
          <w:t>2</w:t>
        </w:r>
      </w:fldSimple>
      <w:r>
        <w:t xml:space="preserve"> – Dicionário de dados – Entidades</w:t>
      </w:r>
      <w:bookmarkEnd w:id="306"/>
    </w:p>
    <w:p w:rsidR="00B4012D" w:rsidRDefault="00B4012D" w:rsidP="00B4012D">
      <w:pPr>
        <w:pStyle w:val="Estilo3"/>
        <w:numPr>
          <w:ilvl w:val="1"/>
          <w:numId w:val="46"/>
        </w:numPr>
        <w:suppressAutoHyphens/>
      </w:pPr>
      <w:bookmarkStart w:id="307" w:name="__RefHeading___Toc467275695"/>
      <w:bookmarkStart w:id="308" w:name="_Ref467975055"/>
      <w:bookmarkStart w:id="309" w:name="_Toc468139268"/>
      <w:bookmarkEnd w:id="307"/>
      <w:r>
        <w:lastRenderedPageBreak/>
        <w:t>Dicionário de Dados – Relacionamentos</w:t>
      </w:r>
      <w:bookmarkEnd w:id="308"/>
      <w:bookmarkEnd w:id="309"/>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10" w:name="__RefHeading___Toc467003634"/>
      <w:bookmarkStart w:id="311" w:name="_Toc468139300"/>
      <w:bookmarkEnd w:id="310"/>
      <w:r>
        <w:t xml:space="preserve">Tabela </w:t>
      </w:r>
      <w:fldSimple w:instr=" SEQ Tabela \* ARABIC ">
        <w:r w:rsidR="0096188C">
          <w:rPr>
            <w:noProof/>
          </w:rPr>
          <w:t>3</w:t>
        </w:r>
      </w:fldSimple>
      <w:r>
        <w:t xml:space="preserve"> – Dicionário de dados Relacionamentos</w:t>
      </w:r>
      <w:bookmarkEnd w:id="311"/>
    </w:p>
    <w:p w:rsidR="00B4012D" w:rsidRDefault="00B4012D" w:rsidP="00143511">
      <w:pPr>
        <w:pStyle w:val="Estilo3"/>
        <w:numPr>
          <w:ilvl w:val="1"/>
          <w:numId w:val="46"/>
        </w:numPr>
        <w:suppressAutoHyphens/>
      </w:pPr>
      <w:bookmarkStart w:id="312" w:name="__RefHeading___Toc467275696"/>
      <w:bookmarkStart w:id="313" w:name="_Ref467975455"/>
      <w:bookmarkStart w:id="314" w:name="_Toc468139269"/>
      <w:bookmarkEnd w:id="312"/>
      <w:r>
        <w:lastRenderedPageBreak/>
        <w:t>Dicionário de Dados – Atributos</w:t>
      </w:r>
      <w:bookmarkEnd w:id="313"/>
      <w:bookmarkEnd w:id="314"/>
    </w:p>
    <w:tbl>
      <w:tblPr>
        <w:tblW w:w="5000" w:type="pct"/>
        <w:tblLook w:val="0000" w:firstRow="0" w:lastRow="0" w:firstColumn="0" w:lastColumn="0" w:noHBand="0" w:noVBand="0"/>
      </w:tblPr>
      <w:tblGrid>
        <w:gridCol w:w="1387"/>
        <w:gridCol w:w="930"/>
        <w:gridCol w:w="1184"/>
        <w:gridCol w:w="1787"/>
        <w:gridCol w:w="2974"/>
        <w:gridCol w:w="812"/>
        <w:gridCol w:w="1443"/>
        <w:gridCol w:w="1594"/>
        <w:gridCol w:w="1272"/>
        <w:gridCol w:w="1137"/>
        <w:gridCol w:w="1571"/>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15" w:name="__RefHeading___Toc467003635"/>
      <w:bookmarkStart w:id="316" w:name="_Toc468139301"/>
      <w:bookmarkEnd w:id="315"/>
      <w:r>
        <w:t xml:space="preserve">Tabela </w:t>
      </w:r>
      <w:fldSimple w:instr=" SEQ Tabela \* ARABIC ">
        <w:r w:rsidR="0096188C">
          <w:rPr>
            <w:noProof/>
          </w:rPr>
          <w:t>4</w:t>
        </w:r>
      </w:fldSimple>
      <w:r>
        <w:t xml:space="preserve"> – Atributos de Cliente</w:t>
      </w:r>
      <w:bookmarkEnd w:id="316"/>
    </w:p>
    <w:p w:rsidR="0033288A" w:rsidRDefault="0033288A" w:rsidP="00143511">
      <w:pPr>
        <w:pageBreakBefore/>
        <w:ind w:firstLine="0"/>
        <w:jc w:val="left"/>
        <w:sectPr w:rsidR="0033288A" w:rsidSect="00E40349">
          <w:headerReference w:type="even" r:id="rId47"/>
          <w:headerReference w:type="default" r:id="rId48"/>
          <w:footerReference w:type="default" r:id="rId49"/>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64"/>
        <w:gridCol w:w="728"/>
        <w:gridCol w:w="1539"/>
        <w:gridCol w:w="1808"/>
        <w:gridCol w:w="3052"/>
        <w:gridCol w:w="783"/>
        <w:gridCol w:w="1383"/>
        <w:gridCol w:w="1527"/>
        <w:gridCol w:w="1272"/>
        <w:gridCol w:w="1094"/>
        <w:gridCol w:w="1541"/>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7" w:name="__RefHeading___Toc467003636"/>
      <w:bookmarkStart w:id="318" w:name="_Toc468139302"/>
      <w:bookmarkEnd w:id="317"/>
      <w:r>
        <w:t xml:space="preserve">Tabela </w:t>
      </w:r>
      <w:fldSimple w:instr=" SEQ Tabela \* ARABIC ">
        <w:r w:rsidR="0096188C">
          <w:rPr>
            <w:noProof/>
          </w:rPr>
          <w:t>5</w:t>
        </w:r>
      </w:fldSimple>
      <w:r>
        <w:t xml:space="preserve"> – Atributos de Reserva</w:t>
      </w:r>
      <w:bookmarkEnd w:id="318"/>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48"/>
        <w:gridCol w:w="811"/>
        <w:gridCol w:w="1741"/>
        <w:gridCol w:w="1667"/>
        <w:gridCol w:w="2785"/>
        <w:gridCol w:w="755"/>
        <w:gridCol w:w="1320"/>
        <w:gridCol w:w="1455"/>
        <w:gridCol w:w="1216"/>
        <w:gridCol w:w="1050"/>
        <w:gridCol w:w="1204"/>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19" w:name="__RefHeading___Toc467003637"/>
      <w:bookmarkStart w:id="320" w:name="_Toc468139303"/>
      <w:bookmarkEnd w:id="319"/>
      <w:r>
        <w:t xml:space="preserve">Tabela </w:t>
      </w:r>
      <w:fldSimple w:instr=" SEQ Tabela \* ARABIC ">
        <w:r w:rsidR="0096188C">
          <w:rPr>
            <w:noProof/>
          </w:rPr>
          <w:t>6</w:t>
        </w:r>
      </w:fldSimple>
      <w:r>
        <w:t xml:space="preserve"> – Atributos de Comboio</w:t>
      </w:r>
      <w:bookmarkEnd w:id="320"/>
    </w:p>
    <w:p w:rsidR="00B4012D" w:rsidRDefault="00B4012D" w:rsidP="00143511">
      <w:pPr>
        <w:pageBreakBefore/>
        <w:ind w:firstLine="0"/>
        <w:jc w:val="center"/>
      </w:pPr>
    </w:p>
    <w:tbl>
      <w:tblPr>
        <w:tblW w:w="5000" w:type="pct"/>
        <w:tblLook w:val="0000" w:firstRow="0" w:lastRow="0" w:firstColumn="0" w:lastColumn="0" w:noHBand="0" w:noVBand="0"/>
      </w:tblPr>
      <w:tblGrid>
        <w:gridCol w:w="1341"/>
        <w:gridCol w:w="1635"/>
        <w:gridCol w:w="1537"/>
        <w:gridCol w:w="2918"/>
        <w:gridCol w:w="840"/>
        <w:gridCol w:w="1500"/>
        <w:gridCol w:w="1659"/>
        <w:gridCol w:w="1378"/>
        <w:gridCol w:w="1182"/>
        <w:gridCol w:w="154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21" w:name="__RefHeading___Toc467003638"/>
      <w:bookmarkStart w:id="322" w:name="_Toc468139304"/>
      <w:bookmarkEnd w:id="321"/>
      <w:r>
        <w:t xml:space="preserve">Tabela </w:t>
      </w:r>
      <w:fldSimple w:instr=" SEQ Tabela \* ARABIC ">
        <w:r w:rsidR="0096188C">
          <w:rPr>
            <w:noProof/>
          </w:rPr>
          <w:t>7</w:t>
        </w:r>
      </w:fldSimple>
      <w:r>
        <w:t xml:space="preserve"> – Atributos de Percurso</w:t>
      </w:r>
      <w:bookmarkEnd w:id="322"/>
    </w:p>
    <w:tbl>
      <w:tblPr>
        <w:tblpPr w:leftFromText="141" w:rightFromText="141" w:vertAnchor="text" w:horzAnchor="margin" w:tblpYSpec="outside"/>
        <w:tblW w:w="0" w:type="auto"/>
        <w:tblLook w:val="0000" w:firstRow="0" w:lastRow="0" w:firstColumn="0" w:lastColumn="0" w:noHBand="0" w:noVBand="0"/>
      </w:tblPr>
      <w:tblGrid>
        <w:gridCol w:w="1407"/>
        <w:gridCol w:w="1462"/>
        <w:gridCol w:w="1865"/>
        <w:gridCol w:w="2980"/>
        <w:gridCol w:w="783"/>
        <w:gridCol w:w="1383"/>
        <w:gridCol w:w="1527"/>
        <w:gridCol w:w="1272"/>
        <w:gridCol w:w="1094"/>
        <w:gridCol w:w="157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23" w:name="__RefHeading___Toc467003639"/>
      <w:bookmarkStart w:id="324" w:name="_Toc468139305"/>
      <w:bookmarkEnd w:id="323"/>
      <w:r>
        <w:t xml:space="preserve">Tabela </w:t>
      </w:r>
      <w:fldSimple w:instr=" SEQ Tabela \* ARABIC ">
        <w:r w:rsidR="0096188C">
          <w:rPr>
            <w:noProof/>
          </w:rPr>
          <w:t>8</w:t>
        </w:r>
      </w:fldSimple>
      <w:r>
        <w:t xml:space="preserve"> – Atributos de Itinerário</w:t>
      </w:r>
      <w:bookmarkEnd w:id="324"/>
    </w:p>
    <w:p w:rsidR="00B4012D" w:rsidRDefault="00B4012D" w:rsidP="00143511">
      <w:pPr>
        <w:pStyle w:val="Estilo3"/>
        <w:numPr>
          <w:ilvl w:val="1"/>
          <w:numId w:val="46"/>
        </w:numPr>
        <w:suppressAutoHyphens/>
      </w:pPr>
      <w:bookmarkStart w:id="325" w:name="__RefHeading___Toc467275697"/>
      <w:bookmarkStart w:id="326" w:name="_Ref468039096"/>
      <w:bookmarkStart w:id="327" w:name="_Toc468139270"/>
      <w:bookmarkEnd w:id="325"/>
      <w:r>
        <w:lastRenderedPageBreak/>
        <w:t>Dicionário de Dados-Tabelas</w:t>
      </w:r>
      <w:bookmarkEnd w:id="326"/>
      <w:bookmarkEnd w:id="327"/>
    </w:p>
    <w:tbl>
      <w:tblPr>
        <w:tblW w:w="5000" w:type="pct"/>
        <w:jc w:val="center"/>
        <w:tblLook w:val="0000" w:firstRow="0" w:lastRow="0" w:firstColumn="0" w:lastColumn="0" w:noHBand="0" w:noVBand="0"/>
      </w:tblPr>
      <w:tblGrid>
        <w:gridCol w:w="2070"/>
        <w:gridCol w:w="2843"/>
        <w:gridCol w:w="3976"/>
        <w:gridCol w:w="2843"/>
        <w:gridCol w:w="3620"/>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8" w:name="_Toc468139306"/>
      <w:r>
        <w:t xml:space="preserve">Tabela </w:t>
      </w:r>
      <w:fldSimple w:instr=" SEQ Tabela \* ARABIC ">
        <w:r w:rsidR="0096188C">
          <w:rPr>
            <w:noProof/>
          </w:rPr>
          <w:t>9</w:t>
        </w:r>
      </w:fldSimple>
      <w:r>
        <w:t xml:space="preserve"> – Tabela com Relacionamentos – modelo lógico</w:t>
      </w:r>
      <w:bookmarkEnd w:id="328"/>
    </w:p>
    <w:p w:rsidR="00B4012D" w:rsidRDefault="00CD663E" w:rsidP="00143511">
      <w:pPr>
        <w:pStyle w:val="Estilo3"/>
        <w:numPr>
          <w:ilvl w:val="1"/>
          <w:numId w:val="46"/>
        </w:numPr>
        <w:suppressAutoHyphens/>
      </w:pPr>
      <w:bookmarkStart w:id="329" w:name="__RefHeading___Toc467275698"/>
      <w:bookmarkStart w:id="330" w:name="_Ref467874312"/>
      <w:bookmarkStart w:id="331" w:name="_Ref467874314"/>
      <w:bookmarkStart w:id="332" w:name="_Toc468139271"/>
      <w:bookmarkEnd w:id="329"/>
      <w:r>
        <w:lastRenderedPageBreak/>
        <w:t>Dicionário De Dados-Atributos d</w:t>
      </w:r>
      <w:r w:rsidR="00B4012D">
        <w:t>as Tabelas</w:t>
      </w:r>
      <w:bookmarkEnd w:id="330"/>
      <w:bookmarkEnd w:id="331"/>
      <w:bookmarkEnd w:id="332"/>
    </w:p>
    <w:tbl>
      <w:tblPr>
        <w:tblW w:w="5000" w:type="pct"/>
        <w:tblLook w:val="0000" w:firstRow="0" w:lastRow="0" w:firstColumn="0" w:lastColumn="0" w:noHBand="0" w:noVBand="0"/>
      </w:tblPr>
      <w:tblGrid>
        <w:gridCol w:w="1542"/>
        <w:gridCol w:w="2005"/>
        <w:gridCol w:w="2533"/>
        <w:gridCol w:w="3316"/>
        <w:gridCol w:w="841"/>
        <w:gridCol w:w="1707"/>
        <w:gridCol w:w="1707"/>
        <w:gridCol w:w="170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3" w:name="__RefHeading___Toc467003640"/>
      <w:bookmarkStart w:id="334" w:name="_Toc468139307"/>
      <w:bookmarkEnd w:id="333"/>
      <w:r>
        <w:t xml:space="preserve">Tabela </w:t>
      </w:r>
      <w:fldSimple w:instr=" SEQ Tabela \* ARABIC ">
        <w:r w:rsidR="0096188C">
          <w:rPr>
            <w:noProof/>
          </w:rPr>
          <w:t>10</w:t>
        </w:r>
      </w:fldSimple>
      <w:r>
        <w:t xml:space="preserve"> – Tabela Cliente</w:t>
      </w:r>
      <w:bookmarkEnd w:id="334"/>
    </w:p>
    <w:p w:rsidR="00B4012D" w:rsidRDefault="00B4012D" w:rsidP="00143511">
      <w:pPr>
        <w:pageBreakBefore/>
        <w:ind w:firstLine="0"/>
        <w:rPr>
          <w:szCs w:val="22"/>
        </w:rPr>
      </w:pPr>
    </w:p>
    <w:tbl>
      <w:tblPr>
        <w:tblW w:w="5000" w:type="pct"/>
        <w:tblLook w:val="0000" w:firstRow="0" w:lastRow="0" w:firstColumn="0" w:lastColumn="0" w:noHBand="0" w:noVBand="0"/>
      </w:tblPr>
      <w:tblGrid>
        <w:gridCol w:w="1632"/>
        <w:gridCol w:w="1526"/>
        <w:gridCol w:w="2435"/>
        <w:gridCol w:w="3470"/>
        <w:gridCol w:w="841"/>
        <w:gridCol w:w="1818"/>
        <w:gridCol w:w="1818"/>
        <w:gridCol w:w="1812"/>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35" w:name="__RefHeading___Toc467003641"/>
      <w:bookmarkStart w:id="336" w:name="_Toc468139308"/>
      <w:bookmarkEnd w:id="335"/>
      <w:r>
        <w:t xml:space="preserve">Tabela </w:t>
      </w:r>
      <w:fldSimple w:instr=" SEQ Tabela \* ARABIC ">
        <w:r w:rsidR="0096188C">
          <w:rPr>
            <w:noProof/>
          </w:rPr>
          <w:t>11</w:t>
        </w:r>
      </w:fldSimple>
      <w:r>
        <w:t xml:space="preserve"> – Tabela Reserva</w:t>
      </w:r>
      <w:bookmarkEnd w:id="336"/>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85"/>
        <w:gridCol w:w="1560"/>
        <w:gridCol w:w="2364"/>
        <w:gridCol w:w="3958"/>
        <w:gridCol w:w="967"/>
        <w:gridCol w:w="1606"/>
        <w:gridCol w:w="1606"/>
        <w:gridCol w:w="1606"/>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7" w:name="__RefHeading___Toc467003642"/>
      <w:bookmarkStart w:id="338" w:name="_Toc468139309"/>
      <w:bookmarkEnd w:id="337"/>
      <w:r>
        <w:t xml:space="preserve">Tabela </w:t>
      </w:r>
      <w:fldSimple w:instr=" SEQ Tabela \* ARABIC ">
        <w:r w:rsidR="0096188C">
          <w:rPr>
            <w:noProof/>
          </w:rPr>
          <w:t>12</w:t>
        </w:r>
      </w:fldSimple>
      <w:r>
        <w:t xml:space="preserve"> – Tabela Comboio</w:t>
      </w:r>
      <w:bookmarkEnd w:id="338"/>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71"/>
        <w:gridCol w:w="1919"/>
        <w:gridCol w:w="1836"/>
        <w:gridCol w:w="3460"/>
        <w:gridCol w:w="989"/>
        <w:gridCol w:w="1861"/>
        <w:gridCol w:w="1861"/>
        <w:gridCol w:w="1855"/>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39" w:name="__RefHeading___Toc467003643"/>
      <w:bookmarkStart w:id="340" w:name="_Toc468139310"/>
      <w:bookmarkEnd w:id="339"/>
      <w:r>
        <w:t xml:space="preserve">Tabela </w:t>
      </w:r>
      <w:fldSimple w:instr=" SEQ Tabela \* ARABIC ">
        <w:r w:rsidR="0096188C">
          <w:rPr>
            <w:noProof/>
          </w:rPr>
          <w:t>13</w:t>
        </w:r>
      </w:fldSimple>
      <w:r>
        <w:t xml:space="preserve"> – Tabela Percurso</w:t>
      </w:r>
      <w:bookmarkEnd w:id="340"/>
    </w:p>
    <w:p w:rsidR="00B4012D" w:rsidRDefault="00B4012D" w:rsidP="00143511">
      <w:pPr>
        <w:pageBreakBefore/>
        <w:ind w:firstLine="0"/>
        <w:rPr>
          <w:szCs w:val="22"/>
        </w:rPr>
      </w:pPr>
    </w:p>
    <w:tbl>
      <w:tblPr>
        <w:tblW w:w="5000" w:type="pct"/>
        <w:tblLook w:val="0000" w:firstRow="0" w:lastRow="0" w:firstColumn="0" w:lastColumn="0" w:noHBand="0" w:noVBand="0"/>
      </w:tblPr>
      <w:tblGrid>
        <w:gridCol w:w="1560"/>
        <w:gridCol w:w="2051"/>
        <w:gridCol w:w="2315"/>
        <w:gridCol w:w="3423"/>
        <w:gridCol w:w="841"/>
        <w:gridCol w:w="1680"/>
        <w:gridCol w:w="1744"/>
        <w:gridCol w:w="1738"/>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41" w:name="__RefHeading___Toc467003644"/>
      <w:bookmarkStart w:id="342" w:name="_Toc468139311"/>
      <w:bookmarkEnd w:id="341"/>
      <w:r>
        <w:t xml:space="preserve">Tabela </w:t>
      </w:r>
      <w:fldSimple w:instr=" SEQ Tabela \* ARABIC ">
        <w:r w:rsidR="0096188C">
          <w:rPr>
            <w:noProof/>
          </w:rPr>
          <w:t>14</w:t>
        </w:r>
      </w:fldSimple>
      <w:r>
        <w:t xml:space="preserve"> – Tabela Itinerario</w:t>
      </w:r>
      <w:bookmarkEnd w:id="342"/>
    </w:p>
    <w:p w:rsidR="00B4012D" w:rsidRDefault="00B4012D" w:rsidP="00143511">
      <w:pPr>
        <w:pageBreakBefore/>
        <w:ind w:firstLine="0"/>
        <w:rPr>
          <w:szCs w:val="22"/>
        </w:rPr>
      </w:pPr>
    </w:p>
    <w:tbl>
      <w:tblPr>
        <w:tblW w:w="5000" w:type="pct"/>
        <w:tblLook w:val="0000" w:firstRow="0" w:lastRow="0" w:firstColumn="0" w:lastColumn="0" w:noHBand="0" w:noVBand="0"/>
      </w:tblPr>
      <w:tblGrid>
        <w:gridCol w:w="1671"/>
        <w:gridCol w:w="1671"/>
        <w:gridCol w:w="2349"/>
        <w:gridCol w:w="3942"/>
        <w:gridCol w:w="952"/>
        <w:gridCol w:w="1590"/>
        <w:gridCol w:w="1590"/>
        <w:gridCol w:w="1587"/>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43" w:name="__RefHeading___Toc467003645"/>
      <w:bookmarkStart w:id="344" w:name="_Toc468139312"/>
      <w:bookmarkEnd w:id="343"/>
      <w:r>
        <w:t xml:space="preserve">Tabela </w:t>
      </w:r>
      <w:fldSimple w:instr=" SEQ Tabela \* ARABIC ">
        <w:r w:rsidR="0096188C">
          <w:rPr>
            <w:noProof/>
          </w:rPr>
          <w:t>15</w:t>
        </w:r>
      </w:fldSimple>
      <w:r>
        <w:t xml:space="preserve"> – Tabela ComboioLugar</w:t>
      </w:r>
      <w:bookmarkEnd w:id="344"/>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339"/>
        <w:gridCol w:w="3936"/>
        <w:gridCol w:w="946"/>
        <w:gridCol w:w="1584"/>
        <w:gridCol w:w="1584"/>
        <w:gridCol w:w="1584"/>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r w:rsidR="00BE5968">
              <w:rPr>
                <w:rStyle w:val="Refdenotaderodap"/>
                <w:rFonts w:eastAsia="Calibri"/>
                <w:szCs w:val="22"/>
              </w:rPr>
              <w:footnoteReference w:id="4"/>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45" w:name="_Toc468139313"/>
      <w:r>
        <w:t xml:space="preserve">Tabela </w:t>
      </w:r>
      <w:fldSimple w:instr=" SEQ Tabela \* ARABIC ">
        <w:r w:rsidR="0096188C">
          <w:rPr>
            <w:noProof/>
          </w:rPr>
          <w:t>16</w:t>
        </w:r>
      </w:fldSimple>
      <w:r>
        <w:t xml:space="preserve"> – Tabela ReservaBilhete</w:t>
      </w:r>
      <w:bookmarkEnd w:id="345"/>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7B6" w:rsidRDefault="003767B6" w:rsidP="00DE39CD">
      <w:r>
        <w:separator/>
      </w:r>
    </w:p>
    <w:p w:rsidR="003767B6" w:rsidRDefault="003767B6"/>
  </w:endnote>
  <w:endnote w:type="continuationSeparator" w:id="0">
    <w:p w:rsidR="003767B6" w:rsidRDefault="003767B6" w:rsidP="00DE39CD">
      <w:r>
        <w:continuationSeparator/>
      </w:r>
    </w:p>
    <w:p w:rsidR="003767B6" w:rsidRDefault="003767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C145EA" w:rsidRDefault="00C145E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96188C">
      <w:rPr>
        <w:rStyle w:val="Nmerodepgina"/>
        <w:noProof/>
      </w:rPr>
      <w:t>vi</w:t>
    </w:r>
    <w:r>
      <w:rPr>
        <w:rStyle w:val="Nmerodepgina"/>
      </w:rPr>
      <w:fldChar w:fldCharType="end"/>
    </w:r>
  </w:p>
  <w:p w:rsidR="00C145EA" w:rsidRDefault="00C145E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96188C">
      <w:rPr>
        <w:rStyle w:val="Nmerodepgina"/>
        <w:noProof/>
      </w:rPr>
      <w:t>8</w:t>
    </w:r>
    <w:r>
      <w:rPr>
        <w:rStyle w:val="Nmerodepgina"/>
      </w:rPr>
      <w:fldChar w:fldCharType="end"/>
    </w:r>
  </w:p>
  <w:p w:rsidR="00C145EA" w:rsidRDefault="00C145EA" w:rsidP="00DE39CD">
    <w:pPr>
      <w:pStyle w:val="Rodap"/>
    </w:pPr>
  </w:p>
  <w:p w:rsidR="00C145EA" w:rsidRDefault="00C145E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pPr>
      <w:pStyle w:val="Rodap"/>
    </w:pPr>
    <w:r>
      <w:rPr>
        <w:rStyle w:val="Nmerodepgina"/>
      </w:rPr>
      <w:fldChar w:fldCharType="begin"/>
    </w:r>
    <w:r>
      <w:rPr>
        <w:rStyle w:val="Nmerodepgina"/>
      </w:rPr>
      <w:instrText xml:space="preserve"> PAGE </w:instrText>
    </w:r>
    <w:r>
      <w:rPr>
        <w:rStyle w:val="Nmerodepgina"/>
      </w:rPr>
      <w:fldChar w:fldCharType="separate"/>
    </w:r>
    <w:r w:rsidR="0096188C">
      <w:rPr>
        <w:rStyle w:val="Nmerodepgina"/>
        <w:noProof/>
      </w:rPr>
      <w:t>68</w:t>
    </w:r>
    <w:r>
      <w:rPr>
        <w:rStyle w:val="Nmerodepgina"/>
      </w:rPr>
      <w:fldChar w:fldCharType="end"/>
    </w:r>
  </w:p>
  <w:p w:rsidR="00C145EA" w:rsidRDefault="00C145EA">
    <w:pPr>
      <w:pStyle w:val="Rodap"/>
    </w:pPr>
  </w:p>
  <w:p w:rsidR="00C145EA" w:rsidRDefault="00C145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96188C">
      <w:rPr>
        <w:rStyle w:val="Nmerodepgina"/>
        <w:noProof/>
      </w:rPr>
      <w:t>88</w:t>
    </w:r>
    <w:r>
      <w:rPr>
        <w:rStyle w:val="Nmerodepgina"/>
      </w:rPr>
      <w:fldChar w:fldCharType="end"/>
    </w:r>
  </w:p>
  <w:p w:rsidR="00C145EA" w:rsidRDefault="00C145EA" w:rsidP="00DE39CD">
    <w:pPr>
      <w:pStyle w:val="Rodap"/>
    </w:pPr>
  </w:p>
  <w:p w:rsidR="00C145EA" w:rsidRDefault="00C145E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7B6" w:rsidRDefault="003767B6" w:rsidP="00DE39CD">
      <w:r>
        <w:separator/>
      </w:r>
    </w:p>
    <w:p w:rsidR="003767B6" w:rsidRDefault="003767B6"/>
  </w:footnote>
  <w:footnote w:type="continuationSeparator" w:id="0">
    <w:p w:rsidR="003767B6" w:rsidRDefault="003767B6" w:rsidP="00DE39CD">
      <w:r>
        <w:continuationSeparator/>
      </w:r>
    </w:p>
    <w:p w:rsidR="003767B6" w:rsidRDefault="003767B6"/>
  </w:footnote>
  <w:footnote w:id="1">
    <w:p w:rsidR="00C145EA" w:rsidRDefault="00C145E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C145EA" w:rsidRDefault="00C145E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C145EA" w:rsidRDefault="00C145EA">
      <w:pPr>
        <w:pStyle w:val="Textodenotaderodap"/>
      </w:pPr>
      <w:r>
        <w:rPr>
          <w:rStyle w:val="Refdenotaderodap"/>
        </w:rPr>
        <w:footnoteRef/>
      </w:r>
      <w:r>
        <w:t xml:space="preserve"> Alguns índices são sobre dois atributos, nomeadamente NroComboio e NroLugar (chave estrageira)</w:t>
      </w:r>
    </w:p>
  </w:footnote>
  <w:footnote w:id="4">
    <w:p w:rsidR="00BE5968" w:rsidRDefault="00BE5968">
      <w:pPr>
        <w:pStyle w:val="Textodenotaderodap"/>
      </w:pPr>
      <w:r>
        <w:rPr>
          <w:rStyle w:val="Refdenotaderodap"/>
        </w:rPr>
        <w:footnoteRef/>
      </w:r>
      <w:r>
        <w:t xml:space="preserve"> Atributo derivado no modelo físico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53371"/>
    <w:rsid w:val="000061EF"/>
    <w:rsid w:val="0001362E"/>
    <w:rsid w:val="0002216B"/>
    <w:rsid w:val="0002281D"/>
    <w:rsid w:val="00022B2B"/>
    <w:rsid w:val="00034490"/>
    <w:rsid w:val="000602B6"/>
    <w:rsid w:val="000850AF"/>
    <w:rsid w:val="00085DCD"/>
    <w:rsid w:val="000A58C6"/>
    <w:rsid w:val="000B19AD"/>
    <w:rsid w:val="000C75F4"/>
    <w:rsid w:val="000E77E1"/>
    <w:rsid w:val="00104074"/>
    <w:rsid w:val="00106120"/>
    <w:rsid w:val="00122F98"/>
    <w:rsid w:val="0012392C"/>
    <w:rsid w:val="001323DC"/>
    <w:rsid w:val="0013443E"/>
    <w:rsid w:val="00135652"/>
    <w:rsid w:val="0014275B"/>
    <w:rsid w:val="00143511"/>
    <w:rsid w:val="001438D3"/>
    <w:rsid w:val="0014662A"/>
    <w:rsid w:val="00155BB4"/>
    <w:rsid w:val="00161F33"/>
    <w:rsid w:val="00162FB3"/>
    <w:rsid w:val="00167906"/>
    <w:rsid w:val="00170D9F"/>
    <w:rsid w:val="001762F2"/>
    <w:rsid w:val="00181CA7"/>
    <w:rsid w:val="001840B5"/>
    <w:rsid w:val="001A2210"/>
    <w:rsid w:val="001B7592"/>
    <w:rsid w:val="001E68B0"/>
    <w:rsid w:val="00200574"/>
    <w:rsid w:val="002057BF"/>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E35DD"/>
    <w:rsid w:val="002F1CB4"/>
    <w:rsid w:val="0030084F"/>
    <w:rsid w:val="0030093A"/>
    <w:rsid w:val="00301CA3"/>
    <w:rsid w:val="00303F32"/>
    <w:rsid w:val="0032312A"/>
    <w:rsid w:val="00327A74"/>
    <w:rsid w:val="0033288A"/>
    <w:rsid w:val="00365AE7"/>
    <w:rsid w:val="003767B6"/>
    <w:rsid w:val="00381DDF"/>
    <w:rsid w:val="00387D6F"/>
    <w:rsid w:val="00391242"/>
    <w:rsid w:val="00391F2F"/>
    <w:rsid w:val="0039704E"/>
    <w:rsid w:val="003A2DA8"/>
    <w:rsid w:val="003A5A8F"/>
    <w:rsid w:val="003B35C8"/>
    <w:rsid w:val="003B52DF"/>
    <w:rsid w:val="003C1258"/>
    <w:rsid w:val="003C2035"/>
    <w:rsid w:val="003C462B"/>
    <w:rsid w:val="003D5F96"/>
    <w:rsid w:val="003E06CC"/>
    <w:rsid w:val="003E75F5"/>
    <w:rsid w:val="003F10F2"/>
    <w:rsid w:val="003F4D45"/>
    <w:rsid w:val="003F503D"/>
    <w:rsid w:val="003F5790"/>
    <w:rsid w:val="00401C69"/>
    <w:rsid w:val="00401E11"/>
    <w:rsid w:val="00406285"/>
    <w:rsid w:val="00407F24"/>
    <w:rsid w:val="00420DE0"/>
    <w:rsid w:val="004219FE"/>
    <w:rsid w:val="00425E6B"/>
    <w:rsid w:val="0042673D"/>
    <w:rsid w:val="00431407"/>
    <w:rsid w:val="004345DD"/>
    <w:rsid w:val="00435CFC"/>
    <w:rsid w:val="00442298"/>
    <w:rsid w:val="004549D9"/>
    <w:rsid w:val="004634E6"/>
    <w:rsid w:val="004638A8"/>
    <w:rsid w:val="00472F29"/>
    <w:rsid w:val="004769EA"/>
    <w:rsid w:val="00482BFC"/>
    <w:rsid w:val="0048564B"/>
    <w:rsid w:val="00497B4D"/>
    <w:rsid w:val="004A085D"/>
    <w:rsid w:val="004A1D76"/>
    <w:rsid w:val="004A5558"/>
    <w:rsid w:val="004B323F"/>
    <w:rsid w:val="004C0EF8"/>
    <w:rsid w:val="004D308A"/>
    <w:rsid w:val="004D3107"/>
    <w:rsid w:val="004D42A9"/>
    <w:rsid w:val="004E4225"/>
    <w:rsid w:val="004E69E2"/>
    <w:rsid w:val="004E7FE0"/>
    <w:rsid w:val="005015E9"/>
    <w:rsid w:val="00501D4A"/>
    <w:rsid w:val="00515E5D"/>
    <w:rsid w:val="005211BC"/>
    <w:rsid w:val="00524BE6"/>
    <w:rsid w:val="00536094"/>
    <w:rsid w:val="005541E4"/>
    <w:rsid w:val="005562F8"/>
    <w:rsid w:val="00557D02"/>
    <w:rsid w:val="005701E7"/>
    <w:rsid w:val="005763E7"/>
    <w:rsid w:val="00580372"/>
    <w:rsid w:val="00585E9C"/>
    <w:rsid w:val="00593202"/>
    <w:rsid w:val="00596C3E"/>
    <w:rsid w:val="00596DF9"/>
    <w:rsid w:val="005977C2"/>
    <w:rsid w:val="005B0AB3"/>
    <w:rsid w:val="005B142E"/>
    <w:rsid w:val="005C2065"/>
    <w:rsid w:val="005C49D5"/>
    <w:rsid w:val="005C6363"/>
    <w:rsid w:val="005E0B6B"/>
    <w:rsid w:val="005E257A"/>
    <w:rsid w:val="0060392E"/>
    <w:rsid w:val="006059F4"/>
    <w:rsid w:val="00615D1A"/>
    <w:rsid w:val="00617787"/>
    <w:rsid w:val="00626C11"/>
    <w:rsid w:val="00631072"/>
    <w:rsid w:val="00631234"/>
    <w:rsid w:val="00636D52"/>
    <w:rsid w:val="00640BA2"/>
    <w:rsid w:val="0065035C"/>
    <w:rsid w:val="0065251D"/>
    <w:rsid w:val="00652E1D"/>
    <w:rsid w:val="0065333B"/>
    <w:rsid w:val="00655188"/>
    <w:rsid w:val="0065625E"/>
    <w:rsid w:val="006571D5"/>
    <w:rsid w:val="00666AB6"/>
    <w:rsid w:val="00674FDF"/>
    <w:rsid w:val="00684B99"/>
    <w:rsid w:val="006934D2"/>
    <w:rsid w:val="0069544C"/>
    <w:rsid w:val="00696183"/>
    <w:rsid w:val="00696F1C"/>
    <w:rsid w:val="006B0F37"/>
    <w:rsid w:val="006B7254"/>
    <w:rsid w:val="006C19E5"/>
    <w:rsid w:val="006C5C1A"/>
    <w:rsid w:val="006C6EDF"/>
    <w:rsid w:val="006C7629"/>
    <w:rsid w:val="006D28D7"/>
    <w:rsid w:val="006D5A84"/>
    <w:rsid w:val="006E4DB2"/>
    <w:rsid w:val="00700891"/>
    <w:rsid w:val="0070099A"/>
    <w:rsid w:val="00711A3B"/>
    <w:rsid w:val="007268E8"/>
    <w:rsid w:val="007272B9"/>
    <w:rsid w:val="00746288"/>
    <w:rsid w:val="00752814"/>
    <w:rsid w:val="007551A8"/>
    <w:rsid w:val="0076323C"/>
    <w:rsid w:val="0077287F"/>
    <w:rsid w:val="00773546"/>
    <w:rsid w:val="00774BCA"/>
    <w:rsid w:val="00781520"/>
    <w:rsid w:val="0079573A"/>
    <w:rsid w:val="007C0ABD"/>
    <w:rsid w:val="007D5AB5"/>
    <w:rsid w:val="007D7339"/>
    <w:rsid w:val="007D7D17"/>
    <w:rsid w:val="007E57B9"/>
    <w:rsid w:val="007F2895"/>
    <w:rsid w:val="00802CA8"/>
    <w:rsid w:val="008218F9"/>
    <w:rsid w:val="0082307D"/>
    <w:rsid w:val="008262E5"/>
    <w:rsid w:val="00840AAD"/>
    <w:rsid w:val="00841BD7"/>
    <w:rsid w:val="008446BD"/>
    <w:rsid w:val="00853371"/>
    <w:rsid w:val="00853E38"/>
    <w:rsid w:val="00857C0D"/>
    <w:rsid w:val="008705DF"/>
    <w:rsid w:val="0087456E"/>
    <w:rsid w:val="00874964"/>
    <w:rsid w:val="00884C71"/>
    <w:rsid w:val="00886ED9"/>
    <w:rsid w:val="00890673"/>
    <w:rsid w:val="008957CD"/>
    <w:rsid w:val="008A302F"/>
    <w:rsid w:val="008A30A2"/>
    <w:rsid w:val="008A7B9B"/>
    <w:rsid w:val="008B5E16"/>
    <w:rsid w:val="008C164C"/>
    <w:rsid w:val="008C7A3F"/>
    <w:rsid w:val="008D2AC6"/>
    <w:rsid w:val="008D3C66"/>
    <w:rsid w:val="008D5661"/>
    <w:rsid w:val="008D5A18"/>
    <w:rsid w:val="00903E19"/>
    <w:rsid w:val="00904781"/>
    <w:rsid w:val="00915BB5"/>
    <w:rsid w:val="0091677B"/>
    <w:rsid w:val="0092237E"/>
    <w:rsid w:val="00934CAA"/>
    <w:rsid w:val="0093797B"/>
    <w:rsid w:val="00952F18"/>
    <w:rsid w:val="00953DF6"/>
    <w:rsid w:val="00957229"/>
    <w:rsid w:val="009605B3"/>
    <w:rsid w:val="0096188C"/>
    <w:rsid w:val="00962DF2"/>
    <w:rsid w:val="00963E1E"/>
    <w:rsid w:val="009664E8"/>
    <w:rsid w:val="00994D4A"/>
    <w:rsid w:val="00997053"/>
    <w:rsid w:val="009A0B08"/>
    <w:rsid w:val="009B49FB"/>
    <w:rsid w:val="009E0FD2"/>
    <w:rsid w:val="00A04832"/>
    <w:rsid w:val="00A152F7"/>
    <w:rsid w:val="00A247BD"/>
    <w:rsid w:val="00A26AD5"/>
    <w:rsid w:val="00A2778F"/>
    <w:rsid w:val="00A33C98"/>
    <w:rsid w:val="00A34FD1"/>
    <w:rsid w:val="00A4225B"/>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95C2A"/>
    <w:rsid w:val="00BA1363"/>
    <w:rsid w:val="00BA2C53"/>
    <w:rsid w:val="00BB2349"/>
    <w:rsid w:val="00BB7700"/>
    <w:rsid w:val="00BB7FD9"/>
    <w:rsid w:val="00BC7F64"/>
    <w:rsid w:val="00BD0273"/>
    <w:rsid w:val="00BD4A2F"/>
    <w:rsid w:val="00BD4A43"/>
    <w:rsid w:val="00BE246F"/>
    <w:rsid w:val="00BE4C98"/>
    <w:rsid w:val="00BE5968"/>
    <w:rsid w:val="00C1310C"/>
    <w:rsid w:val="00C145EA"/>
    <w:rsid w:val="00C318F5"/>
    <w:rsid w:val="00C45755"/>
    <w:rsid w:val="00C51211"/>
    <w:rsid w:val="00C61C78"/>
    <w:rsid w:val="00C75725"/>
    <w:rsid w:val="00C8481B"/>
    <w:rsid w:val="00C848E4"/>
    <w:rsid w:val="00C92D7C"/>
    <w:rsid w:val="00C95A63"/>
    <w:rsid w:val="00CA052E"/>
    <w:rsid w:val="00CA2253"/>
    <w:rsid w:val="00CA468E"/>
    <w:rsid w:val="00CB3D55"/>
    <w:rsid w:val="00CD12D4"/>
    <w:rsid w:val="00CD663E"/>
    <w:rsid w:val="00CE382C"/>
    <w:rsid w:val="00D12D04"/>
    <w:rsid w:val="00D21C8D"/>
    <w:rsid w:val="00D26047"/>
    <w:rsid w:val="00D400A5"/>
    <w:rsid w:val="00D441F9"/>
    <w:rsid w:val="00D55C9E"/>
    <w:rsid w:val="00D57B2A"/>
    <w:rsid w:val="00D644F7"/>
    <w:rsid w:val="00D7647B"/>
    <w:rsid w:val="00D842FF"/>
    <w:rsid w:val="00D91F4B"/>
    <w:rsid w:val="00D935B5"/>
    <w:rsid w:val="00D9511B"/>
    <w:rsid w:val="00D95499"/>
    <w:rsid w:val="00D96D69"/>
    <w:rsid w:val="00DB5D84"/>
    <w:rsid w:val="00DC1EFB"/>
    <w:rsid w:val="00DC283C"/>
    <w:rsid w:val="00DD018F"/>
    <w:rsid w:val="00DD1757"/>
    <w:rsid w:val="00DE012B"/>
    <w:rsid w:val="00DE106A"/>
    <w:rsid w:val="00DE2AC8"/>
    <w:rsid w:val="00DE39CD"/>
    <w:rsid w:val="00DE3FD7"/>
    <w:rsid w:val="00DE415E"/>
    <w:rsid w:val="00DE46AE"/>
    <w:rsid w:val="00DF2DA4"/>
    <w:rsid w:val="00DF3F93"/>
    <w:rsid w:val="00E0075A"/>
    <w:rsid w:val="00E10745"/>
    <w:rsid w:val="00E23083"/>
    <w:rsid w:val="00E23A6E"/>
    <w:rsid w:val="00E23BC8"/>
    <w:rsid w:val="00E33AF8"/>
    <w:rsid w:val="00E34615"/>
    <w:rsid w:val="00E40349"/>
    <w:rsid w:val="00E43E63"/>
    <w:rsid w:val="00E476EF"/>
    <w:rsid w:val="00E61BED"/>
    <w:rsid w:val="00E71081"/>
    <w:rsid w:val="00E750BF"/>
    <w:rsid w:val="00E830B4"/>
    <w:rsid w:val="00E90120"/>
    <w:rsid w:val="00E9646F"/>
    <w:rsid w:val="00EA1158"/>
    <w:rsid w:val="00EA1587"/>
    <w:rsid w:val="00EA2816"/>
    <w:rsid w:val="00EA521B"/>
    <w:rsid w:val="00EB1F66"/>
    <w:rsid w:val="00EC006B"/>
    <w:rsid w:val="00EC2A77"/>
    <w:rsid w:val="00EC2B31"/>
    <w:rsid w:val="00EC42AC"/>
    <w:rsid w:val="00EC49E2"/>
    <w:rsid w:val="00ED32C3"/>
    <w:rsid w:val="00EF6D3B"/>
    <w:rsid w:val="00F0425B"/>
    <w:rsid w:val="00F05493"/>
    <w:rsid w:val="00F115EF"/>
    <w:rsid w:val="00F12148"/>
    <w:rsid w:val="00F12D93"/>
    <w:rsid w:val="00F25DBD"/>
    <w:rsid w:val="00F26E0F"/>
    <w:rsid w:val="00F36C98"/>
    <w:rsid w:val="00F50558"/>
    <w:rsid w:val="00F733BE"/>
    <w:rsid w:val="00F76153"/>
    <w:rsid w:val="00F9320A"/>
    <w:rsid w:val="00F96F84"/>
    <w:rsid w:val="00F97BA7"/>
    <w:rsid w:val="00F97EEB"/>
    <w:rsid w:val="00FA0D55"/>
    <w:rsid w:val="00FA229F"/>
    <w:rsid w:val="00FA43F3"/>
    <w:rsid w:val="00FA71FF"/>
    <w:rsid w:val="00FE1D05"/>
    <w:rsid w:val="00FE669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2B8A0AE0"/>
  <w14:defaultImageDpi w14:val="300"/>
  <w15:chartTrackingRefBased/>
  <w15:docId w15:val="{FE762232-6D06-44D6-A590-FFC9A12CE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646464"/>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995EAE29-0E70-4215-ADDD-91F8C9467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91</Pages>
  <Words>14647</Words>
  <Characters>79094</Characters>
  <Application>Microsoft Office Word</Application>
  <DocSecurity>0</DocSecurity>
  <Lines>659</Lines>
  <Paragraphs>187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93554</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Plácido Gomes Pereira</cp:lastModifiedBy>
  <cp:revision>6</cp:revision>
  <cp:lastPrinted>2016-11-28T23:32:00Z</cp:lastPrinted>
  <dcterms:created xsi:type="dcterms:W3CDTF">2016-11-25T20:16:00Z</dcterms:created>
  <dcterms:modified xsi:type="dcterms:W3CDTF">2016-11-28T23:33:00Z</dcterms:modified>
</cp:coreProperties>
</file>