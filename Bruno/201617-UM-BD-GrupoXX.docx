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1438D3" w:rsidP="00DE39CD">
      <w:pPr>
        <w:pStyle w:val="Cabealho"/>
        <w:rPr>
          <w:rFonts w:ascii="Calibri" w:hAnsi="Calibri"/>
          <w:noProof/>
        </w:rPr>
      </w:pPr>
      <w:r>
        <w:rPr>
          <w:noProof/>
        </w:rPr>
        <w:pict>
          <v:rect id="Rectangle 1" o:spid="_x0000_s1048" style="position:absolute;left:0;text-align:left;margin-left:-90pt;margin-top:-117pt;width:2in;height:900pt;z-index:-4;visibility:visible;mso-wrap-edited:f;v-text-anchor:middle" wrapcoords="-337 0 -450 21682 22162 21682 22050 0 -33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" fillcolor="#76923c" stroked="f" strokecolor="#4a7ebb">
            <v:fill color2="#9bc1ff" rotate="t"/>
            <v:shadow on="t" opacity="22937f" origin=",.5" offset="0,.63889mm"/>
          </v:rect>
        </w:pict>
      </w:r>
    </w:p>
    <w:p w:rsidR="003E75F5" w:rsidRPr="00C1310C" w:rsidRDefault="003E75F5" w:rsidP="00DE39CD"/>
    <w:p w:rsidR="003E75F5" w:rsidRPr="00C1310C" w:rsidRDefault="001438D3" w:rsidP="00DE39C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97.5pt;margin-top:13.7pt;width:98.7pt;height:49.5pt;z-index:7">
            <v:imagedata r:id="rId8" o:title="corReitoria"/>
          </v:shape>
        </w:pict>
      </w:r>
      <w:r>
        <w:rPr>
          <w:noProof/>
        </w:rPr>
        <w:pict>
          <v:shapetype id="_x0000_t202" coordsize="21600,21600" o:spt="202" path="m,l,21600r21600,l21600,xe">
            <v:stroke joinstyle="miter"/>
            <v:path gradientshapeok="t" o:connecttype="rect"/>
          </v:shapetype>
          <v:shape id="_x0000_s1032" type="#_x0000_t202" style="position:absolute;left:0;text-align:left;margin-left:90pt;margin-top:71.4pt;width:315pt;height:162.75pt;z-index:1" filled="f" stroked="f">
            <v:textbox style="mso-next-textbox:#_x0000_s1032">
              <w:txbxContent>
                <w:p w:rsidR="00482BFC" w:rsidRPr="00C1310C" w:rsidRDefault="00482BFC" w:rsidP="00DE39CD">
                  <w:r w:rsidRPr="00C1310C">
                    <w:t>Universidade do Minho</w:t>
                  </w:r>
                </w:p>
                <w:p w:rsidR="00482BFC" w:rsidRPr="00C1310C" w:rsidRDefault="00482BFC" w:rsidP="00DE39CD">
                  <w:r w:rsidRPr="00C1310C">
                    <w:t>Mestrado integrado em Engenharia Informática</w:t>
                  </w:r>
                </w:p>
                <w:p w:rsidR="00482BFC" w:rsidRPr="00C1310C" w:rsidRDefault="00482BFC" w:rsidP="00DE39CD">
                  <w:r>
                    <w:t>Licenciatura em Ciências da Computação</w:t>
                  </w:r>
                </w:p>
                <w:p w:rsidR="00482BFC" w:rsidRPr="00C1310C" w:rsidRDefault="00482BFC" w:rsidP="00DE39CD"/>
                <w:p w:rsidR="00482BFC" w:rsidRPr="00C318F5" w:rsidRDefault="00482BFC" w:rsidP="00DE39CD">
                  <w:r w:rsidRPr="00C318F5">
                    <w:t xml:space="preserve">Unidade Curricular de </w:t>
                  </w:r>
                </w:p>
                <w:p w:rsidR="00482BFC" w:rsidRPr="00C318F5" w:rsidRDefault="00482BFC" w:rsidP="00DE39CD">
                  <w:r w:rsidRPr="00C318F5">
                    <w:t>Bases de Dados</w:t>
                  </w:r>
                </w:p>
                <w:p w:rsidR="00482BFC" w:rsidRPr="00C1310C" w:rsidRDefault="00482BFC" w:rsidP="00DE39CD">
                  <w:r>
                    <w:t>Ano Letivo de 2016/2017</w:t>
                  </w:r>
                </w:p>
              </w:txbxContent>
            </v:textbox>
          </v:shape>
        </w:pic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1438D3" w:rsidP="00DE39CD">
      <w:r>
        <w:rPr>
          <w:noProof/>
        </w:rPr>
        <w:pict>
          <v:shape id="_x0000_s1033" type="#_x0000_t202" style="position:absolute;left:0;text-align:left;margin-left:90pt;margin-top:6.7pt;width:342pt;height:40.5pt;z-index:2" filled="f" stroked="f">
            <v:textbox style="mso-next-textbox:#_x0000_s1033">
              <w:txbxContent>
                <w:p w:rsidR="00482BFC" w:rsidRPr="00C1310C" w:rsidRDefault="00482BFC" w:rsidP="005015E9">
                  <w:pPr>
                    <w:ind w:firstLine="0"/>
                  </w:pPr>
                  <w:r>
                    <w:t xml:space="preserve">Gestão de dados das reservas da agência de viagens </w:t>
                  </w:r>
                  <w:r w:rsidRPr="00F96F84">
                    <w:rPr>
                      <w:i/>
                    </w:rPr>
                    <w:t>Antunes &amp; Bastos, Lda.</w:t>
                  </w:r>
                </w:p>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1438D3" w:rsidP="00DE39CD">
      <w:r>
        <w:rPr>
          <w:noProof/>
        </w:rPr>
        <w:pict>
          <v:shape id="_x0000_s1034" type="#_x0000_t202" style="position:absolute;left:0;text-align:left;margin-left:90pt;margin-top:14.5pt;width:261pt;height:85.45pt;z-index:3" filled="f" stroked="f">
            <v:textbox style="mso-next-textbox:#_x0000_s1034">
              <w:txbxContent>
                <w:p w:rsidR="00482BFC" w:rsidRPr="00C1310C" w:rsidRDefault="00482BFC" w:rsidP="005015E9">
                  <w:pPr>
                    <w:ind w:firstLine="0"/>
                  </w:pPr>
                  <w:r>
                    <w:t>Bruno Pereira (a72628), Nadine Oliveira(</w:t>
                  </w:r>
                  <w:r w:rsidRPr="007E57B9">
                    <w:t>a75614</w:t>
                  </w:r>
                  <w:r>
                    <w:t>), Rodrigo Ferreira (</w:t>
                  </w:r>
                  <w:r w:rsidRPr="007E57B9">
                    <w:t>a74216</w:t>
                  </w:r>
                  <w:r>
                    <w:t>), Ana Marques (</w:t>
                  </w:r>
                  <w:r w:rsidRPr="00773546">
                    <w:t>a75248</w:t>
                  </w:r>
                  <w:r>
                    <w:t>)</w:t>
                  </w:r>
                </w:p>
                <w:p w:rsidR="00482BFC" w:rsidRPr="00C1310C" w:rsidRDefault="00482BFC" w:rsidP="00DE39CD"/>
                <w:p w:rsidR="00482BFC" w:rsidRPr="00C1310C" w:rsidRDefault="00482BFC" w:rsidP="00E830B4">
                  <w:pPr>
                    <w:ind w:firstLine="0"/>
                  </w:pPr>
                  <w:r>
                    <w:t>Novembro, 2016</w:t>
                  </w:r>
                </w:p>
                <w:p w:rsidR="00482BFC" w:rsidRDefault="00482BFC" w:rsidP="00DE39CD"/>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1438D3" w:rsidP="00DE39CD">
      <w:r>
        <w:rPr>
          <w:noProof/>
        </w:rPr>
        <w:pict>
          <v:shape id="_x0000_s1049" type="#_x0000_t202" style="position:absolute;left:0;text-align:left;margin-left:-22.55pt;margin-top:17.05pt;width:180pt;height:2in;z-index:8;mso-wrap-edited:f" wrapcoords="0 0 21600 0 21600 21600 0 21600 0 0" filled="f" stroked="f">
            <v:fill o:detectmouseclick="t"/>
            <v:textbox style="mso-next-textbox:#_x0000_s1049" inset=",7.2pt,,7.2pt">
              <w:txbxContent>
                <w:p w:rsidR="00482BFC" w:rsidRPr="00C1310C" w:rsidRDefault="00482BFC"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w:r>
    </w:p>
    <w:p w:rsidR="00A66D3D" w:rsidRPr="00C1310C" w:rsidRDefault="00A66D3D" w:rsidP="00DE39CD"/>
    <w:p w:rsidR="00A66D3D" w:rsidRPr="00C1310C" w:rsidRDefault="00A66D3D" w:rsidP="00DE39CD"/>
    <w:p w:rsidR="003E75F5" w:rsidRPr="00C1310C" w:rsidRDefault="003E75F5" w:rsidP="00DE39CD">
      <w:r w:rsidRPr="00C1310C">
        <w:br w:type="page"/>
      </w:r>
      <w:r w:rsidR="001438D3">
        <w:rPr>
          <w:noProof/>
        </w:rPr>
        <w:lastRenderedPageBreak/>
        <w:pict>
          <v:shape id="_x0000_s1040" type="#_x0000_t202" style="position:absolute;left:0;text-align:left;margin-left:210.75pt;margin-top:1.4pt;width:3in;height:185.7pt;z-index:6" filled="f" stroked="f">
            <v:textbox style="mso-next-textbox:#_x0000_s1040">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482BFC">
                    <w:tc>
                      <w:tcPr>
                        <w:tcW w:w="2088" w:type="dxa"/>
                      </w:tcPr>
                      <w:p w:rsidR="00482BFC" w:rsidRPr="00C1310C" w:rsidRDefault="00482BFC" w:rsidP="00DE39CD">
                        <w:r w:rsidRPr="00C1310C">
                          <w:t>Data de Receção</w:t>
                        </w:r>
                      </w:p>
                    </w:tc>
                    <w:tc>
                      <w:tcPr>
                        <w:tcW w:w="2160" w:type="dxa"/>
                      </w:tcPr>
                      <w:p w:rsidR="00482BFC" w:rsidRPr="00C1310C" w:rsidRDefault="00482BFC" w:rsidP="00DE39CD"/>
                    </w:tc>
                  </w:tr>
                  <w:tr w:rsidR="00482BFC">
                    <w:tc>
                      <w:tcPr>
                        <w:tcW w:w="2088" w:type="dxa"/>
                      </w:tcPr>
                      <w:p w:rsidR="00482BFC" w:rsidRPr="00C1310C" w:rsidRDefault="00482BFC" w:rsidP="00DE39CD">
                        <w:r w:rsidRPr="00C1310C">
                          <w:t>Responsável</w:t>
                        </w:r>
                      </w:p>
                    </w:tc>
                    <w:tc>
                      <w:tcPr>
                        <w:tcW w:w="2160" w:type="dxa"/>
                      </w:tcPr>
                      <w:p w:rsidR="00482BFC" w:rsidRPr="00C1310C" w:rsidRDefault="00482BFC" w:rsidP="00DE39CD"/>
                    </w:tc>
                  </w:tr>
                  <w:tr w:rsidR="00482BFC">
                    <w:tc>
                      <w:tcPr>
                        <w:tcW w:w="2088" w:type="dxa"/>
                      </w:tcPr>
                      <w:p w:rsidR="00482BFC" w:rsidRPr="00C1310C" w:rsidRDefault="00482BFC" w:rsidP="00DE39CD">
                        <w:r w:rsidRPr="00C1310C">
                          <w:t>Avaliação</w:t>
                        </w:r>
                      </w:p>
                    </w:tc>
                    <w:tc>
                      <w:tcPr>
                        <w:tcW w:w="2160" w:type="dxa"/>
                      </w:tcPr>
                      <w:p w:rsidR="00482BFC" w:rsidRPr="00C1310C" w:rsidRDefault="00482BFC" w:rsidP="00DE39CD"/>
                    </w:tc>
                  </w:tr>
                  <w:tr w:rsidR="00482BFC">
                    <w:tc>
                      <w:tcPr>
                        <w:tcW w:w="2088" w:type="dxa"/>
                      </w:tcPr>
                      <w:p w:rsidR="00482BFC" w:rsidRPr="00C1310C" w:rsidRDefault="00482BFC" w:rsidP="00DE39CD">
                        <w:r w:rsidRPr="00C1310C">
                          <w:t>Observações</w:t>
                        </w:r>
                      </w:p>
                      <w:p w:rsidR="00482BFC" w:rsidRPr="00C1310C" w:rsidRDefault="00482BFC" w:rsidP="00DE39CD"/>
                      <w:p w:rsidR="00482BFC" w:rsidRPr="00C1310C" w:rsidRDefault="00482BFC" w:rsidP="00DE39CD"/>
                      <w:p w:rsidR="00482BFC" w:rsidRPr="00C1310C" w:rsidRDefault="00482BFC" w:rsidP="00DE39CD"/>
                      <w:p w:rsidR="00482BFC" w:rsidRPr="00C1310C" w:rsidRDefault="00482BFC" w:rsidP="00DE39CD"/>
                    </w:tc>
                    <w:tc>
                      <w:tcPr>
                        <w:tcW w:w="2160" w:type="dxa"/>
                      </w:tcPr>
                      <w:p w:rsidR="00482BFC" w:rsidRPr="00C1310C" w:rsidRDefault="00482BFC" w:rsidP="00DE39CD"/>
                    </w:tc>
                  </w:tr>
                </w:tbl>
                <w:p w:rsidR="00482BFC" w:rsidRDefault="00482BFC"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1438D3" w:rsidP="00DE39CD">
      <w:pPr>
        <w:rPr>
          <w:rFonts w:cs="Arial"/>
        </w:rPr>
      </w:pPr>
      <w:r>
        <w:rPr>
          <w:noProof/>
        </w:rPr>
        <w:pict>
          <v:shape id="_x0000_s1037" type="#_x0000_t202" style="position:absolute;left:0;text-align:left;margin-left:12pt;margin-top:425.4pt;width:261pt;height:83.85pt;z-index:5" filled="f" stroked="f">
            <v:textbox style="mso-next-textbox:#_x0000_s1037">
              <w:txbxContent>
                <w:p w:rsidR="00482BFC" w:rsidRPr="007E57B9" w:rsidRDefault="00482BFC"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482BFC" w:rsidRPr="007E57B9" w:rsidRDefault="00482BFC" w:rsidP="00DE39CD"/>
                <w:p w:rsidR="00482BFC" w:rsidRPr="007E57B9" w:rsidRDefault="00482BFC" w:rsidP="00E830B4">
                  <w:pPr>
                    <w:ind w:firstLine="0"/>
                  </w:pPr>
                  <w:r>
                    <w:t>Novembro, 2016</w:t>
                  </w:r>
                </w:p>
                <w:p w:rsidR="00482BFC" w:rsidRPr="007E57B9" w:rsidRDefault="00482BFC" w:rsidP="00DE39CD"/>
                <w:p w:rsidR="00482BFC" w:rsidRPr="007E57B9" w:rsidRDefault="00482BFC" w:rsidP="00DE39CD"/>
                <w:p w:rsidR="00482BFC" w:rsidRPr="007E57B9" w:rsidRDefault="00482BFC"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1438D3" w:rsidP="00DE39CD">
      <w:r>
        <w:rPr>
          <w:noProof/>
        </w:rPr>
        <w:pict>
          <v:shape id="_x0000_s1036" type="#_x0000_t202" style="position:absolute;left:0;text-align:left;margin-left:12pt;margin-top:2.9pt;width:394.2pt;height:27pt;z-index:4" filled="f" stroked="f">
            <v:textbox style="mso-next-textbox:#_x0000_s1036">
              <w:txbxContent>
                <w:p w:rsidR="00482BFC" w:rsidRPr="00C1310C" w:rsidRDefault="00482BFC" w:rsidP="000A58C6">
                  <w:pPr>
                    <w:ind w:firstLine="0"/>
                  </w:pPr>
                  <w:r>
                    <w:t xml:space="preserve">Gestão de dados das reservas da agência de viagens </w:t>
                  </w:r>
                  <w:r w:rsidRPr="00F96F84">
                    <w:rPr>
                      <w:i/>
                    </w:rPr>
                    <w:t>Antunes &amp; Bastos, Lda.</w:t>
                  </w:r>
                </w:p>
                <w:p w:rsidR="00482BFC" w:rsidRPr="00C1310C" w:rsidRDefault="00482BFC" w:rsidP="00DE39CD">
                  <w:pPr>
                    <w:rPr>
                      <w:sz w:val="40"/>
                      <w:szCs w:val="40"/>
                    </w:rPr>
                  </w:pPr>
                  <w:r w:rsidRPr="00F96F84">
                    <w:rPr>
                      <w:i/>
                    </w:rPr>
                    <w:t>, Lda</w:t>
                  </w:r>
                  <w:r>
                    <w:rPr>
                      <w:i/>
                    </w:rPr>
                    <w:t>.</w:t>
                  </w:r>
                </w:p>
                <w:p w:rsidR="00482BFC" w:rsidRPr="00C1310C" w:rsidRDefault="00482BFC" w:rsidP="00DE39CD">
                  <w:r w:rsidRPr="00C1310C">
                    <w:t>&gt;&gt;</w:t>
                  </w:r>
                </w:p>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r w:rsidRPr="00C1310C">
        <w:t>&lt;&lt;/opcional Dedicatória&gt;&gt;</w:t>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7974916"/>
      <w:r w:rsidRPr="00C1310C">
        <w:lastRenderedPageBreak/>
        <w:t>Resumo</w:t>
      </w:r>
      <w:bookmarkEnd w:id="0"/>
      <w:bookmarkEnd w:id="1"/>
    </w:p>
    <w:p w:rsidR="003E75F5" w:rsidRPr="00C1310C" w:rsidRDefault="003E75F5" w:rsidP="00DE39CD">
      <w:r w:rsidRPr="00C1310C">
        <w:t xml:space="preserve">&lt;&lt;O resumo tem como objectivo descrever de forma sucinta o trabalho realizado. Deverá conter uma pequena introdução, seguida por uma breve descrição do trabalho realizado e terminando com uma indicação sumária do seu estado final. Não deverá exceder as 400 palavras.&gt;&gt;   </w:t>
      </w:r>
    </w:p>
    <w:p w:rsidR="003E75F5" w:rsidRPr="00C1310C" w:rsidRDefault="003E75F5" w:rsidP="00DE39CD"/>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Pr>
          <w:sz w:val="20"/>
          <w:szCs w:val="20"/>
        </w:rPr>
        <w:t xml:space="preserve">Modelação Conceptual, Modelação Lógica, Modelação Física, Notação </w:t>
      </w:r>
      <w:r w:rsidR="00DE39CD">
        <w:rPr>
          <w:i/>
          <w:iCs/>
          <w:sz w:val="20"/>
          <w:szCs w:val="20"/>
        </w:rPr>
        <w:t>Chen</w:t>
      </w:r>
      <w:r w:rsidR="00DE39CD">
        <w:rPr>
          <w:sz w:val="20"/>
          <w:szCs w:val="20"/>
        </w:rPr>
        <w:t xml:space="preserve">, Diagramas ER, Normalização </w:t>
      </w:r>
      <w:r w:rsidRPr="00C1310C">
        <w:t>Bases de Dados Relacionais, Gestão de Índices</w:t>
      </w:r>
      <w:r w:rsidR="00DE39CD">
        <w:t>.</w:t>
      </w:r>
    </w:p>
    <w:p w:rsidR="00B3044B" w:rsidRDefault="00B3044B" w:rsidP="00B3044B">
      <w:pPr>
        <w:pStyle w:val="Cabealho1"/>
      </w:pPr>
      <w:bookmarkStart w:id="2" w:name="_Toc467974917"/>
      <w:r>
        <w:lastRenderedPageBreak/>
        <w:t>Índice</w:t>
      </w:r>
      <w:bookmarkEnd w:id="2"/>
    </w:p>
    <w:p w:rsidR="00B87759" w:rsidRPr="0060392E" w:rsidRDefault="00B3044B">
      <w:pPr>
        <w:pStyle w:val="ndice1"/>
        <w:rPr>
          <w:rFonts w:ascii="Calibri" w:hAnsi="Calibri"/>
          <w:noProof/>
          <w:szCs w:val="22"/>
          <w:lang w:eastAsia="pt-PT"/>
        </w:rPr>
      </w:pPr>
      <w:r>
        <w:fldChar w:fldCharType="begin"/>
      </w:r>
      <w:r>
        <w:instrText xml:space="preserve"> TOC \o "1-3" \h \z \u </w:instrText>
      </w:r>
      <w:r>
        <w:fldChar w:fldCharType="separate"/>
      </w:r>
      <w:hyperlink w:anchor="_Toc467974916" w:history="1">
        <w:r w:rsidR="00B87759" w:rsidRPr="00A04A55">
          <w:rPr>
            <w:rStyle w:val="Hiperligao"/>
            <w:noProof/>
          </w:rPr>
          <w:t>Resumo</w:t>
        </w:r>
        <w:r w:rsidR="00B87759">
          <w:rPr>
            <w:noProof/>
            <w:webHidden/>
          </w:rPr>
          <w:tab/>
        </w:r>
        <w:r w:rsidR="00B87759">
          <w:rPr>
            <w:noProof/>
            <w:webHidden/>
          </w:rPr>
          <w:fldChar w:fldCharType="begin"/>
        </w:r>
        <w:r w:rsidR="00B87759">
          <w:rPr>
            <w:noProof/>
            <w:webHidden/>
          </w:rPr>
          <w:instrText xml:space="preserve"> PAGEREF _Toc467974916 \h </w:instrText>
        </w:r>
        <w:r w:rsidR="00B87759">
          <w:rPr>
            <w:noProof/>
            <w:webHidden/>
          </w:rPr>
        </w:r>
        <w:r w:rsidR="00B87759">
          <w:rPr>
            <w:noProof/>
            <w:webHidden/>
          </w:rPr>
          <w:fldChar w:fldCharType="separate"/>
        </w:r>
        <w:r w:rsidR="00AC0320">
          <w:rPr>
            <w:noProof/>
            <w:webHidden/>
          </w:rPr>
          <w:t>i</w:t>
        </w:r>
        <w:r w:rsidR="00B87759">
          <w:rPr>
            <w:noProof/>
            <w:webHidden/>
          </w:rPr>
          <w:fldChar w:fldCharType="end"/>
        </w:r>
      </w:hyperlink>
    </w:p>
    <w:p w:rsidR="00B87759" w:rsidRPr="0060392E" w:rsidRDefault="00B87759">
      <w:pPr>
        <w:pStyle w:val="ndice1"/>
        <w:rPr>
          <w:rFonts w:ascii="Calibri" w:hAnsi="Calibri"/>
          <w:noProof/>
          <w:szCs w:val="22"/>
          <w:lang w:eastAsia="pt-PT"/>
        </w:rPr>
      </w:pPr>
      <w:hyperlink w:anchor="_Toc467974917" w:history="1">
        <w:r w:rsidRPr="00A04A55">
          <w:rPr>
            <w:rStyle w:val="Hiperligao"/>
            <w:noProof/>
          </w:rPr>
          <w:t>Índice</w:t>
        </w:r>
        <w:r>
          <w:rPr>
            <w:noProof/>
            <w:webHidden/>
          </w:rPr>
          <w:tab/>
        </w:r>
        <w:r>
          <w:rPr>
            <w:noProof/>
            <w:webHidden/>
          </w:rPr>
          <w:fldChar w:fldCharType="begin"/>
        </w:r>
        <w:r>
          <w:rPr>
            <w:noProof/>
            <w:webHidden/>
          </w:rPr>
          <w:instrText xml:space="preserve"> PAGEREF _Toc467974917 \h </w:instrText>
        </w:r>
        <w:r>
          <w:rPr>
            <w:noProof/>
            <w:webHidden/>
          </w:rPr>
        </w:r>
        <w:r>
          <w:rPr>
            <w:noProof/>
            <w:webHidden/>
          </w:rPr>
          <w:fldChar w:fldCharType="separate"/>
        </w:r>
        <w:r w:rsidR="00AC0320">
          <w:rPr>
            <w:noProof/>
            <w:webHidden/>
          </w:rPr>
          <w:t>ii</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18" w:history="1">
        <w:r w:rsidRPr="00A04A55">
          <w:rPr>
            <w:rStyle w:val="Hiperligao"/>
            <w:noProof/>
          </w:rPr>
          <w:t>Índice de Figuras</w:t>
        </w:r>
        <w:r>
          <w:rPr>
            <w:noProof/>
            <w:webHidden/>
          </w:rPr>
          <w:tab/>
        </w:r>
        <w:r>
          <w:rPr>
            <w:noProof/>
            <w:webHidden/>
          </w:rPr>
          <w:fldChar w:fldCharType="begin"/>
        </w:r>
        <w:r>
          <w:rPr>
            <w:noProof/>
            <w:webHidden/>
          </w:rPr>
          <w:instrText xml:space="preserve"> PAGEREF _Toc467974918 \h </w:instrText>
        </w:r>
        <w:r>
          <w:rPr>
            <w:noProof/>
            <w:webHidden/>
          </w:rPr>
        </w:r>
        <w:r>
          <w:rPr>
            <w:noProof/>
            <w:webHidden/>
          </w:rPr>
          <w:fldChar w:fldCharType="separate"/>
        </w:r>
        <w:r w:rsidR="00AC0320">
          <w:rPr>
            <w:noProof/>
            <w:webHidden/>
          </w:rPr>
          <w:t>v</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19" w:history="1">
        <w:r w:rsidRPr="00A04A55">
          <w:rPr>
            <w:rStyle w:val="Hiperligao"/>
            <w:noProof/>
          </w:rPr>
          <w:t>Índice de Tabelas</w:t>
        </w:r>
        <w:r>
          <w:rPr>
            <w:noProof/>
            <w:webHidden/>
          </w:rPr>
          <w:tab/>
        </w:r>
        <w:r>
          <w:rPr>
            <w:noProof/>
            <w:webHidden/>
          </w:rPr>
          <w:fldChar w:fldCharType="begin"/>
        </w:r>
        <w:r>
          <w:rPr>
            <w:noProof/>
            <w:webHidden/>
          </w:rPr>
          <w:instrText xml:space="preserve"> PAGEREF _Toc467974919 \h </w:instrText>
        </w:r>
        <w:r>
          <w:rPr>
            <w:noProof/>
            <w:webHidden/>
          </w:rPr>
        </w:r>
        <w:r>
          <w:rPr>
            <w:noProof/>
            <w:webHidden/>
          </w:rPr>
          <w:fldChar w:fldCharType="separate"/>
        </w:r>
        <w:r w:rsidR="00AC0320">
          <w:rPr>
            <w:noProof/>
            <w:webHidden/>
          </w:rPr>
          <w:t>v</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20" w:history="1">
        <w:r w:rsidRPr="00A04A55">
          <w:rPr>
            <w:rStyle w:val="Hiperligao"/>
            <w:noProof/>
          </w:rPr>
          <w:t>1. Introdução</w:t>
        </w:r>
        <w:r>
          <w:rPr>
            <w:noProof/>
            <w:webHidden/>
          </w:rPr>
          <w:tab/>
        </w:r>
        <w:r>
          <w:rPr>
            <w:noProof/>
            <w:webHidden/>
          </w:rPr>
          <w:fldChar w:fldCharType="begin"/>
        </w:r>
        <w:r>
          <w:rPr>
            <w:noProof/>
            <w:webHidden/>
          </w:rPr>
          <w:instrText xml:space="preserve"> PAGEREF _Toc467974920 \h </w:instrText>
        </w:r>
        <w:r>
          <w:rPr>
            <w:noProof/>
            <w:webHidden/>
          </w:rPr>
        </w:r>
        <w:r>
          <w:rPr>
            <w:noProof/>
            <w:webHidden/>
          </w:rPr>
          <w:fldChar w:fldCharType="separate"/>
        </w:r>
        <w:r w:rsidR="00AC0320">
          <w:rPr>
            <w:noProof/>
            <w:webHidden/>
          </w:rPr>
          <w:t>7</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21" w:history="1">
        <w:r w:rsidRPr="00A04A55">
          <w:rPr>
            <w:rStyle w:val="Hiperligao"/>
            <w:noProof/>
          </w:rPr>
          <w:t>1.1. Contextualização</w:t>
        </w:r>
        <w:r>
          <w:rPr>
            <w:noProof/>
            <w:webHidden/>
          </w:rPr>
          <w:tab/>
        </w:r>
        <w:r>
          <w:rPr>
            <w:noProof/>
            <w:webHidden/>
          </w:rPr>
          <w:fldChar w:fldCharType="begin"/>
        </w:r>
        <w:r>
          <w:rPr>
            <w:noProof/>
            <w:webHidden/>
          </w:rPr>
          <w:instrText xml:space="preserve"> PAGEREF _Toc467974921 \h </w:instrText>
        </w:r>
        <w:r>
          <w:rPr>
            <w:noProof/>
            <w:webHidden/>
          </w:rPr>
        </w:r>
        <w:r>
          <w:rPr>
            <w:noProof/>
            <w:webHidden/>
          </w:rPr>
          <w:fldChar w:fldCharType="separate"/>
        </w:r>
        <w:r w:rsidR="00AC0320">
          <w:rPr>
            <w:noProof/>
            <w:webHidden/>
          </w:rPr>
          <w:t>7</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22" w:history="1">
        <w:r w:rsidRPr="00A04A55">
          <w:rPr>
            <w:rStyle w:val="Hiperligao"/>
            <w:noProof/>
          </w:rPr>
          <w:t>1.2. Apresentação do Caso de Estudo</w:t>
        </w:r>
        <w:r>
          <w:rPr>
            <w:noProof/>
            <w:webHidden/>
          </w:rPr>
          <w:tab/>
        </w:r>
        <w:r>
          <w:rPr>
            <w:noProof/>
            <w:webHidden/>
          </w:rPr>
          <w:fldChar w:fldCharType="begin"/>
        </w:r>
        <w:r>
          <w:rPr>
            <w:noProof/>
            <w:webHidden/>
          </w:rPr>
          <w:instrText xml:space="preserve"> PAGEREF _Toc467974922 \h </w:instrText>
        </w:r>
        <w:r>
          <w:rPr>
            <w:noProof/>
            <w:webHidden/>
          </w:rPr>
        </w:r>
        <w:r>
          <w:rPr>
            <w:noProof/>
            <w:webHidden/>
          </w:rPr>
          <w:fldChar w:fldCharType="separate"/>
        </w:r>
        <w:r w:rsidR="00AC0320">
          <w:rPr>
            <w:noProof/>
            <w:webHidden/>
          </w:rPr>
          <w:t>8</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23" w:history="1">
        <w:r w:rsidRPr="00A04A55">
          <w:rPr>
            <w:rStyle w:val="Hiperligao"/>
            <w:noProof/>
          </w:rPr>
          <w:t>1.3. Motivação</w:t>
        </w:r>
        <w:r>
          <w:rPr>
            <w:noProof/>
            <w:webHidden/>
          </w:rPr>
          <w:tab/>
        </w:r>
        <w:r>
          <w:rPr>
            <w:noProof/>
            <w:webHidden/>
          </w:rPr>
          <w:fldChar w:fldCharType="begin"/>
        </w:r>
        <w:r>
          <w:rPr>
            <w:noProof/>
            <w:webHidden/>
          </w:rPr>
          <w:instrText xml:space="preserve"> PAGEREF _Toc467974923 \h </w:instrText>
        </w:r>
        <w:r>
          <w:rPr>
            <w:noProof/>
            <w:webHidden/>
          </w:rPr>
        </w:r>
        <w:r>
          <w:rPr>
            <w:noProof/>
            <w:webHidden/>
          </w:rPr>
          <w:fldChar w:fldCharType="separate"/>
        </w:r>
        <w:r w:rsidR="00AC0320">
          <w:rPr>
            <w:noProof/>
            <w:webHidden/>
          </w:rPr>
          <w:t>9</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24" w:history="1">
        <w:r w:rsidRPr="00A04A55">
          <w:rPr>
            <w:rStyle w:val="Hiperligao"/>
            <w:noProof/>
          </w:rPr>
          <w:t>1.4. Objetivos</w:t>
        </w:r>
        <w:r>
          <w:rPr>
            <w:noProof/>
            <w:webHidden/>
          </w:rPr>
          <w:tab/>
        </w:r>
        <w:r>
          <w:rPr>
            <w:noProof/>
            <w:webHidden/>
          </w:rPr>
          <w:fldChar w:fldCharType="begin"/>
        </w:r>
        <w:r>
          <w:rPr>
            <w:noProof/>
            <w:webHidden/>
          </w:rPr>
          <w:instrText xml:space="preserve"> PAGEREF _Toc467974924 \h </w:instrText>
        </w:r>
        <w:r>
          <w:rPr>
            <w:noProof/>
            <w:webHidden/>
          </w:rPr>
        </w:r>
        <w:r>
          <w:rPr>
            <w:noProof/>
            <w:webHidden/>
          </w:rPr>
          <w:fldChar w:fldCharType="separate"/>
        </w:r>
        <w:r w:rsidR="00AC0320">
          <w:rPr>
            <w:noProof/>
            <w:webHidden/>
          </w:rPr>
          <w:t>10</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25" w:history="1">
        <w:r w:rsidRPr="00A04A55">
          <w:rPr>
            <w:rStyle w:val="Hiperligao"/>
            <w:noProof/>
          </w:rPr>
          <w:t>1.5. Estrutura do Relatório</w:t>
        </w:r>
        <w:r>
          <w:rPr>
            <w:noProof/>
            <w:webHidden/>
          </w:rPr>
          <w:tab/>
        </w:r>
        <w:r>
          <w:rPr>
            <w:noProof/>
            <w:webHidden/>
          </w:rPr>
          <w:fldChar w:fldCharType="begin"/>
        </w:r>
        <w:r>
          <w:rPr>
            <w:noProof/>
            <w:webHidden/>
          </w:rPr>
          <w:instrText xml:space="preserve"> PAGEREF _Toc467974925 \h </w:instrText>
        </w:r>
        <w:r>
          <w:rPr>
            <w:noProof/>
            <w:webHidden/>
          </w:rPr>
        </w:r>
        <w:r>
          <w:rPr>
            <w:noProof/>
            <w:webHidden/>
          </w:rPr>
          <w:fldChar w:fldCharType="separate"/>
        </w:r>
        <w:r w:rsidR="00AC0320">
          <w:rPr>
            <w:noProof/>
            <w:webHidden/>
          </w:rPr>
          <w:t>10</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26" w:history="1">
        <w:r w:rsidRPr="00A04A55">
          <w:rPr>
            <w:rStyle w:val="Hiperligao"/>
            <w:noProof/>
          </w:rPr>
          <w:t>2. Modelo Concetual</w:t>
        </w:r>
        <w:r>
          <w:rPr>
            <w:noProof/>
            <w:webHidden/>
          </w:rPr>
          <w:tab/>
        </w:r>
        <w:r>
          <w:rPr>
            <w:noProof/>
            <w:webHidden/>
          </w:rPr>
          <w:fldChar w:fldCharType="begin"/>
        </w:r>
        <w:r>
          <w:rPr>
            <w:noProof/>
            <w:webHidden/>
          </w:rPr>
          <w:instrText xml:space="preserve"> PAGEREF _Toc467974926 \h </w:instrText>
        </w:r>
        <w:r>
          <w:rPr>
            <w:noProof/>
            <w:webHidden/>
          </w:rPr>
        </w:r>
        <w:r>
          <w:rPr>
            <w:noProof/>
            <w:webHidden/>
          </w:rPr>
          <w:fldChar w:fldCharType="separate"/>
        </w:r>
        <w:r w:rsidR="00AC0320">
          <w:rPr>
            <w:noProof/>
            <w:webHidden/>
          </w:rPr>
          <w:t>11</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27" w:history="1">
        <w:r w:rsidRPr="00A04A55">
          <w:rPr>
            <w:rStyle w:val="Hiperligao"/>
            <w:noProof/>
          </w:rPr>
          <w:t>2.1. Levantamento de Requisitos</w:t>
        </w:r>
        <w:r>
          <w:rPr>
            <w:noProof/>
            <w:webHidden/>
          </w:rPr>
          <w:tab/>
        </w:r>
        <w:r>
          <w:rPr>
            <w:noProof/>
            <w:webHidden/>
          </w:rPr>
          <w:fldChar w:fldCharType="begin"/>
        </w:r>
        <w:r>
          <w:rPr>
            <w:noProof/>
            <w:webHidden/>
          </w:rPr>
          <w:instrText xml:space="preserve"> PAGEREF _Toc467974927 \h </w:instrText>
        </w:r>
        <w:r>
          <w:rPr>
            <w:noProof/>
            <w:webHidden/>
          </w:rPr>
        </w:r>
        <w:r>
          <w:rPr>
            <w:noProof/>
            <w:webHidden/>
          </w:rPr>
          <w:fldChar w:fldCharType="separate"/>
        </w:r>
        <w:r w:rsidR="00AC0320">
          <w:rPr>
            <w:noProof/>
            <w:webHidden/>
          </w:rPr>
          <w:t>11</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28" w:history="1">
        <w:r w:rsidRPr="00A04A55">
          <w:rPr>
            <w:rStyle w:val="Hiperligao"/>
            <w:noProof/>
          </w:rPr>
          <w:t>2.2. Identificação de Entidades</w:t>
        </w:r>
        <w:r>
          <w:rPr>
            <w:noProof/>
            <w:webHidden/>
          </w:rPr>
          <w:tab/>
        </w:r>
        <w:r>
          <w:rPr>
            <w:noProof/>
            <w:webHidden/>
          </w:rPr>
          <w:fldChar w:fldCharType="begin"/>
        </w:r>
        <w:r>
          <w:rPr>
            <w:noProof/>
            <w:webHidden/>
          </w:rPr>
          <w:instrText xml:space="preserve"> PAGEREF _Toc467974928 \h </w:instrText>
        </w:r>
        <w:r>
          <w:rPr>
            <w:noProof/>
            <w:webHidden/>
          </w:rPr>
        </w:r>
        <w:r>
          <w:rPr>
            <w:noProof/>
            <w:webHidden/>
          </w:rPr>
          <w:fldChar w:fldCharType="separate"/>
        </w:r>
        <w:r w:rsidR="00AC0320">
          <w:rPr>
            <w:noProof/>
            <w:webHidden/>
          </w:rPr>
          <w:t>13</w:t>
        </w:r>
        <w:r>
          <w:rPr>
            <w:noProof/>
            <w:webHidden/>
          </w:rPr>
          <w:fldChar w:fldCharType="end"/>
        </w:r>
      </w:hyperlink>
    </w:p>
    <w:p w:rsidR="00B87759" w:rsidRPr="0060392E" w:rsidRDefault="00B87759">
      <w:pPr>
        <w:pStyle w:val="ndice3"/>
        <w:tabs>
          <w:tab w:val="left" w:pos="2244"/>
        </w:tabs>
        <w:rPr>
          <w:rFonts w:ascii="Calibri" w:hAnsi="Calibri"/>
          <w:noProof/>
          <w:szCs w:val="22"/>
          <w:lang w:eastAsia="pt-PT"/>
        </w:rPr>
      </w:pPr>
      <w:hyperlink w:anchor="_Toc467974929" w:history="1">
        <w:r w:rsidRPr="00A04A55">
          <w:rPr>
            <w:rStyle w:val="Hiperligao"/>
            <w:noProof/>
          </w:rPr>
          <w:t>2.2.1.</w:t>
        </w:r>
        <w:r w:rsidRPr="0060392E">
          <w:rPr>
            <w:rFonts w:ascii="Calibri" w:hAnsi="Calibri"/>
            <w:noProof/>
            <w:szCs w:val="22"/>
            <w:lang w:eastAsia="pt-PT"/>
          </w:rPr>
          <w:tab/>
        </w:r>
        <w:r w:rsidRPr="00A04A55">
          <w:rPr>
            <w:rStyle w:val="Hiperligao"/>
            <w:noProof/>
          </w:rPr>
          <w:t>Comboio</w:t>
        </w:r>
        <w:r>
          <w:rPr>
            <w:noProof/>
            <w:webHidden/>
          </w:rPr>
          <w:tab/>
        </w:r>
        <w:r>
          <w:rPr>
            <w:noProof/>
            <w:webHidden/>
          </w:rPr>
          <w:fldChar w:fldCharType="begin"/>
        </w:r>
        <w:r>
          <w:rPr>
            <w:noProof/>
            <w:webHidden/>
          </w:rPr>
          <w:instrText xml:space="preserve"> PAGEREF _Toc467974929 \h </w:instrText>
        </w:r>
        <w:r>
          <w:rPr>
            <w:noProof/>
            <w:webHidden/>
          </w:rPr>
        </w:r>
        <w:r>
          <w:rPr>
            <w:noProof/>
            <w:webHidden/>
          </w:rPr>
          <w:fldChar w:fldCharType="separate"/>
        </w:r>
        <w:r w:rsidR="00AC0320">
          <w:rPr>
            <w:noProof/>
            <w:webHidden/>
          </w:rPr>
          <w:t>13</w:t>
        </w:r>
        <w:r>
          <w:rPr>
            <w:noProof/>
            <w:webHidden/>
          </w:rPr>
          <w:fldChar w:fldCharType="end"/>
        </w:r>
      </w:hyperlink>
    </w:p>
    <w:p w:rsidR="00B87759" w:rsidRPr="0060392E" w:rsidRDefault="00B87759">
      <w:pPr>
        <w:pStyle w:val="ndice3"/>
        <w:tabs>
          <w:tab w:val="left" w:pos="2244"/>
        </w:tabs>
        <w:rPr>
          <w:rFonts w:ascii="Calibri" w:hAnsi="Calibri"/>
          <w:noProof/>
          <w:szCs w:val="22"/>
          <w:lang w:eastAsia="pt-PT"/>
        </w:rPr>
      </w:pPr>
      <w:hyperlink w:anchor="_Toc467974930" w:history="1">
        <w:r w:rsidRPr="00A04A55">
          <w:rPr>
            <w:rStyle w:val="Hiperligao"/>
            <w:noProof/>
          </w:rPr>
          <w:t>2.2.2.</w:t>
        </w:r>
        <w:r w:rsidRPr="0060392E">
          <w:rPr>
            <w:rFonts w:ascii="Calibri" w:hAnsi="Calibri"/>
            <w:noProof/>
            <w:szCs w:val="22"/>
            <w:lang w:eastAsia="pt-PT"/>
          </w:rPr>
          <w:tab/>
        </w:r>
        <w:r w:rsidRPr="00A04A55">
          <w:rPr>
            <w:rStyle w:val="Hiperligao"/>
            <w:noProof/>
          </w:rPr>
          <w:t>Percurso e Itinerário</w:t>
        </w:r>
        <w:r>
          <w:rPr>
            <w:noProof/>
            <w:webHidden/>
          </w:rPr>
          <w:tab/>
        </w:r>
        <w:r>
          <w:rPr>
            <w:noProof/>
            <w:webHidden/>
          </w:rPr>
          <w:fldChar w:fldCharType="begin"/>
        </w:r>
        <w:r>
          <w:rPr>
            <w:noProof/>
            <w:webHidden/>
          </w:rPr>
          <w:instrText xml:space="preserve"> PAGEREF _Toc467974930 \h </w:instrText>
        </w:r>
        <w:r>
          <w:rPr>
            <w:noProof/>
            <w:webHidden/>
          </w:rPr>
        </w:r>
        <w:r>
          <w:rPr>
            <w:noProof/>
            <w:webHidden/>
          </w:rPr>
          <w:fldChar w:fldCharType="separate"/>
        </w:r>
        <w:r w:rsidR="00AC0320">
          <w:rPr>
            <w:noProof/>
            <w:webHidden/>
          </w:rPr>
          <w:t>13</w:t>
        </w:r>
        <w:r>
          <w:rPr>
            <w:noProof/>
            <w:webHidden/>
          </w:rPr>
          <w:fldChar w:fldCharType="end"/>
        </w:r>
      </w:hyperlink>
    </w:p>
    <w:p w:rsidR="00B87759" w:rsidRPr="0060392E" w:rsidRDefault="00B87759">
      <w:pPr>
        <w:pStyle w:val="ndice3"/>
        <w:tabs>
          <w:tab w:val="left" w:pos="2244"/>
        </w:tabs>
        <w:rPr>
          <w:rFonts w:ascii="Calibri" w:hAnsi="Calibri"/>
          <w:noProof/>
          <w:szCs w:val="22"/>
          <w:lang w:eastAsia="pt-PT"/>
        </w:rPr>
      </w:pPr>
      <w:hyperlink w:anchor="_Toc467974931" w:history="1">
        <w:r w:rsidRPr="00A04A55">
          <w:rPr>
            <w:rStyle w:val="Hiperligao"/>
            <w:noProof/>
          </w:rPr>
          <w:t>2.2.3.</w:t>
        </w:r>
        <w:r w:rsidRPr="0060392E">
          <w:rPr>
            <w:rFonts w:ascii="Calibri" w:hAnsi="Calibri"/>
            <w:noProof/>
            <w:szCs w:val="22"/>
            <w:lang w:eastAsia="pt-PT"/>
          </w:rPr>
          <w:tab/>
        </w:r>
        <w:r w:rsidRPr="00A04A55">
          <w:rPr>
            <w:rStyle w:val="Hiperligao"/>
            <w:noProof/>
          </w:rPr>
          <w:t>Cliente</w:t>
        </w:r>
        <w:r>
          <w:rPr>
            <w:noProof/>
            <w:webHidden/>
          </w:rPr>
          <w:tab/>
        </w:r>
        <w:r>
          <w:rPr>
            <w:noProof/>
            <w:webHidden/>
          </w:rPr>
          <w:fldChar w:fldCharType="begin"/>
        </w:r>
        <w:r>
          <w:rPr>
            <w:noProof/>
            <w:webHidden/>
          </w:rPr>
          <w:instrText xml:space="preserve"> PAGEREF _Toc467974931 \h </w:instrText>
        </w:r>
        <w:r>
          <w:rPr>
            <w:noProof/>
            <w:webHidden/>
          </w:rPr>
        </w:r>
        <w:r>
          <w:rPr>
            <w:noProof/>
            <w:webHidden/>
          </w:rPr>
          <w:fldChar w:fldCharType="separate"/>
        </w:r>
        <w:r w:rsidR="00AC0320">
          <w:rPr>
            <w:noProof/>
            <w:webHidden/>
          </w:rPr>
          <w:t>14</w:t>
        </w:r>
        <w:r>
          <w:rPr>
            <w:noProof/>
            <w:webHidden/>
          </w:rPr>
          <w:fldChar w:fldCharType="end"/>
        </w:r>
      </w:hyperlink>
    </w:p>
    <w:p w:rsidR="00B87759" w:rsidRPr="0060392E" w:rsidRDefault="00B87759">
      <w:pPr>
        <w:pStyle w:val="ndice3"/>
        <w:tabs>
          <w:tab w:val="left" w:pos="2244"/>
        </w:tabs>
        <w:rPr>
          <w:rFonts w:ascii="Calibri" w:hAnsi="Calibri"/>
          <w:noProof/>
          <w:szCs w:val="22"/>
          <w:lang w:eastAsia="pt-PT"/>
        </w:rPr>
      </w:pPr>
      <w:hyperlink w:anchor="_Toc467974932" w:history="1">
        <w:r w:rsidRPr="00A04A55">
          <w:rPr>
            <w:rStyle w:val="Hiperligao"/>
            <w:noProof/>
          </w:rPr>
          <w:t>2.2.4.</w:t>
        </w:r>
        <w:r w:rsidRPr="0060392E">
          <w:rPr>
            <w:rFonts w:ascii="Calibri" w:hAnsi="Calibri"/>
            <w:noProof/>
            <w:szCs w:val="22"/>
            <w:lang w:eastAsia="pt-PT"/>
          </w:rPr>
          <w:tab/>
        </w:r>
        <w:r w:rsidRPr="00A04A55">
          <w:rPr>
            <w:rStyle w:val="Hiperligao"/>
            <w:noProof/>
          </w:rPr>
          <w:t>Reserva</w:t>
        </w:r>
        <w:r>
          <w:rPr>
            <w:noProof/>
            <w:webHidden/>
          </w:rPr>
          <w:tab/>
        </w:r>
        <w:r>
          <w:rPr>
            <w:noProof/>
            <w:webHidden/>
          </w:rPr>
          <w:fldChar w:fldCharType="begin"/>
        </w:r>
        <w:r>
          <w:rPr>
            <w:noProof/>
            <w:webHidden/>
          </w:rPr>
          <w:instrText xml:space="preserve"> PAGEREF _Toc467974932 \h </w:instrText>
        </w:r>
        <w:r>
          <w:rPr>
            <w:noProof/>
            <w:webHidden/>
          </w:rPr>
        </w:r>
        <w:r>
          <w:rPr>
            <w:noProof/>
            <w:webHidden/>
          </w:rPr>
          <w:fldChar w:fldCharType="separate"/>
        </w:r>
        <w:r w:rsidR="00AC0320">
          <w:rPr>
            <w:noProof/>
            <w:webHidden/>
          </w:rPr>
          <w:t>14</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33" w:history="1">
        <w:r w:rsidRPr="00A04A55">
          <w:rPr>
            <w:rStyle w:val="Hiperligao"/>
            <w:noProof/>
          </w:rPr>
          <w:t>2.3. Identificação de Relacionamentos</w:t>
        </w:r>
        <w:r>
          <w:rPr>
            <w:noProof/>
            <w:webHidden/>
          </w:rPr>
          <w:tab/>
        </w:r>
        <w:r>
          <w:rPr>
            <w:noProof/>
            <w:webHidden/>
          </w:rPr>
          <w:fldChar w:fldCharType="begin"/>
        </w:r>
        <w:r>
          <w:rPr>
            <w:noProof/>
            <w:webHidden/>
          </w:rPr>
          <w:instrText xml:space="preserve"> PAGEREF _Toc467974933 \h </w:instrText>
        </w:r>
        <w:r>
          <w:rPr>
            <w:noProof/>
            <w:webHidden/>
          </w:rPr>
        </w:r>
        <w:r>
          <w:rPr>
            <w:noProof/>
            <w:webHidden/>
          </w:rPr>
          <w:fldChar w:fldCharType="separate"/>
        </w:r>
        <w:r w:rsidR="00AC0320">
          <w:rPr>
            <w:noProof/>
            <w:webHidden/>
          </w:rPr>
          <w:t>15</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34" w:history="1">
        <w:r w:rsidRPr="00A04A55">
          <w:rPr>
            <w:rStyle w:val="Hiperligao"/>
            <w:noProof/>
          </w:rPr>
          <w:t>2.3.1 Cliente – Reserva</w:t>
        </w:r>
        <w:r>
          <w:rPr>
            <w:noProof/>
            <w:webHidden/>
          </w:rPr>
          <w:tab/>
        </w:r>
        <w:r>
          <w:rPr>
            <w:noProof/>
            <w:webHidden/>
          </w:rPr>
          <w:fldChar w:fldCharType="begin"/>
        </w:r>
        <w:r>
          <w:rPr>
            <w:noProof/>
            <w:webHidden/>
          </w:rPr>
          <w:instrText xml:space="preserve"> PAGEREF _Toc467974934 \h </w:instrText>
        </w:r>
        <w:r>
          <w:rPr>
            <w:noProof/>
            <w:webHidden/>
          </w:rPr>
        </w:r>
        <w:r>
          <w:rPr>
            <w:noProof/>
            <w:webHidden/>
          </w:rPr>
          <w:fldChar w:fldCharType="separate"/>
        </w:r>
        <w:r w:rsidR="00AC0320">
          <w:rPr>
            <w:noProof/>
            <w:webHidden/>
          </w:rPr>
          <w:t>15</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35" w:history="1">
        <w:r w:rsidRPr="00A04A55">
          <w:rPr>
            <w:rStyle w:val="Hiperligao"/>
            <w:noProof/>
          </w:rPr>
          <w:t>2.3.2 Reserva – Itinerário</w:t>
        </w:r>
        <w:r>
          <w:rPr>
            <w:noProof/>
            <w:webHidden/>
          </w:rPr>
          <w:tab/>
        </w:r>
        <w:r>
          <w:rPr>
            <w:noProof/>
            <w:webHidden/>
          </w:rPr>
          <w:fldChar w:fldCharType="begin"/>
        </w:r>
        <w:r>
          <w:rPr>
            <w:noProof/>
            <w:webHidden/>
          </w:rPr>
          <w:instrText xml:space="preserve"> PAGEREF _Toc467974935 \h </w:instrText>
        </w:r>
        <w:r>
          <w:rPr>
            <w:noProof/>
            <w:webHidden/>
          </w:rPr>
        </w:r>
        <w:r>
          <w:rPr>
            <w:noProof/>
            <w:webHidden/>
          </w:rPr>
          <w:fldChar w:fldCharType="separate"/>
        </w:r>
        <w:r w:rsidR="00AC0320">
          <w:rPr>
            <w:noProof/>
            <w:webHidden/>
          </w:rPr>
          <w:t>15</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36" w:history="1">
        <w:r w:rsidRPr="00A04A55">
          <w:rPr>
            <w:rStyle w:val="Hiperligao"/>
            <w:noProof/>
          </w:rPr>
          <w:t>2.3.3 Comboio – Percurso</w:t>
        </w:r>
        <w:r>
          <w:rPr>
            <w:noProof/>
            <w:webHidden/>
          </w:rPr>
          <w:tab/>
        </w:r>
        <w:r>
          <w:rPr>
            <w:noProof/>
            <w:webHidden/>
          </w:rPr>
          <w:fldChar w:fldCharType="begin"/>
        </w:r>
        <w:r>
          <w:rPr>
            <w:noProof/>
            <w:webHidden/>
          </w:rPr>
          <w:instrText xml:space="preserve"> PAGEREF _Toc467974936 \h </w:instrText>
        </w:r>
        <w:r>
          <w:rPr>
            <w:noProof/>
            <w:webHidden/>
          </w:rPr>
        </w:r>
        <w:r>
          <w:rPr>
            <w:noProof/>
            <w:webHidden/>
          </w:rPr>
          <w:fldChar w:fldCharType="separate"/>
        </w:r>
        <w:r w:rsidR="00AC0320">
          <w:rPr>
            <w:noProof/>
            <w:webHidden/>
          </w:rPr>
          <w:t>15</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37" w:history="1">
        <w:r w:rsidRPr="00A04A55">
          <w:rPr>
            <w:rStyle w:val="Hiperligao"/>
            <w:noProof/>
          </w:rPr>
          <w:t>2.3.4 Percurso - Itinerário</w:t>
        </w:r>
        <w:r>
          <w:rPr>
            <w:noProof/>
            <w:webHidden/>
          </w:rPr>
          <w:tab/>
        </w:r>
        <w:r>
          <w:rPr>
            <w:noProof/>
            <w:webHidden/>
          </w:rPr>
          <w:fldChar w:fldCharType="begin"/>
        </w:r>
        <w:r>
          <w:rPr>
            <w:noProof/>
            <w:webHidden/>
          </w:rPr>
          <w:instrText xml:space="preserve"> PAGEREF _Toc467974937 \h </w:instrText>
        </w:r>
        <w:r>
          <w:rPr>
            <w:noProof/>
            <w:webHidden/>
          </w:rPr>
        </w:r>
        <w:r>
          <w:rPr>
            <w:noProof/>
            <w:webHidden/>
          </w:rPr>
          <w:fldChar w:fldCharType="separate"/>
        </w:r>
        <w:r w:rsidR="00AC0320">
          <w:rPr>
            <w:noProof/>
            <w:webHidden/>
          </w:rPr>
          <w:t>16</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38" w:history="1">
        <w:r w:rsidRPr="00A04A55">
          <w:rPr>
            <w:rStyle w:val="Hiperligao"/>
            <w:noProof/>
          </w:rPr>
          <w:t>2.4. Identificação de Atributos</w:t>
        </w:r>
        <w:r>
          <w:rPr>
            <w:noProof/>
            <w:webHidden/>
          </w:rPr>
          <w:tab/>
        </w:r>
        <w:r>
          <w:rPr>
            <w:noProof/>
            <w:webHidden/>
          </w:rPr>
          <w:fldChar w:fldCharType="begin"/>
        </w:r>
        <w:r>
          <w:rPr>
            <w:noProof/>
            <w:webHidden/>
          </w:rPr>
          <w:instrText xml:space="preserve"> PAGEREF _Toc467974938 \h </w:instrText>
        </w:r>
        <w:r>
          <w:rPr>
            <w:noProof/>
            <w:webHidden/>
          </w:rPr>
        </w:r>
        <w:r>
          <w:rPr>
            <w:noProof/>
            <w:webHidden/>
          </w:rPr>
          <w:fldChar w:fldCharType="separate"/>
        </w:r>
        <w:r w:rsidR="00AC0320">
          <w:rPr>
            <w:noProof/>
            <w:webHidden/>
          </w:rPr>
          <w:t>16</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39" w:history="1">
        <w:r w:rsidRPr="00A04A55">
          <w:rPr>
            <w:rStyle w:val="Hiperligao"/>
            <w:noProof/>
          </w:rPr>
          <w:t>2.4.1 Atributos de Cliente</w:t>
        </w:r>
        <w:r>
          <w:rPr>
            <w:noProof/>
            <w:webHidden/>
          </w:rPr>
          <w:tab/>
        </w:r>
        <w:r>
          <w:rPr>
            <w:noProof/>
            <w:webHidden/>
          </w:rPr>
          <w:fldChar w:fldCharType="begin"/>
        </w:r>
        <w:r>
          <w:rPr>
            <w:noProof/>
            <w:webHidden/>
          </w:rPr>
          <w:instrText xml:space="preserve"> PAGEREF _Toc467974939 \h </w:instrText>
        </w:r>
        <w:r>
          <w:rPr>
            <w:noProof/>
            <w:webHidden/>
          </w:rPr>
        </w:r>
        <w:r>
          <w:rPr>
            <w:noProof/>
            <w:webHidden/>
          </w:rPr>
          <w:fldChar w:fldCharType="separate"/>
        </w:r>
        <w:r w:rsidR="00AC0320">
          <w:rPr>
            <w:noProof/>
            <w:webHidden/>
          </w:rPr>
          <w:t>17</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0" w:history="1">
        <w:r w:rsidRPr="00A04A55">
          <w:rPr>
            <w:rStyle w:val="Hiperligao"/>
            <w:noProof/>
          </w:rPr>
          <w:t>2.4.2 Atributos de Reserva</w:t>
        </w:r>
        <w:r>
          <w:rPr>
            <w:noProof/>
            <w:webHidden/>
          </w:rPr>
          <w:tab/>
        </w:r>
        <w:r>
          <w:rPr>
            <w:noProof/>
            <w:webHidden/>
          </w:rPr>
          <w:fldChar w:fldCharType="begin"/>
        </w:r>
        <w:r>
          <w:rPr>
            <w:noProof/>
            <w:webHidden/>
          </w:rPr>
          <w:instrText xml:space="preserve"> PAGEREF _Toc467974940 \h </w:instrText>
        </w:r>
        <w:r>
          <w:rPr>
            <w:noProof/>
            <w:webHidden/>
          </w:rPr>
        </w:r>
        <w:r>
          <w:rPr>
            <w:noProof/>
            <w:webHidden/>
          </w:rPr>
          <w:fldChar w:fldCharType="separate"/>
        </w:r>
        <w:r w:rsidR="00AC0320">
          <w:rPr>
            <w:noProof/>
            <w:webHidden/>
          </w:rPr>
          <w:t>18</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1" w:history="1">
        <w:r w:rsidRPr="00A04A55">
          <w:rPr>
            <w:rStyle w:val="Hiperligao"/>
            <w:noProof/>
          </w:rPr>
          <w:t>2.4.3 Atributos de Comboio</w:t>
        </w:r>
        <w:r>
          <w:rPr>
            <w:noProof/>
            <w:webHidden/>
          </w:rPr>
          <w:tab/>
        </w:r>
        <w:r>
          <w:rPr>
            <w:noProof/>
            <w:webHidden/>
          </w:rPr>
          <w:fldChar w:fldCharType="begin"/>
        </w:r>
        <w:r>
          <w:rPr>
            <w:noProof/>
            <w:webHidden/>
          </w:rPr>
          <w:instrText xml:space="preserve"> PAGEREF _Toc467974941 \h </w:instrText>
        </w:r>
        <w:r>
          <w:rPr>
            <w:noProof/>
            <w:webHidden/>
          </w:rPr>
        </w:r>
        <w:r>
          <w:rPr>
            <w:noProof/>
            <w:webHidden/>
          </w:rPr>
          <w:fldChar w:fldCharType="separate"/>
        </w:r>
        <w:r w:rsidR="00AC0320">
          <w:rPr>
            <w:noProof/>
            <w:webHidden/>
          </w:rPr>
          <w:t>19</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2" w:history="1">
        <w:r w:rsidRPr="00A04A55">
          <w:rPr>
            <w:rStyle w:val="Hiperligao"/>
            <w:noProof/>
          </w:rPr>
          <w:t>2.4.4 Atributos de Percurso</w:t>
        </w:r>
        <w:r>
          <w:rPr>
            <w:noProof/>
            <w:webHidden/>
          </w:rPr>
          <w:tab/>
        </w:r>
        <w:r>
          <w:rPr>
            <w:noProof/>
            <w:webHidden/>
          </w:rPr>
          <w:fldChar w:fldCharType="begin"/>
        </w:r>
        <w:r>
          <w:rPr>
            <w:noProof/>
            <w:webHidden/>
          </w:rPr>
          <w:instrText xml:space="preserve"> PAGEREF _Toc467974942 \h </w:instrText>
        </w:r>
        <w:r>
          <w:rPr>
            <w:noProof/>
            <w:webHidden/>
          </w:rPr>
        </w:r>
        <w:r>
          <w:rPr>
            <w:noProof/>
            <w:webHidden/>
          </w:rPr>
          <w:fldChar w:fldCharType="separate"/>
        </w:r>
        <w:r w:rsidR="00AC0320">
          <w:rPr>
            <w:noProof/>
            <w:webHidden/>
          </w:rPr>
          <w:t>19</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3" w:history="1">
        <w:r w:rsidRPr="00A04A55">
          <w:rPr>
            <w:rStyle w:val="Hiperligao"/>
            <w:noProof/>
          </w:rPr>
          <w:t>2.4.5 Atributos de Itinerário</w:t>
        </w:r>
        <w:r>
          <w:rPr>
            <w:noProof/>
            <w:webHidden/>
          </w:rPr>
          <w:tab/>
        </w:r>
        <w:r>
          <w:rPr>
            <w:noProof/>
            <w:webHidden/>
          </w:rPr>
          <w:fldChar w:fldCharType="begin"/>
        </w:r>
        <w:r>
          <w:rPr>
            <w:noProof/>
            <w:webHidden/>
          </w:rPr>
          <w:instrText xml:space="preserve"> PAGEREF _Toc467974943 \h </w:instrText>
        </w:r>
        <w:r>
          <w:rPr>
            <w:noProof/>
            <w:webHidden/>
          </w:rPr>
        </w:r>
        <w:r>
          <w:rPr>
            <w:noProof/>
            <w:webHidden/>
          </w:rPr>
          <w:fldChar w:fldCharType="separate"/>
        </w:r>
        <w:r w:rsidR="00AC0320">
          <w:rPr>
            <w:noProof/>
            <w:webHidden/>
          </w:rPr>
          <w:t>20</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44" w:history="1">
        <w:r w:rsidRPr="00A04A55">
          <w:rPr>
            <w:rStyle w:val="Hiperligao"/>
            <w:noProof/>
          </w:rPr>
          <w:t>2.5. Identificação das chaves</w:t>
        </w:r>
        <w:r>
          <w:rPr>
            <w:noProof/>
            <w:webHidden/>
          </w:rPr>
          <w:tab/>
        </w:r>
        <w:r>
          <w:rPr>
            <w:noProof/>
            <w:webHidden/>
          </w:rPr>
          <w:fldChar w:fldCharType="begin"/>
        </w:r>
        <w:r>
          <w:rPr>
            <w:noProof/>
            <w:webHidden/>
          </w:rPr>
          <w:instrText xml:space="preserve"> PAGEREF _Toc467974944 \h </w:instrText>
        </w:r>
        <w:r>
          <w:rPr>
            <w:noProof/>
            <w:webHidden/>
          </w:rPr>
        </w:r>
        <w:r>
          <w:rPr>
            <w:noProof/>
            <w:webHidden/>
          </w:rPr>
          <w:fldChar w:fldCharType="separate"/>
        </w:r>
        <w:r w:rsidR="00AC0320">
          <w:rPr>
            <w:noProof/>
            <w:webHidden/>
          </w:rPr>
          <w:t>20</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5" w:history="1">
        <w:r w:rsidRPr="00A04A55">
          <w:rPr>
            <w:rStyle w:val="Hiperligao"/>
            <w:noProof/>
          </w:rPr>
          <w:t>2.5.1 Comboio</w:t>
        </w:r>
        <w:r>
          <w:rPr>
            <w:noProof/>
            <w:webHidden/>
          </w:rPr>
          <w:tab/>
        </w:r>
        <w:r>
          <w:rPr>
            <w:noProof/>
            <w:webHidden/>
          </w:rPr>
          <w:fldChar w:fldCharType="begin"/>
        </w:r>
        <w:r>
          <w:rPr>
            <w:noProof/>
            <w:webHidden/>
          </w:rPr>
          <w:instrText xml:space="preserve"> PAGEREF _Toc467974945 \h </w:instrText>
        </w:r>
        <w:r>
          <w:rPr>
            <w:noProof/>
            <w:webHidden/>
          </w:rPr>
        </w:r>
        <w:r>
          <w:rPr>
            <w:noProof/>
            <w:webHidden/>
          </w:rPr>
          <w:fldChar w:fldCharType="separate"/>
        </w:r>
        <w:r w:rsidR="00AC0320">
          <w:rPr>
            <w:noProof/>
            <w:webHidden/>
          </w:rPr>
          <w:t>20</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6" w:history="1">
        <w:r w:rsidRPr="00A04A55">
          <w:rPr>
            <w:rStyle w:val="Hiperligao"/>
            <w:noProof/>
          </w:rPr>
          <w:t>2.5.2 Percurso</w:t>
        </w:r>
        <w:r>
          <w:rPr>
            <w:noProof/>
            <w:webHidden/>
          </w:rPr>
          <w:tab/>
        </w:r>
        <w:r>
          <w:rPr>
            <w:noProof/>
            <w:webHidden/>
          </w:rPr>
          <w:fldChar w:fldCharType="begin"/>
        </w:r>
        <w:r>
          <w:rPr>
            <w:noProof/>
            <w:webHidden/>
          </w:rPr>
          <w:instrText xml:space="preserve"> PAGEREF _Toc467974946 \h </w:instrText>
        </w:r>
        <w:r>
          <w:rPr>
            <w:noProof/>
            <w:webHidden/>
          </w:rPr>
        </w:r>
        <w:r>
          <w:rPr>
            <w:noProof/>
            <w:webHidden/>
          </w:rPr>
          <w:fldChar w:fldCharType="separate"/>
        </w:r>
        <w:r w:rsidR="00AC0320">
          <w:rPr>
            <w:noProof/>
            <w:webHidden/>
          </w:rPr>
          <w:t>20</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7" w:history="1">
        <w:r w:rsidRPr="00A04A55">
          <w:rPr>
            <w:rStyle w:val="Hiperligao"/>
            <w:noProof/>
          </w:rPr>
          <w:t>2.5.3 Itinerário</w:t>
        </w:r>
        <w:r>
          <w:rPr>
            <w:noProof/>
            <w:webHidden/>
          </w:rPr>
          <w:tab/>
        </w:r>
        <w:r>
          <w:rPr>
            <w:noProof/>
            <w:webHidden/>
          </w:rPr>
          <w:fldChar w:fldCharType="begin"/>
        </w:r>
        <w:r>
          <w:rPr>
            <w:noProof/>
            <w:webHidden/>
          </w:rPr>
          <w:instrText xml:space="preserve"> PAGEREF _Toc467974947 \h </w:instrText>
        </w:r>
        <w:r>
          <w:rPr>
            <w:noProof/>
            <w:webHidden/>
          </w:rPr>
        </w:r>
        <w:r>
          <w:rPr>
            <w:noProof/>
            <w:webHidden/>
          </w:rPr>
          <w:fldChar w:fldCharType="separate"/>
        </w:r>
        <w:r w:rsidR="00AC0320">
          <w:rPr>
            <w:noProof/>
            <w:webHidden/>
          </w:rPr>
          <w:t>21</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8" w:history="1">
        <w:r w:rsidRPr="00A04A55">
          <w:rPr>
            <w:rStyle w:val="Hiperligao"/>
            <w:noProof/>
          </w:rPr>
          <w:t>2.5.4 Reserva</w:t>
        </w:r>
        <w:r>
          <w:rPr>
            <w:noProof/>
            <w:webHidden/>
          </w:rPr>
          <w:tab/>
        </w:r>
        <w:r>
          <w:rPr>
            <w:noProof/>
            <w:webHidden/>
          </w:rPr>
          <w:fldChar w:fldCharType="begin"/>
        </w:r>
        <w:r>
          <w:rPr>
            <w:noProof/>
            <w:webHidden/>
          </w:rPr>
          <w:instrText xml:space="preserve"> PAGEREF _Toc467974948 \h </w:instrText>
        </w:r>
        <w:r>
          <w:rPr>
            <w:noProof/>
            <w:webHidden/>
          </w:rPr>
        </w:r>
        <w:r>
          <w:rPr>
            <w:noProof/>
            <w:webHidden/>
          </w:rPr>
          <w:fldChar w:fldCharType="separate"/>
        </w:r>
        <w:r w:rsidR="00AC0320">
          <w:rPr>
            <w:noProof/>
            <w:webHidden/>
          </w:rPr>
          <w:t>21</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49" w:history="1">
        <w:r w:rsidRPr="00A04A55">
          <w:rPr>
            <w:rStyle w:val="Hiperligao"/>
            <w:noProof/>
          </w:rPr>
          <w:t>2.5.5 Cliente</w:t>
        </w:r>
        <w:r>
          <w:rPr>
            <w:noProof/>
            <w:webHidden/>
          </w:rPr>
          <w:tab/>
        </w:r>
        <w:r>
          <w:rPr>
            <w:noProof/>
            <w:webHidden/>
          </w:rPr>
          <w:fldChar w:fldCharType="begin"/>
        </w:r>
        <w:r>
          <w:rPr>
            <w:noProof/>
            <w:webHidden/>
          </w:rPr>
          <w:instrText xml:space="preserve"> PAGEREF _Toc467974949 \h </w:instrText>
        </w:r>
        <w:r>
          <w:rPr>
            <w:noProof/>
            <w:webHidden/>
          </w:rPr>
        </w:r>
        <w:r>
          <w:rPr>
            <w:noProof/>
            <w:webHidden/>
          </w:rPr>
          <w:fldChar w:fldCharType="separate"/>
        </w:r>
        <w:r w:rsidR="00AC0320">
          <w:rPr>
            <w:noProof/>
            <w:webHidden/>
          </w:rPr>
          <w:t>21</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50" w:history="1">
        <w:r w:rsidRPr="00A04A55">
          <w:rPr>
            <w:rStyle w:val="Hiperligao"/>
            <w:noProof/>
          </w:rPr>
          <w:t>2.6. Validação do Modelo Conceptual segundo as transações</w:t>
        </w:r>
        <w:r>
          <w:rPr>
            <w:noProof/>
            <w:webHidden/>
          </w:rPr>
          <w:tab/>
        </w:r>
        <w:r>
          <w:rPr>
            <w:noProof/>
            <w:webHidden/>
          </w:rPr>
          <w:fldChar w:fldCharType="begin"/>
        </w:r>
        <w:r>
          <w:rPr>
            <w:noProof/>
            <w:webHidden/>
          </w:rPr>
          <w:instrText xml:space="preserve"> PAGEREF _Toc467974950 \h </w:instrText>
        </w:r>
        <w:r>
          <w:rPr>
            <w:noProof/>
            <w:webHidden/>
          </w:rPr>
        </w:r>
        <w:r>
          <w:rPr>
            <w:noProof/>
            <w:webHidden/>
          </w:rPr>
          <w:fldChar w:fldCharType="separate"/>
        </w:r>
        <w:r w:rsidR="00AC0320">
          <w:rPr>
            <w:noProof/>
            <w:webHidden/>
          </w:rPr>
          <w:t>22</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51" w:history="1">
        <w:r w:rsidRPr="00A04A55">
          <w:rPr>
            <w:rStyle w:val="Hiperligao"/>
            <w:noProof/>
          </w:rPr>
          <w:t>2.6.1 Transações simples</w:t>
        </w:r>
        <w:r>
          <w:rPr>
            <w:noProof/>
            <w:webHidden/>
          </w:rPr>
          <w:tab/>
        </w:r>
        <w:r>
          <w:rPr>
            <w:noProof/>
            <w:webHidden/>
          </w:rPr>
          <w:fldChar w:fldCharType="begin"/>
        </w:r>
        <w:r>
          <w:rPr>
            <w:noProof/>
            <w:webHidden/>
          </w:rPr>
          <w:instrText xml:space="preserve"> PAGEREF _Toc467974951 \h </w:instrText>
        </w:r>
        <w:r>
          <w:rPr>
            <w:noProof/>
            <w:webHidden/>
          </w:rPr>
        </w:r>
        <w:r>
          <w:rPr>
            <w:noProof/>
            <w:webHidden/>
          </w:rPr>
          <w:fldChar w:fldCharType="separate"/>
        </w:r>
        <w:r w:rsidR="00AC0320">
          <w:rPr>
            <w:noProof/>
            <w:webHidden/>
          </w:rPr>
          <w:t>22</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52" w:history="1">
        <w:r w:rsidRPr="00A04A55">
          <w:rPr>
            <w:rStyle w:val="Hiperligao"/>
            <w:noProof/>
          </w:rPr>
          <w:t>2.6.2 Transações mais complexas</w:t>
        </w:r>
        <w:r>
          <w:rPr>
            <w:noProof/>
            <w:webHidden/>
          </w:rPr>
          <w:tab/>
        </w:r>
        <w:r>
          <w:rPr>
            <w:noProof/>
            <w:webHidden/>
          </w:rPr>
          <w:fldChar w:fldCharType="begin"/>
        </w:r>
        <w:r>
          <w:rPr>
            <w:noProof/>
            <w:webHidden/>
          </w:rPr>
          <w:instrText xml:space="preserve"> PAGEREF _Toc467974952 \h </w:instrText>
        </w:r>
        <w:r>
          <w:rPr>
            <w:noProof/>
            <w:webHidden/>
          </w:rPr>
        </w:r>
        <w:r>
          <w:rPr>
            <w:noProof/>
            <w:webHidden/>
          </w:rPr>
          <w:fldChar w:fldCharType="separate"/>
        </w:r>
        <w:r w:rsidR="00AC0320">
          <w:rPr>
            <w:noProof/>
            <w:webHidden/>
          </w:rPr>
          <w:t>27</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53" w:history="1">
        <w:r w:rsidRPr="00A04A55">
          <w:rPr>
            <w:rStyle w:val="Hiperligao"/>
            <w:noProof/>
          </w:rPr>
          <w:t>2.7. Modelo Conceptual Final</w:t>
        </w:r>
        <w:r>
          <w:rPr>
            <w:noProof/>
            <w:webHidden/>
          </w:rPr>
          <w:tab/>
        </w:r>
        <w:r>
          <w:rPr>
            <w:noProof/>
            <w:webHidden/>
          </w:rPr>
          <w:fldChar w:fldCharType="begin"/>
        </w:r>
        <w:r>
          <w:rPr>
            <w:noProof/>
            <w:webHidden/>
          </w:rPr>
          <w:instrText xml:space="preserve"> PAGEREF _Toc467974953 \h </w:instrText>
        </w:r>
        <w:r>
          <w:rPr>
            <w:noProof/>
            <w:webHidden/>
          </w:rPr>
        </w:r>
        <w:r>
          <w:rPr>
            <w:noProof/>
            <w:webHidden/>
          </w:rPr>
          <w:fldChar w:fldCharType="separate"/>
        </w:r>
        <w:r w:rsidR="00AC0320">
          <w:rPr>
            <w:noProof/>
            <w:webHidden/>
          </w:rPr>
          <w:t>29</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54" w:history="1">
        <w:r w:rsidRPr="00A04A55">
          <w:rPr>
            <w:rStyle w:val="Hiperligao"/>
            <w:noProof/>
          </w:rPr>
          <w:t>3. Modelo lógico</w:t>
        </w:r>
        <w:r>
          <w:rPr>
            <w:noProof/>
            <w:webHidden/>
          </w:rPr>
          <w:tab/>
        </w:r>
        <w:r>
          <w:rPr>
            <w:noProof/>
            <w:webHidden/>
          </w:rPr>
          <w:fldChar w:fldCharType="begin"/>
        </w:r>
        <w:r>
          <w:rPr>
            <w:noProof/>
            <w:webHidden/>
          </w:rPr>
          <w:instrText xml:space="preserve"> PAGEREF _Toc467974954 \h </w:instrText>
        </w:r>
        <w:r>
          <w:rPr>
            <w:noProof/>
            <w:webHidden/>
          </w:rPr>
        </w:r>
        <w:r>
          <w:rPr>
            <w:noProof/>
            <w:webHidden/>
          </w:rPr>
          <w:fldChar w:fldCharType="separate"/>
        </w:r>
        <w:r w:rsidR="00AC0320">
          <w:rPr>
            <w:noProof/>
            <w:webHidden/>
          </w:rPr>
          <w:t>30</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55" w:history="1">
        <w:r w:rsidRPr="00A04A55">
          <w:rPr>
            <w:rStyle w:val="Hiperligao"/>
            <w:noProof/>
          </w:rPr>
          <w:t>3.1. Derivação dos Relacionamentos</w:t>
        </w:r>
        <w:r>
          <w:rPr>
            <w:noProof/>
            <w:webHidden/>
          </w:rPr>
          <w:tab/>
        </w:r>
        <w:r>
          <w:rPr>
            <w:noProof/>
            <w:webHidden/>
          </w:rPr>
          <w:fldChar w:fldCharType="begin"/>
        </w:r>
        <w:r>
          <w:rPr>
            <w:noProof/>
            <w:webHidden/>
          </w:rPr>
          <w:instrText xml:space="preserve"> PAGEREF _Toc467974955 \h </w:instrText>
        </w:r>
        <w:r>
          <w:rPr>
            <w:noProof/>
            <w:webHidden/>
          </w:rPr>
        </w:r>
        <w:r>
          <w:rPr>
            <w:noProof/>
            <w:webHidden/>
          </w:rPr>
          <w:fldChar w:fldCharType="separate"/>
        </w:r>
        <w:r w:rsidR="00AC0320">
          <w:rPr>
            <w:noProof/>
            <w:webHidden/>
          </w:rPr>
          <w:t>30</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56" w:history="1">
        <w:r w:rsidRPr="00A04A55">
          <w:rPr>
            <w:rStyle w:val="Hiperligao"/>
            <w:noProof/>
          </w:rPr>
          <w:t>3.1.1 Derivação do Modelo para Obtenção de Tabelas</w:t>
        </w:r>
        <w:r>
          <w:rPr>
            <w:noProof/>
            <w:webHidden/>
          </w:rPr>
          <w:tab/>
        </w:r>
        <w:r>
          <w:rPr>
            <w:noProof/>
            <w:webHidden/>
          </w:rPr>
          <w:fldChar w:fldCharType="begin"/>
        </w:r>
        <w:r>
          <w:rPr>
            <w:noProof/>
            <w:webHidden/>
          </w:rPr>
          <w:instrText xml:space="preserve"> PAGEREF _Toc467974956 \h </w:instrText>
        </w:r>
        <w:r>
          <w:rPr>
            <w:noProof/>
            <w:webHidden/>
          </w:rPr>
        </w:r>
        <w:r>
          <w:rPr>
            <w:noProof/>
            <w:webHidden/>
          </w:rPr>
          <w:fldChar w:fldCharType="separate"/>
        </w:r>
        <w:r w:rsidR="00AC0320">
          <w:rPr>
            <w:noProof/>
            <w:webHidden/>
          </w:rPr>
          <w:t>30</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57" w:history="1">
        <w:r w:rsidRPr="00A04A55">
          <w:rPr>
            <w:rStyle w:val="Hiperligao"/>
            <w:noProof/>
          </w:rPr>
          <w:t>3.1.2 Escolha das Chaves Estrangeiras</w:t>
        </w:r>
        <w:r>
          <w:rPr>
            <w:noProof/>
            <w:webHidden/>
          </w:rPr>
          <w:tab/>
        </w:r>
        <w:r>
          <w:rPr>
            <w:noProof/>
            <w:webHidden/>
          </w:rPr>
          <w:fldChar w:fldCharType="begin"/>
        </w:r>
        <w:r>
          <w:rPr>
            <w:noProof/>
            <w:webHidden/>
          </w:rPr>
          <w:instrText xml:space="preserve"> PAGEREF _Toc467974957 \h </w:instrText>
        </w:r>
        <w:r>
          <w:rPr>
            <w:noProof/>
            <w:webHidden/>
          </w:rPr>
        </w:r>
        <w:r>
          <w:rPr>
            <w:noProof/>
            <w:webHidden/>
          </w:rPr>
          <w:fldChar w:fldCharType="separate"/>
        </w:r>
        <w:r w:rsidR="00AC0320">
          <w:rPr>
            <w:noProof/>
            <w:webHidden/>
          </w:rPr>
          <w:t>32</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58" w:history="1">
        <w:r w:rsidRPr="00A04A55">
          <w:rPr>
            <w:rStyle w:val="Hiperligao"/>
            <w:noProof/>
          </w:rPr>
          <w:t>3.2. Validação segundo Regras de Normalização</w:t>
        </w:r>
        <w:r>
          <w:rPr>
            <w:noProof/>
            <w:webHidden/>
          </w:rPr>
          <w:tab/>
        </w:r>
        <w:r>
          <w:rPr>
            <w:noProof/>
            <w:webHidden/>
          </w:rPr>
          <w:fldChar w:fldCharType="begin"/>
        </w:r>
        <w:r>
          <w:rPr>
            <w:noProof/>
            <w:webHidden/>
          </w:rPr>
          <w:instrText xml:space="preserve"> PAGEREF _Toc467974958 \h </w:instrText>
        </w:r>
        <w:r>
          <w:rPr>
            <w:noProof/>
            <w:webHidden/>
          </w:rPr>
        </w:r>
        <w:r>
          <w:rPr>
            <w:noProof/>
            <w:webHidden/>
          </w:rPr>
          <w:fldChar w:fldCharType="separate"/>
        </w:r>
        <w:r w:rsidR="00AC0320">
          <w:rPr>
            <w:noProof/>
            <w:webHidden/>
          </w:rPr>
          <w:t>35</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59" w:history="1">
        <w:r w:rsidRPr="00A04A55">
          <w:rPr>
            <w:rStyle w:val="Hiperligao"/>
            <w:noProof/>
          </w:rPr>
          <w:t>3.2.1 1ª Forma Normal (1FN)</w:t>
        </w:r>
        <w:r>
          <w:rPr>
            <w:noProof/>
            <w:webHidden/>
          </w:rPr>
          <w:tab/>
        </w:r>
        <w:r>
          <w:rPr>
            <w:noProof/>
            <w:webHidden/>
          </w:rPr>
          <w:fldChar w:fldCharType="begin"/>
        </w:r>
        <w:r>
          <w:rPr>
            <w:noProof/>
            <w:webHidden/>
          </w:rPr>
          <w:instrText xml:space="preserve"> PAGEREF _Toc467974959 \h </w:instrText>
        </w:r>
        <w:r>
          <w:rPr>
            <w:noProof/>
            <w:webHidden/>
          </w:rPr>
        </w:r>
        <w:r>
          <w:rPr>
            <w:noProof/>
            <w:webHidden/>
          </w:rPr>
          <w:fldChar w:fldCharType="separate"/>
        </w:r>
        <w:r w:rsidR="00AC0320">
          <w:rPr>
            <w:noProof/>
            <w:webHidden/>
          </w:rPr>
          <w:t>35</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0" w:history="1">
        <w:r w:rsidRPr="00A04A55">
          <w:rPr>
            <w:rStyle w:val="Hiperligao"/>
            <w:noProof/>
          </w:rPr>
          <w:t>3.2.2 2ª Forma Normal (2FN)</w:t>
        </w:r>
        <w:r>
          <w:rPr>
            <w:noProof/>
            <w:webHidden/>
          </w:rPr>
          <w:tab/>
        </w:r>
        <w:r>
          <w:rPr>
            <w:noProof/>
            <w:webHidden/>
          </w:rPr>
          <w:fldChar w:fldCharType="begin"/>
        </w:r>
        <w:r>
          <w:rPr>
            <w:noProof/>
            <w:webHidden/>
          </w:rPr>
          <w:instrText xml:space="preserve"> PAGEREF _Toc467974960 \h </w:instrText>
        </w:r>
        <w:r>
          <w:rPr>
            <w:noProof/>
            <w:webHidden/>
          </w:rPr>
        </w:r>
        <w:r>
          <w:rPr>
            <w:noProof/>
            <w:webHidden/>
          </w:rPr>
          <w:fldChar w:fldCharType="separate"/>
        </w:r>
        <w:r w:rsidR="00AC0320">
          <w:rPr>
            <w:noProof/>
            <w:webHidden/>
          </w:rPr>
          <w:t>35</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1" w:history="1">
        <w:r w:rsidRPr="00A04A55">
          <w:rPr>
            <w:rStyle w:val="Hiperligao"/>
            <w:noProof/>
          </w:rPr>
          <w:t>3.2.3 3ª Forma Normal (3FN)</w:t>
        </w:r>
        <w:r>
          <w:rPr>
            <w:noProof/>
            <w:webHidden/>
          </w:rPr>
          <w:tab/>
        </w:r>
        <w:r>
          <w:rPr>
            <w:noProof/>
            <w:webHidden/>
          </w:rPr>
          <w:fldChar w:fldCharType="begin"/>
        </w:r>
        <w:r>
          <w:rPr>
            <w:noProof/>
            <w:webHidden/>
          </w:rPr>
          <w:instrText xml:space="preserve"> PAGEREF _Toc467974961 \h </w:instrText>
        </w:r>
        <w:r>
          <w:rPr>
            <w:noProof/>
            <w:webHidden/>
          </w:rPr>
        </w:r>
        <w:r>
          <w:rPr>
            <w:noProof/>
            <w:webHidden/>
          </w:rPr>
          <w:fldChar w:fldCharType="separate"/>
        </w:r>
        <w:r w:rsidR="00AC0320">
          <w:rPr>
            <w:noProof/>
            <w:webHidden/>
          </w:rPr>
          <w:t>38</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62" w:history="1">
        <w:r w:rsidRPr="00A04A55">
          <w:rPr>
            <w:rStyle w:val="Hiperligao"/>
            <w:noProof/>
          </w:rPr>
          <w:t>3.3. Validação do modelo lógico segundo Transações</w:t>
        </w:r>
        <w:r>
          <w:rPr>
            <w:noProof/>
            <w:webHidden/>
          </w:rPr>
          <w:tab/>
        </w:r>
        <w:r>
          <w:rPr>
            <w:noProof/>
            <w:webHidden/>
          </w:rPr>
          <w:fldChar w:fldCharType="begin"/>
        </w:r>
        <w:r>
          <w:rPr>
            <w:noProof/>
            <w:webHidden/>
          </w:rPr>
          <w:instrText xml:space="preserve"> PAGEREF _Toc467974962 \h </w:instrText>
        </w:r>
        <w:r>
          <w:rPr>
            <w:noProof/>
            <w:webHidden/>
          </w:rPr>
        </w:r>
        <w:r>
          <w:rPr>
            <w:noProof/>
            <w:webHidden/>
          </w:rPr>
          <w:fldChar w:fldCharType="separate"/>
        </w:r>
        <w:r w:rsidR="00AC0320">
          <w:rPr>
            <w:noProof/>
            <w:webHidden/>
          </w:rPr>
          <w:t>39</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3" w:history="1">
        <w:r w:rsidRPr="00A04A55">
          <w:rPr>
            <w:rStyle w:val="Hiperligao"/>
            <w:noProof/>
          </w:rPr>
          <w:t>3.3.1 Obter dados para documento comprovativo de compra</w:t>
        </w:r>
        <w:r>
          <w:rPr>
            <w:noProof/>
            <w:webHidden/>
          </w:rPr>
          <w:tab/>
        </w:r>
        <w:r>
          <w:rPr>
            <w:noProof/>
            <w:webHidden/>
          </w:rPr>
          <w:fldChar w:fldCharType="begin"/>
        </w:r>
        <w:r>
          <w:rPr>
            <w:noProof/>
            <w:webHidden/>
          </w:rPr>
          <w:instrText xml:space="preserve"> PAGEREF _Toc467974963 \h </w:instrText>
        </w:r>
        <w:r>
          <w:rPr>
            <w:noProof/>
            <w:webHidden/>
          </w:rPr>
        </w:r>
        <w:r>
          <w:rPr>
            <w:noProof/>
            <w:webHidden/>
          </w:rPr>
          <w:fldChar w:fldCharType="separate"/>
        </w:r>
        <w:r w:rsidR="00AC0320">
          <w:rPr>
            <w:noProof/>
            <w:webHidden/>
          </w:rPr>
          <w:t>40</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4" w:history="1">
        <w:r w:rsidRPr="00A04A55">
          <w:rPr>
            <w:rStyle w:val="Hiperligao"/>
            <w:noProof/>
          </w:rPr>
          <w:t>3.3.2 Efetuar uma reserva de um ou vários lugares</w:t>
        </w:r>
        <w:r>
          <w:rPr>
            <w:noProof/>
            <w:webHidden/>
          </w:rPr>
          <w:tab/>
        </w:r>
        <w:r>
          <w:rPr>
            <w:noProof/>
            <w:webHidden/>
          </w:rPr>
          <w:fldChar w:fldCharType="begin"/>
        </w:r>
        <w:r>
          <w:rPr>
            <w:noProof/>
            <w:webHidden/>
          </w:rPr>
          <w:instrText xml:space="preserve"> PAGEREF _Toc467974964 \h </w:instrText>
        </w:r>
        <w:r>
          <w:rPr>
            <w:noProof/>
            <w:webHidden/>
          </w:rPr>
        </w:r>
        <w:r>
          <w:rPr>
            <w:noProof/>
            <w:webHidden/>
          </w:rPr>
          <w:fldChar w:fldCharType="separate"/>
        </w:r>
        <w:r w:rsidR="00AC0320">
          <w:rPr>
            <w:noProof/>
            <w:webHidden/>
          </w:rPr>
          <w:t>42</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5" w:history="1">
        <w:r w:rsidRPr="00A04A55">
          <w:rPr>
            <w:rStyle w:val="Hiperligao"/>
            <w:noProof/>
          </w:rPr>
          <w:t>3.3.3 Consultar os lugares livres de um dado itinerário</w:t>
        </w:r>
        <w:r>
          <w:rPr>
            <w:noProof/>
            <w:webHidden/>
          </w:rPr>
          <w:tab/>
        </w:r>
        <w:r>
          <w:rPr>
            <w:noProof/>
            <w:webHidden/>
          </w:rPr>
          <w:fldChar w:fldCharType="begin"/>
        </w:r>
        <w:r>
          <w:rPr>
            <w:noProof/>
            <w:webHidden/>
          </w:rPr>
          <w:instrText xml:space="preserve"> PAGEREF _Toc467974965 \h </w:instrText>
        </w:r>
        <w:r>
          <w:rPr>
            <w:noProof/>
            <w:webHidden/>
          </w:rPr>
        </w:r>
        <w:r>
          <w:rPr>
            <w:noProof/>
            <w:webHidden/>
          </w:rPr>
          <w:fldChar w:fldCharType="separate"/>
        </w:r>
        <w:r w:rsidR="00AC0320">
          <w:rPr>
            <w:noProof/>
            <w:webHidden/>
          </w:rPr>
          <w:t>44</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66" w:history="1">
        <w:r w:rsidRPr="00A04A55">
          <w:rPr>
            <w:rStyle w:val="Hiperligao"/>
            <w:noProof/>
          </w:rPr>
          <w:t>3.4. Verificação das Restrições de Integridade</w:t>
        </w:r>
        <w:r>
          <w:rPr>
            <w:noProof/>
            <w:webHidden/>
          </w:rPr>
          <w:tab/>
        </w:r>
        <w:r>
          <w:rPr>
            <w:noProof/>
            <w:webHidden/>
          </w:rPr>
          <w:fldChar w:fldCharType="begin"/>
        </w:r>
        <w:r>
          <w:rPr>
            <w:noProof/>
            <w:webHidden/>
          </w:rPr>
          <w:instrText xml:space="preserve"> PAGEREF _Toc467974966 \h </w:instrText>
        </w:r>
        <w:r>
          <w:rPr>
            <w:noProof/>
            <w:webHidden/>
          </w:rPr>
        </w:r>
        <w:r>
          <w:rPr>
            <w:noProof/>
            <w:webHidden/>
          </w:rPr>
          <w:fldChar w:fldCharType="separate"/>
        </w:r>
        <w:r w:rsidR="00AC0320">
          <w:rPr>
            <w:noProof/>
            <w:webHidden/>
          </w:rPr>
          <w:t>46</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7" w:history="1">
        <w:r w:rsidRPr="00A04A55">
          <w:rPr>
            <w:rStyle w:val="Hiperligao"/>
            <w:noProof/>
          </w:rPr>
          <w:t>3.4.1 Integridade</w:t>
        </w:r>
        <w:r w:rsidRPr="00A04A55">
          <w:rPr>
            <w:rStyle w:val="Hiperligao"/>
            <w:noProof/>
          </w:rPr>
          <w:t xml:space="preserve"> </w:t>
        </w:r>
        <w:r w:rsidRPr="00A04A55">
          <w:rPr>
            <w:rStyle w:val="Hiperligao"/>
            <w:noProof/>
          </w:rPr>
          <w:t>de Domínio</w:t>
        </w:r>
        <w:r>
          <w:rPr>
            <w:noProof/>
            <w:webHidden/>
          </w:rPr>
          <w:tab/>
        </w:r>
        <w:r>
          <w:rPr>
            <w:noProof/>
            <w:webHidden/>
          </w:rPr>
          <w:fldChar w:fldCharType="begin"/>
        </w:r>
        <w:r>
          <w:rPr>
            <w:noProof/>
            <w:webHidden/>
          </w:rPr>
          <w:instrText xml:space="preserve"> PAGEREF _Toc467974967 \h </w:instrText>
        </w:r>
        <w:r>
          <w:rPr>
            <w:noProof/>
            <w:webHidden/>
          </w:rPr>
        </w:r>
        <w:r>
          <w:rPr>
            <w:noProof/>
            <w:webHidden/>
          </w:rPr>
          <w:fldChar w:fldCharType="separate"/>
        </w:r>
        <w:r w:rsidR="00AC0320">
          <w:rPr>
            <w:noProof/>
            <w:webHidden/>
          </w:rPr>
          <w:t>46</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8" w:history="1">
        <w:r w:rsidRPr="00A04A55">
          <w:rPr>
            <w:rStyle w:val="Hiperligao"/>
            <w:noProof/>
          </w:rPr>
          <w:t>3.4.2 Integridade de Entidade</w:t>
        </w:r>
        <w:r>
          <w:rPr>
            <w:noProof/>
            <w:webHidden/>
          </w:rPr>
          <w:tab/>
        </w:r>
        <w:r>
          <w:rPr>
            <w:noProof/>
            <w:webHidden/>
          </w:rPr>
          <w:fldChar w:fldCharType="begin"/>
        </w:r>
        <w:r>
          <w:rPr>
            <w:noProof/>
            <w:webHidden/>
          </w:rPr>
          <w:instrText xml:space="preserve"> PAGEREF _Toc467974968 \h </w:instrText>
        </w:r>
        <w:r>
          <w:rPr>
            <w:noProof/>
            <w:webHidden/>
          </w:rPr>
        </w:r>
        <w:r>
          <w:rPr>
            <w:noProof/>
            <w:webHidden/>
          </w:rPr>
          <w:fldChar w:fldCharType="separate"/>
        </w:r>
        <w:r w:rsidR="00AC0320">
          <w:rPr>
            <w:noProof/>
            <w:webHidden/>
          </w:rPr>
          <w:t>46</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69" w:history="1">
        <w:r w:rsidRPr="00A04A55">
          <w:rPr>
            <w:rStyle w:val="Hiperligao"/>
            <w:noProof/>
          </w:rPr>
          <w:t>3.4.3 Integridade Referencial</w:t>
        </w:r>
        <w:r>
          <w:rPr>
            <w:noProof/>
            <w:webHidden/>
          </w:rPr>
          <w:tab/>
        </w:r>
        <w:r>
          <w:rPr>
            <w:noProof/>
            <w:webHidden/>
          </w:rPr>
          <w:fldChar w:fldCharType="begin"/>
        </w:r>
        <w:r>
          <w:rPr>
            <w:noProof/>
            <w:webHidden/>
          </w:rPr>
          <w:instrText xml:space="preserve"> PAGEREF _Toc467974969 \h </w:instrText>
        </w:r>
        <w:r>
          <w:rPr>
            <w:noProof/>
            <w:webHidden/>
          </w:rPr>
        </w:r>
        <w:r>
          <w:rPr>
            <w:noProof/>
            <w:webHidden/>
          </w:rPr>
          <w:fldChar w:fldCharType="separate"/>
        </w:r>
        <w:r w:rsidR="00AC0320">
          <w:rPr>
            <w:noProof/>
            <w:webHidden/>
          </w:rPr>
          <w:t>46</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70" w:history="1">
        <w:r w:rsidRPr="00A04A55">
          <w:rPr>
            <w:rStyle w:val="Hiperligao"/>
            <w:noProof/>
          </w:rPr>
          <w:t>3.4.4 Restrições de Multiplicidade</w:t>
        </w:r>
        <w:r>
          <w:rPr>
            <w:noProof/>
            <w:webHidden/>
          </w:rPr>
          <w:tab/>
        </w:r>
        <w:r>
          <w:rPr>
            <w:noProof/>
            <w:webHidden/>
          </w:rPr>
          <w:fldChar w:fldCharType="begin"/>
        </w:r>
        <w:r>
          <w:rPr>
            <w:noProof/>
            <w:webHidden/>
          </w:rPr>
          <w:instrText xml:space="preserve"> PAGEREF _Toc467974970 \h </w:instrText>
        </w:r>
        <w:r>
          <w:rPr>
            <w:noProof/>
            <w:webHidden/>
          </w:rPr>
        </w:r>
        <w:r>
          <w:rPr>
            <w:noProof/>
            <w:webHidden/>
          </w:rPr>
          <w:fldChar w:fldCharType="separate"/>
        </w:r>
        <w:r w:rsidR="00AC0320">
          <w:rPr>
            <w:noProof/>
            <w:webHidden/>
          </w:rPr>
          <w:t>47</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71" w:history="1">
        <w:r w:rsidRPr="00A04A55">
          <w:rPr>
            <w:rStyle w:val="Hiperligao"/>
            <w:noProof/>
          </w:rPr>
          <w:t>3.4.5 Restrições Gerais</w:t>
        </w:r>
        <w:r>
          <w:rPr>
            <w:noProof/>
            <w:webHidden/>
          </w:rPr>
          <w:tab/>
        </w:r>
        <w:r>
          <w:rPr>
            <w:noProof/>
            <w:webHidden/>
          </w:rPr>
          <w:fldChar w:fldCharType="begin"/>
        </w:r>
        <w:r>
          <w:rPr>
            <w:noProof/>
            <w:webHidden/>
          </w:rPr>
          <w:instrText xml:space="preserve"> PAGEREF _Toc467974971 \h </w:instrText>
        </w:r>
        <w:r>
          <w:rPr>
            <w:noProof/>
            <w:webHidden/>
          </w:rPr>
        </w:r>
        <w:r>
          <w:rPr>
            <w:noProof/>
            <w:webHidden/>
          </w:rPr>
          <w:fldChar w:fldCharType="separate"/>
        </w:r>
        <w:r w:rsidR="00AC0320">
          <w:rPr>
            <w:noProof/>
            <w:webHidden/>
          </w:rPr>
          <w:t>47</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72" w:history="1">
        <w:r w:rsidRPr="00A04A55">
          <w:rPr>
            <w:rStyle w:val="Hiperligao"/>
            <w:noProof/>
          </w:rPr>
          <w:t>3.5. Tamanho inicial e Crescimento Futuro</w:t>
        </w:r>
        <w:r>
          <w:rPr>
            <w:noProof/>
            <w:webHidden/>
          </w:rPr>
          <w:tab/>
        </w:r>
        <w:r>
          <w:rPr>
            <w:noProof/>
            <w:webHidden/>
          </w:rPr>
          <w:fldChar w:fldCharType="begin"/>
        </w:r>
        <w:r>
          <w:rPr>
            <w:noProof/>
            <w:webHidden/>
          </w:rPr>
          <w:instrText xml:space="preserve"> PAGEREF _Toc467974972 \h </w:instrText>
        </w:r>
        <w:r>
          <w:rPr>
            <w:noProof/>
            <w:webHidden/>
          </w:rPr>
        </w:r>
        <w:r>
          <w:rPr>
            <w:noProof/>
            <w:webHidden/>
          </w:rPr>
          <w:fldChar w:fldCharType="separate"/>
        </w:r>
        <w:r w:rsidR="00AC0320">
          <w:rPr>
            <w:noProof/>
            <w:webHidden/>
          </w:rPr>
          <w:t>48</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73" w:history="1">
        <w:r w:rsidRPr="00A04A55">
          <w:rPr>
            <w:rStyle w:val="Hiperligao"/>
            <w:noProof/>
          </w:rPr>
          <w:t>3.5.1 Tamanho Inicial</w:t>
        </w:r>
        <w:r>
          <w:rPr>
            <w:noProof/>
            <w:webHidden/>
          </w:rPr>
          <w:tab/>
        </w:r>
        <w:r>
          <w:rPr>
            <w:noProof/>
            <w:webHidden/>
          </w:rPr>
          <w:fldChar w:fldCharType="begin"/>
        </w:r>
        <w:r>
          <w:rPr>
            <w:noProof/>
            <w:webHidden/>
          </w:rPr>
          <w:instrText xml:space="preserve"> PAGEREF _Toc467974973 \h </w:instrText>
        </w:r>
        <w:r>
          <w:rPr>
            <w:noProof/>
            <w:webHidden/>
          </w:rPr>
        </w:r>
        <w:r>
          <w:rPr>
            <w:noProof/>
            <w:webHidden/>
          </w:rPr>
          <w:fldChar w:fldCharType="separate"/>
        </w:r>
        <w:r w:rsidR="00AC0320">
          <w:rPr>
            <w:noProof/>
            <w:webHidden/>
          </w:rPr>
          <w:t>48</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74" w:history="1">
        <w:r w:rsidRPr="00A04A55">
          <w:rPr>
            <w:rStyle w:val="Hiperligao"/>
            <w:noProof/>
          </w:rPr>
          <w:t>3.5.2 Crescimento Futuro</w:t>
        </w:r>
        <w:r>
          <w:rPr>
            <w:noProof/>
            <w:webHidden/>
          </w:rPr>
          <w:tab/>
        </w:r>
        <w:r>
          <w:rPr>
            <w:noProof/>
            <w:webHidden/>
          </w:rPr>
          <w:fldChar w:fldCharType="begin"/>
        </w:r>
        <w:r>
          <w:rPr>
            <w:noProof/>
            <w:webHidden/>
          </w:rPr>
          <w:instrText xml:space="preserve"> PAGEREF _Toc467974974 \h </w:instrText>
        </w:r>
        <w:r>
          <w:rPr>
            <w:noProof/>
            <w:webHidden/>
          </w:rPr>
        </w:r>
        <w:r>
          <w:rPr>
            <w:noProof/>
            <w:webHidden/>
          </w:rPr>
          <w:fldChar w:fldCharType="separate"/>
        </w:r>
        <w:r w:rsidR="00AC0320">
          <w:rPr>
            <w:noProof/>
            <w:webHidden/>
          </w:rPr>
          <w:t>50</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75" w:history="1">
        <w:r w:rsidRPr="00A04A55">
          <w:rPr>
            <w:rStyle w:val="Hiperligao"/>
            <w:noProof/>
          </w:rPr>
          <w:t>3.6. Validação de modelo lógico com utilizador</w:t>
        </w:r>
        <w:r>
          <w:rPr>
            <w:noProof/>
            <w:webHidden/>
          </w:rPr>
          <w:tab/>
        </w:r>
        <w:r>
          <w:rPr>
            <w:noProof/>
            <w:webHidden/>
          </w:rPr>
          <w:fldChar w:fldCharType="begin"/>
        </w:r>
        <w:r>
          <w:rPr>
            <w:noProof/>
            <w:webHidden/>
          </w:rPr>
          <w:instrText xml:space="preserve"> PAGEREF _Toc467974975 \h </w:instrText>
        </w:r>
        <w:r>
          <w:rPr>
            <w:noProof/>
            <w:webHidden/>
          </w:rPr>
        </w:r>
        <w:r>
          <w:rPr>
            <w:noProof/>
            <w:webHidden/>
          </w:rPr>
          <w:fldChar w:fldCharType="separate"/>
        </w:r>
        <w:r w:rsidR="00AC0320">
          <w:rPr>
            <w:noProof/>
            <w:webHidden/>
          </w:rPr>
          <w:t>51</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76" w:history="1">
        <w:r w:rsidRPr="00A04A55">
          <w:rPr>
            <w:rStyle w:val="Hiperligao"/>
            <w:noProof/>
          </w:rPr>
          <w:t>4. Modelo físico</w:t>
        </w:r>
        <w:r>
          <w:rPr>
            <w:noProof/>
            <w:webHidden/>
          </w:rPr>
          <w:tab/>
        </w:r>
        <w:r>
          <w:rPr>
            <w:noProof/>
            <w:webHidden/>
          </w:rPr>
          <w:fldChar w:fldCharType="begin"/>
        </w:r>
        <w:r>
          <w:rPr>
            <w:noProof/>
            <w:webHidden/>
          </w:rPr>
          <w:instrText xml:space="preserve"> PAGEREF _Toc467974976 \h </w:instrText>
        </w:r>
        <w:r>
          <w:rPr>
            <w:noProof/>
            <w:webHidden/>
          </w:rPr>
        </w:r>
        <w:r>
          <w:rPr>
            <w:noProof/>
            <w:webHidden/>
          </w:rPr>
          <w:fldChar w:fldCharType="separate"/>
        </w:r>
        <w:r w:rsidR="00AC0320">
          <w:rPr>
            <w:noProof/>
            <w:webHidden/>
          </w:rPr>
          <w:t>52</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77" w:history="1">
        <w:r w:rsidRPr="00A04A55">
          <w:rPr>
            <w:rStyle w:val="Hiperligao"/>
            <w:noProof/>
          </w:rPr>
          <w:t>4.1. Tradução e implementação do modelo lógico para um SGBD</w:t>
        </w:r>
        <w:r>
          <w:rPr>
            <w:noProof/>
            <w:webHidden/>
          </w:rPr>
          <w:tab/>
        </w:r>
        <w:r>
          <w:rPr>
            <w:noProof/>
            <w:webHidden/>
          </w:rPr>
          <w:fldChar w:fldCharType="begin"/>
        </w:r>
        <w:r>
          <w:rPr>
            <w:noProof/>
            <w:webHidden/>
          </w:rPr>
          <w:instrText xml:space="preserve"> PAGEREF _Toc467974977 \h </w:instrText>
        </w:r>
        <w:r>
          <w:rPr>
            <w:noProof/>
            <w:webHidden/>
          </w:rPr>
        </w:r>
        <w:r>
          <w:rPr>
            <w:noProof/>
            <w:webHidden/>
          </w:rPr>
          <w:fldChar w:fldCharType="separate"/>
        </w:r>
        <w:r w:rsidR="00AC0320">
          <w:rPr>
            <w:noProof/>
            <w:webHidden/>
          </w:rPr>
          <w:t>52</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78" w:history="1">
        <w:r w:rsidRPr="00A04A55">
          <w:rPr>
            <w:rStyle w:val="Hiperligao"/>
            <w:noProof/>
          </w:rPr>
          <w:t>4.1.1 Relações Base</w:t>
        </w:r>
        <w:r>
          <w:rPr>
            <w:noProof/>
            <w:webHidden/>
          </w:rPr>
          <w:tab/>
        </w:r>
        <w:r>
          <w:rPr>
            <w:noProof/>
            <w:webHidden/>
          </w:rPr>
          <w:fldChar w:fldCharType="begin"/>
        </w:r>
        <w:r>
          <w:rPr>
            <w:noProof/>
            <w:webHidden/>
          </w:rPr>
          <w:instrText xml:space="preserve"> PAGEREF _Toc467974978 \h </w:instrText>
        </w:r>
        <w:r>
          <w:rPr>
            <w:noProof/>
            <w:webHidden/>
          </w:rPr>
        </w:r>
        <w:r>
          <w:rPr>
            <w:noProof/>
            <w:webHidden/>
          </w:rPr>
          <w:fldChar w:fldCharType="separate"/>
        </w:r>
        <w:r w:rsidR="00AC0320">
          <w:rPr>
            <w:noProof/>
            <w:webHidden/>
          </w:rPr>
          <w:t>52</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79" w:history="1">
        <w:r w:rsidRPr="00A04A55">
          <w:rPr>
            <w:rStyle w:val="Hiperligao"/>
            <w:noProof/>
          </w:rPr>
          <w:t>4.1.2 Representação de Atributos Derivados</w:t>
        </w:r>
        <w:r>
          <w:rPr>
            <w:noProof/>
            <w:webHidden/>
          </w:rPr>
          <w:tab/>
        </w:r>
        <w:r>
          <w:rPr>
            <w:noProof/>
            <w:webHidden/>
          </w:rPr>
          <w:fldChar w:fldCharType="begin"/>
        </w:r>
        <w:r>
          <w:rPr>
            <w:noProof/>
            <w:webHidden/>
          </w:rPr>
          <w:instrText xml:space="preserve"> PAGEREF _Toc467974979 \h </w:instrText>
        </w:r>
        <w:r>
          <w:rPr>
            <w:noProof/>
            <w:webHidden/>
          </w:rPr>
        </w:r>
        <w:r>
          <w:rPr>
            <w:noProof/>
            <w:webHidden/>
          </w:rPr>
          <w:fldChar w:fldCharType="separate"/>
        </w:r>
        <w:r w:rsidR="00AC0320">
          <w:rPr>
            <w:noProof/>
            <w:webHidden/>
          </w:rPr>
          <w:t>53</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80" w:history="1">
        <w:r w:rsidRPr="00A04A55">
          <w:rPr>
            <w:rStyle w:val="Hiperligao"/>
            <w:noProof/>
          </w:rPr>
          <w:t>4.1.3 Restrições Gerais</w:t>
        </w:r>
        <w:r>
          <w:rPr>
            <w:noProof/>
            <w:webHidden/>
          </w:rPr>
          <w:tab/>
        </w:r>
        <w:r>
          <w:rPr>
            <w:noProof/>
            <w:webHidden/>
          </w:rPr>
          <w:fldChar w:fldCharType="begin"/>
        </w:r>
        <w:r>
          <w:rPr>
            <w:noProof/>
            <w:webHidden/>
          </w:rPr>
          <w:instrText xml:space="preserve"> PAGEREF _Toc467974980 \h </w:instrText>
        </w:r>
        <w:r>
          <w:rPr>
            <w:noProof/>
            <w:webHidden/>
          </w:rPr>
        </w:r>
        <w:r>
          <w:rPr>
            <w:noProof/>
            <w:webHidden/>
          </w:rPr>
          <w:fldChar w:fldCharType="separate"/>
        </w:r>
        <w:r w:rsidR="00AC0320">
          <w:rPr>
            <w:noProof/>
            <w:webHidden/>
          </w:rPr>
          <w:t>53</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81" w:history="1">
        <w:r w:rsidRPr="00A04A55">
          <w:rPr>
            <w:rStyle w:val="Hiperligao"/>
            <w:noProof/>
          </w:rPr>
          <w:t>4.2. Escolha de Índices</w:t>
        </w:r>
        <w:r>
          <w:rPr>
            <w:noProof/>
            <w:webHidden/>
          </w:rPr>
          <w:tab/>
        </w:r>
        <w:r>
          <w:rPr>
            <w:noProof/>
            <w:webHidden/>
          </w:rPr>
          <w:fldChar w:fldCharType="begin"/>
        </w:r>
        <w:r>
          <w:rPr>
            <w:noProof/>
            <w:webHidden/>
          </w:rPr>
          <w:instrText xml:space="preserve"> PAGEREF _Toc467974981 \h </w:instrText>
        </w:r>
        <w:r>
          <w:rPr>
            <w:noProof/>
            <w:webHidden/>
          </w:rPr>
        </w:r>
        <w:r>
          <w:rPr>
            <w:noProof/>
            <w:webHidden/>
          </w:rPr>
          <w:fldChar w:fldCharType="separate"/>
        </w:r>
        <w:r w:rsidR="00AC0320">
          <w:rPr>
            <w:noProof/>
            <w:webHidden/>
          </w:rPr>
          <w:t>53</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82" w:history="1">
        <w:r w:rsidRPr="00A04A55">
          <w:rPr>
            <w:rStyle w:val="Hiperligao"/>
            <w:noProof/>
          </w:rPr>
          <w:t>4.3. Análise de Transações</w:t>
        </w:r>
        <w:r>
          <w:rPr>
            <w:noProof/>
            <w:webHidden/>
          </w:rPr>
          <w:tab/>
        </w:r>
        <w:r>
          <w:rPr>
            <w:noProof/>
            <w:webHidden/>
          </w:rPr>
          <w:fldChar w:fldCharType="begin"/>
        </w:r>
        <w:r>
          <w:rPr>
            <w:noProof/>
            <w:webHidden/>
          </w:rPr>
          <w:instrText xml:space="preserve"> PAGEREF _Toc467974982 \h </w:instrText>
        </w:r>
        <w:r>
          <w:rPr>
            <w:noProof/>
            <w:webHidden/>
          </w:rPr>
        </w:r>
        <w:r>
          <w:rPr>
            <w:noProof/>
            <w:webHidden/>
          </w:rPr>
          <w:fldChar w:fldCharType="separate"/>
        </w:r>
        <w:r w:rsidR="00AC0320">
          <w:rPr>
            <w:noProof/>
            <w:webHidden/>
          </w:rPr>
          <w:t>54</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83" w:history="1">
        <w:r w:rsidRPr="00A04A55">
          <w:rPr>
            <w:rStyle w:val="Hiperligao"/>
            <w:noProof/>
          </w:rPr>
          <w:t>4.3.1 Obter dados para documento comprovativo de compra</w:t>
        </w:r>
        <w:r>
          <w:rPr>
            <w:noProof/>
            <w:webHidden/>
          </w:rPr>
          <w:tab/>
        </w:r>
        <w:r>
          <w:rPr>
            <w:noProof/>
            <w:webHidden/>
          </w:rPr>
          <w:fldChar w:fldCharType="begin"/>
        </w:r>
        <w:r>
          <w:rPr>
            <w:noProof/>
            <w:webHidden/>
          </w:rPr>
          <w:instrText xml:space="preserve"> PAGEREF _Toc467974983 \h </w:instrText>
        </w:r>
        <w:r>
          <w:rPr>
            <w:noProof/>
            <w:webHidden/>
          </w:rPr>
        </w:r>
        <w:r>
          <w:rPr>
            <w:noProof/>
            <w:webHidden/>
          </w:rPr>
          <w:fldChar w:fldCharType="separate"/>
        </w:r>
        <w:r w:rsidR="00AC0320">
          <w:rPr>
            <w:noProof/>
            <w:webHidden/>
          </w:rPr>
          <w:t>54</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84" w:history="1">
        <w:r w:rsidRPr="00A04A55">
          <w:rPr>
            <w:rStyle w:val="Hiperligao"/>
            <w:noProof/>
          </w:rPr>
          <w:t>4.3.2 Efetuar uma reserva de um ou vários lugares</w:t>
        </w:r>
        <w:r>
          <w:rPr>
            <w:noProof/>
            <w:webHidden/>
          </w:rPr>
          <w:tab/>
        </w:r>
        <w:r>
          <w:rPr>
            <w:noProof/>
            <w:webHidden/>
          </w:rPr>
          <w:fldChar w:fldCharType="begin"/>
        </w:r>
        <w:r>
          <w:rPr>
            <w:noProof/>
            <w:webHidden/>
          </w:rPr>
          <w:instrText xml:space="preserve"> PAGEREF _Toc467974984 \h </w:instrText>
        </w:r>
        <w:r>
          <w:rPr>
            <w:noProof/>
            <w:webHidden/>
          </w:rPr>
        </w:r>
        <w:r>
          <w:rPr>
            <w:noProof/>
            <w:webHidden/>
          </w:rPr>
          <w:fldChar w:fldCharType="separate"/>
        </w:r>
        <w:r w:rsidR="00AC0320">
          <w:rPr>
            <w:noProof/>
            <w:webHidden/>
          </w:rPr>
          <w:t>54</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85" w:history="1">
        <w:r w:rsidRPr="00A04A55">
          <w:rPr>
            <w:rStyle w:val="Hiperligao"/>
            <w:noProof/>
          </w:rPr>
          <w:t>4.4. Estimativa dos Requisitos de Espaço em Disco</w:t>
        </w:r>
        <w:r>
          <w:rPr>
            <w:noProof/>
            <w:webHidden/>
          </w:rPr>
          <w:tab/>
        </w:r>
        <w:r>
          <w:rPr>
            <w:noProof/>
            <w:webHidden/>
          </w:rPr>
          <w:fldChar w:fldCharType="begin"/>
        </w:r>
        <w:r>
          <w:rPr>
            <w:noProof/>
            <w:webHidden/>
          </w:rPr>
          <w:instrText xml:space="preserve"> PAGEREF _Toc467974985 \h </w:instrText>
        </w:r>
        <w:r>
          <w:rPr>
            <w:noProof/>
            <w:webHidden/>
          </w:rPr>
        </w:r>
        <w:r>
          <w:rPr>
            <w:noProof/>
            <w:webHidden/>
          </w:rPr>
          <w:fldChar w:fldCharType="separate"/>
        </w:r>
        <w:r w:rsidR="00AC0320">
          <w:rPr>
            <w:noProof/>
            <w:webHidden/>
          </w:rPr>
          <w:t>54</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86" w:history="1">
        <w:r w:rsidRPr="00A04A55">
          <w:rPr>
            <w:rStyle w:val="Hiperligao"/>
            <w:noProof/>
          </w:rPr>
          <w:t>4.4.1 Povoamento e tamanho inicial</w:t>
        </w:r>
        <w:r>
          <w:rPr>
            <w:noProof/>
            <w:webHidden/>
          </w:rPr>
          <w:tab/>
        </w:r>
        <w:r>
          <w:rPr>
            <w:noProof/>
            <w:webHidden/>
          </w:rPr>
          <w:fldChar w:fldCharType="begin"/>
        </w:r>
        <w:r>
          <w:rPr>
            <w:noProof/>
            <w:webHidden/>
          </w:rPr>
          <w:instrText xml:space="preserve"> PAGEREF _Toc467974986 \h </w:instrText>
        </w:r>
        <w:r>
          <w:rPr>
            <w:noProof/>
            <w:webHidden/>
          </w:rPr>
        </w:r>
        <w:r>
          <w:rPr>
            <w:noProof/>
            <w:webHidden/>
          </w:rPr>
          <w:fldChar w:fldCharType="separate"/>
        </w:r>
        <w:r w:rsidR="00AC0320">
          <w:rPr>
            <w:noProof/>
            <w:webHidden/>
          </w:rPr>
          <w:t>54</w:t>
        </w:r>
        <w:r>
          <w:rPr>
            <w:noProof/>
            <w:webHidden/>
          </w:rPr>
          <w:fldChar w:fldCharType="end"/>
        </w:r>
      </w:hyperlink>
    </w:p>
    <w:p w:rsidR="00B87759" w:rsidRPr="0060392E" w:rsidRDefault="00B87759">
      <w:pPr>
        <w:pStyle w:val="ndice3"/>
        <w:rPr>
          <w:rFonts w:ascii="Calibri" w:hAnsi="Calibri"/>
          <w:noProof/>
          <w:szCs w:val="22"/>
          <w:lang w:eastAsia="pt-PT"/>
        </w:rPr>
      </w:pPr>
      <w:hyperlink w:anchor="_Toc467974987" w:history="1">
        <w:r w:rsidRPr="00A04A55">
          <w:rPr>
            <w:rStyle w:val="Hiperligao"/>
            <w:noProof/>
          </w:rPr>
          <w:t>4.4.2 Crescimento Futuro</w:t>
        </w:r>
        <w:r>
          <w:rPr>
            <w:noProof/>
            <w:webHidden/>
          </w:rPr>
          <w:tab/>
        </w:r>
        <w:r>
          <w:rPr>
            <w:noProof/>
            <w:webHidden/>
          </w:rPr>
          <w:fldChar w:fldCharType="begin"/>
        </w:r>
        <w:r>
          <w:rPr>
            <w:noProof/>
            <w:webHidden/>
          </w:rPr>
          <w:instrText xml:space="preserve"> PAGEREF _Toc467974987 \h </w:instrText>
        </w:r>
        <w:r>
          <w:rPr>
            <w:noProof/>
            <w:webHidden/>
          </w:rPr>
        </w:r>
        <w:r>
          <w:rPr>
            <w:noProof/>
            <w:webHidden/>
          </w:rPr>
          <w:fldChar w:fldCharType="separate"/>
        </w:r>
        <w:r w:rsidR="00AC0320">
          <w:rPr>
            <w:noProof/>
            <w:webHidden/>
          </w:rPr>
          <w:t>54</w:t>
        </w:r>
        <w:r>
          <w:rPr>
            <w:noProof/>
            <w:webHidden/>
          </w:rPr>
          <w:fldChar w:fldCharType="end"/>
        </w:r>
      </w:hyperlink>
    </w:p>
    <w:p w:rsidR="00B87759" w:rsidRPr="0060392E" w:rsidRDefault="00B87759">
      <w:pPr>
        <w:pStyle w:val="ndice2"/>
        <w:rPr>
          <w:rFonts w:ascii="Calibri" w:hAnsi="Calibri"/>
          <w:noProof/>
          <w:szCs w:val="22"/>
          <w:lang w:eastAsia="pt-PT"/>
        </w:rPr>
      </w:pPr>
      <w:hyperlink w:anchor="_Toc467974988" w:history="1">
        <w:r w:rsidRPr="00A04A55">
          <w:rPr>
            <w:rStyle w:val="Hiperligao"/>
            <w:noProof/>
          </w:rPr>
          <w:t>4.5. Definição das Vistas de Utilização e Regras de Acesso</w:t>
        </w:r>
        <w:r>
          <w:rPr>
            <w:noProof/>
            <w:webHidden/>
          </w:rPr>
          <w:tab/>
        </w:r>
        <w:r>
          <w:rPr>
            <w:noProof/>
            <w:webHidden/>
          </w:rPr>
          <w:fldChar w:fldCharType="begin"/>
        </w:r>
        <w:r>
          <w:rPr>
            <w:noProof/>
            <w:webHidden/>
          </w:rPr>
          <w:instrText xml:space="preserve"> PAGEREF _Toc467974988 \h </w:instrText>
        </w:r>
        <w:r>
          <w:rPr>
            <w:noProof/>
            <w:webHidden/>
          </w:rPr>
        </w:r>
        <w:r>
          <w:rPr>
            <w:noProof/>
            <w:webHidden/>
          </w:rPr>
          <w:fldChar w:fldCharType="separate"/>
        </w:r>
        <w:r w:rsidR="00AC0320">
          <w:rPr>
            <w:noProof/>
            <w:webHidden/>
          </w:rPr>
          <w:t>54</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89" w:history="1">
        <w:r w:rsidRPr="00A04A55">
          <w:rPr>
            <w:rStyle w:val="Hiperligao"/>
            <w:noProof/>
          </w:rPr>
          <w:t>5. Conclusões e Trabalho Futuro</w:t>
        </w:r>
        <w:r>
          <w:rPr>
            <w:noProof/>
            <w:webHidden/>
          </w:rPr>
          <w:tab/>
        </w:r>
        <w:r>
          <w:rPr>
            <w:noProof/>
            <w:webHidden/>
          </w:rPr>
          <w:fldChar w:fldCharType="begin"/>
        </w:r>
        <w:r>
          <w:rPr>
            <w:noProof/>
            <w:webHidden/>
          </w:rPr>
          <w:instrText xml:space="preserve"> PAGEREF _Toc467974989 \h </w:instrText>
        </w:r>
        <w:r>
          <w:rPr>
            <w:noProof/>
            <w:webHidden/>
          </w:rPr>
        </w:r>
        <w:r>
          <w:rPr>
            <w:noProof/>
            <w:webHidden/>
          </w:rPr>
          <w:fldChar w:fldCharType="separate"/>
        </w:r>
        <w:r w:rsidR="00AC0320">
          <w:rPr>
            <w:noProof/>
            <w:webHidden/>
          </w:rPr>
          <w:t>56</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0" w:history="1">
        <w:r w:rsidRPr="00A04A55">
          <w:rPr>
            <w:rStyle w:val="Hiperligao"/>
            <w:noProof/>
          </w:rPr>
          <w:t>Referências</w:t>
        </w:r>
        <w:r>
          <w:rPr>
            <w:noProof/>
            <w:webHidden/>
          </w:rPr>
          <w:tab/>
        </w:r>
        <w:r>
          <w:rPr>
            <w:noProof/>
            <w:webHidden/>
          </w:rPr>
          <w:fldChar w:fldCharType="begin"/>
        </w:r>
        <w:r>
          <w:rPr>
            <w:noProof/>
            <w:webHidden/>
          </w:rPr>
          <w:instrText xml:space="preserve"> PAGEREF _Toc467974990 \h </w:instrText>
        </w:r>
        <w:r>
          <w:rPr>
            <w:noProof/>
            <w:webHidden/>
          </w:rPr>
        </w:r>
        <w:r>
          <w:rPr>
            <w:noProof/>
            <w:webHidden/>
          </w:rPr>
          <w:fldChar w:fldCharType="separate"/>
        </w:r>
        <w:r w:rsidR="00AC0320">
          <w:rPr>
            <w:noProof/>
            <w:webHidden/>
          </w:rPr>
          <w:t>57</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1" w:history="1">
        <w:r w:rsidRPr="00A04A55">
          <w:rPr>
            <w:rStyle w:val="Hiperligao"/>
            <w:noProof/>
          </w:rPr>
          <w:t>Lista de Siglas e Acrónimos</w:t>
        </w:r>
        <w:r>
          <w:rPr>
            <w:noProof/>
            <w:webHidden/>
          </w:rPr>
          <w:tab/>
        </w:r>
        <w:r>
          <w:rPr>
            <w:noProof/>
            <w:webHidden/>
          </w:rPr>
          <w:fldChar w:fldCharType="begin"/>
        </w:r>
        <w:r>
          <w:rPr>
            <w:noProof/>
            <w:webHidden/>
          </w:rPr>
          <w:instrText xml:space="preserve"> PAGEREF _Toc467974991 \h </w:instrText>
        </w:r>
        <w:r>
          <w:rPr>
            <w:noProof/>
            <w:webHidden/>
          </w:rPr>
        </w:r>
        <w:r>
          <w:rPr>
            <w:noProof/>
            <w:webHidden/>
          </w:rPr>
          <w:fldChar w:fldCharType="separate"/>
        </w:r>
        <w:r w:rsidR="00AC0320">
          <w:rPr>
            <w:noProof/>
            <w:webHidden/>
          </w:rPr>
          <w:t>58</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2" w:history="1">
        <w:r w:rsidRPr="00A04A55">
          <w:rPr>
            <w:rStyle w:val="Hiperligao"/>
            <w:noProof/>
          </w:rPr>
          <w:t>Anexos</w:t>
        </w:r>
        <w:r>
          <w:rPr>
            <w:noProof/>
            <w:webHidden/>
          </w:rPr>
          <w:tab/>
        </w:r>
        <w:r>
          <w:rPr>
            <w:noProof/>
            <w:webHidden/>
          </w:rPr>
          <w:fldChar w:fldCharType="begin"/>
        </w:r>
        <w:r>
          <w:rPr>
            <w:noProof/>
            <w:webHidden/>
          </w:rPr>
          <w:instrText xml:space="preserve"> PAGEREF _Toc467974992 \h </w:instrText>
        </w:r>
        <w:r>
          <w:rPr>
            <w:noProof/>
            <w:webHidden/>
          </w:rPr>
        </w:r>
        <w:r>
          <w:rPr>
            <w:noProof/>
            <w:webHidden/>
          </w:rPr>
          <w:fldChar w:fldCharType="separate"/>
        </w:r>
        <w:r w:rsidR="00AC0320">
          <w:rPr>
            <w:noProof/>
            <w:webHidden/>
          </w:rPr>
          <w:t>59</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3" w:history="1">
        <w:r w:rsidRPr="00A04A55">
          <w:rPr>
            <w:rStyle w:val="Hiperligao"/>
            <w:noProof/>
          </w:rPr>
          <w:t>A.</w:t>
        </w:r>
        <w:r w:rsidRPr="0060392E">
          <w:rPr>
            <w:rFonts w:ascii="Calibri" w:hAnsi="Calibri"/>
            <w:noProof/>
            <w:szCs w:val="22"/>
            <w:lang w:eastAsia="pt-PT"/>
          </w:rPr>
          <w:tab/>
        </w:r>
        <w:r w:rsidRPr="00A04A55">
          <w:rPr>
            <w:rStyle w:val="Hiperligao"/>
            <w:noProof/>
          </w:rPr>
          <w:t>Dicionário de dados - Entidades</w:t>
        </w:r>
        <w:r>
          <w:rPr>
            <w:noProof/>
            <w:webHidden/>
          </w:rPr>
          <w:tab/>
        </w:r>
        <w:r>
          <w:rPr>
            <w:noProof/>
            <w:webHidden/>
          </w:rPr>
          <w:fldChar w:fldCharType="begin"/>
        </w:r>
        <w:r>
          <w:rPr>
            <w:noProof/>
            <w:webHidden/>
          </w:rPr>
          <w:instrText xml:space="preserve"> PAGEREF _Toc467974993 \h </w:instrText>
        </w:r>
        <w:r>
          <w:rPr>
            <w:noProof/>
            <w:webHidden/>
          </w:rPr>
        </w:r>
        <w:r>
          <w:rPr>
            <w:noProof/>
            <w:webHidden/>
          </w:rPr>
          <w:fldChar w:fldCharType="separate"/>
        </w:r>
        <w:r w:rsidR="00AC0320">
          <w:rPr>
            <w:noProof/>
            <w:webHidden/>
          </w:rPr>
          <w:t>60</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4" w:history="1">
        <w:r w:rsidRPr="00A04A55">
          <w:rPr>
            <w:rStyle w:val="Hiperligao"/>
            <w:noProof/>
          </w:rPr>
          <w:t>B.</w:t>
        </w:r>
        <w:r w:rsidRPr="0060392E">
          <w:rPr>
            <w:rFonts w:ascii="Calibri" w:hAnsi="Calibri"/>
            <w:noProof/>
            <w:szCs w:val="22"/>
            <w:lang w:eastAsia="pt-PT"/>
          </w:rPr>
          <w:tab/>
        </w:r>
        <w:r w:rsidRPr="00A04A55">
          <w:rPr>
            <w:rStyle w:val="Hiperligao"/>
            <w:noProof/>
          </w:rPr>
          <w:t>Dicionário de Dados – Relacionamentos</w:t>
        </w:r>
        <w:r>
          <w:rPr>
            <w:noProof/>
            <w:webHidden/>
          </w:rPr>
          <w:tab/>
        </w:r>
        <w:r>
          <w:rPr>
            <w:noProof/>
            <w:webHidden/>
          </w:rPr>
          <w:fldChar w:fldCharType="begin"/>
        </w:r>
        <w:r>
          <w:rPr>
            <w:noProof/>
            <w:webHidden/>
          </w:rPr>
          <w:instrText xml:space="preserve"> PAGEREF _Toc467974994 \h </w:instrText>
        </w:r>
        <w:r>
          <w:rPr>
            <w:noProof/>
            <w:webHidden/>
          </w:rPr>
        </w:r>
        <w:r>
          <w:rPr>
            <w:noProof/>
            <w:webHidden/>
          </w:rPr>
          <w:fldChar w:fldCharType="separate"/>
        </w:r>
        <w:r w:rsidR="00AC0320">
          <w:rPr>
            <w:noProof/>
            <w:webHidden/>
          </w:rPr>
          <w:t>61</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5" w:history="1">
        <w:r w:rsidRPr="00A04A55">
          <w:rPr>
            <w:rStyle w:val="Hiperligao"/>
            <w:noProof/>
          </w:rPr>
          <w:t>C.</w:t>
        </w:r>
        <w:r w:rsidRPr="0060392E">
          <w:rPr>
            <w:rFonts w:ascii="Calibri" w:hAnsi="Calibri"/>
            <w:noProof/>
            <w:szCs w:val="22"/>
            <w:lang w:eastAsia="pt-PT"/>
          </w:rPr>
          <w:tab/>
        </w:r>
        <w:r w:rsidRPr="00A04A55">
          <w:rPr>
            <w:rStyle w:val="Hiperligao"/>
            <w:noProof/>
          </w:rPr>
          <w:t>Dicionário de Dados – Atributos</w:t>
        </w:r>
        <w:r>
          <w:rPr>
            <w:noProof/>
            <w:webHidden/>
          </w:rPr>
          <w:tab/>
        </w:r>
        <w:r>
          <w:rPr>
            <w:noProof/>
            <w:webHidden/>
          </w:rPr>
          <w:fldChar w:fldCharType="begin"/>
        </w:r>
        <w:r>
          <w:rPr>
            <w:noProof/>
            <w:webHidden/>
          </w:rPr>
          <w:instrText xml:space="preserve"> PAGEREF _Toc467974995 \h </w:instrText>
        </w:r>
        <w:r>
          <w:rPr>
            <w:noProof/>
            <w:webHidden/>
          </w:rPr>
        </w:r>
        <w:r>
          <w:rPr>
            <w:noProof/>
            <w:webHidden/>
          </w:rPr>
          <w:fldChar w:fldCharType="separate"/>
        </w:r>
        <w:r w:rsidR="00AC0320">
          <w:rPr>
            <w:noProof/>
            <w:webHidden/>
          </w:rPr>
          <w:t>62</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6" w:history="1">
        <w:r w:rsidRPr="00A04A55">
          <w:rPr>
            <w:rStyle w:val="Hiperligao"/>
            <w:noProof/>
          </w:rPr>
          <w:t>D.</w:t>
        </w:r>
        <w:r w:rsidRPr="0060392E">
          <w:rPr>
            <w:rFonts w:ascii="Calibri" w:hAnsi="Calibri"/>
            <w:noProof/>
            <w:szCs w:val="22"/>
            <w:lang w:eastAsia="pt-PT"/>
          </w:rPr>
          <w:tab/>
        </w:r>
        <w:r w:rsidRPr="00A04A55">
          <w:rPr>
            <w:rStyle w:val="Hiperligao"/>
            <w:noProof/>
          </w:rPr>
          <w:t>Dicionário de Dados-Tabelas</w:t>
        </w:r>
        <w:r>
          <w:rPr>
            <w:noProof/>
            <w:webHidden/>
          </w:rPr>
          <w:tab/>
        </w:r>
        <w:r>
          <w:rPr>
            <w:noProof/>
            <w:webHidden/>
          </w:rPr>
          <w:fldChar w:fldCharType="begin"/>
        </w:r>
        <w:r>
          <w:rPr>
            <w:noProof/>
            <w:webHidden/>
          </w:rPr>
          <w:instrText xml:space="preserve"> PAGEREF _Toc467974996 \h </w:instrText>
        </w:r>
        <w:r>
          <w:rPr>
            <w:noProof/>
            <w:webHidden/>
          </w:rPr>
        </w:r>
        <w:r>
          <w:rPr>
            <w:noProof/>
            <w:webHidden/>
          </w:rPr>
          <w:fldChar w:fldCharType="separate"/>
        </w:r>
        <w:r w:rsidR="00AC0320">
          <w:rPr>
            <w:noProof/>
            <w:webHidden/>
          </w:rPr>
          <w:t>67</w:t>
        </w:r>
        <w:r>
          <w:rPr>
            <w:noProof/>
            <w:webHidden/>
          </w:rPr>
          <w:fldChar w:fldCharType="end"/>
        </w:r>
      </w:hyperlink>
    </w:p>
    <w:p w:rsidR="00B87759" w:rsidRPr="0060392E" w:rsidRDefault="00B87759">
      <w:pPr>
        <w:pStyle w:val="ndice1"/>
        <w:rPr>
          <w:rFonts w:ascii="Calibri" w:hAnsi="Calibri"/>
          <w:noProof/>
          <w:szCs w:val="22"/>
          <w:lang w:eastAsia="pt-PT"/>
        </w:rPr>
      </w:pPr>
      <w:hyperlink w:anchor="_Toc467974997" w:history="1">
        <w:r w:rsidRPr="00A04A55">
          <w:rPr>
            <w:rStyle w:val="Hiperligao"/>
            <w:noProof/>
          </w:rPr>
          <w:t>E.</w:t>
        </w:r>
        <w:r w:rsidRPr="0060392E">
          <w:rPr>
            <w:rFonts w:ascii="Calibri" w:hAnsi="Calibri"/>
            <w:noProof/>
            <w:szCs w:val="22"/>
            <w:lang w:eastAsia="pt-PT"/>
          </w:rPr>
          <w:tab/>
        </w:r>
        <w:r w:rsidRPr="00A04A55">
          <w:rPr>
            <w:rStyle w:val="Hiperligao"/>
            <w:noProof/>
          </w:rPr>
          <w:t>Dicionário De Dados-Atributos das Tabelas</w:t>
        </w:r>
        <w:r>
          <w:rPr>
            <w:noProof/>
            <w:webHidden/>
          </w:rPr>
          <w:tab/>
        </w:r>
        <w:r>
          <w:rPr>
            <w:noProof/>
            <w:webHidden/>
          </w:rPr>
          <w:fldChar w:fldCharType="begin"/>
        </w:r>
        <w:r>
          <w:rPr>
            <w:noProof/>
            <w:webHidden/>
          </w:rPr>
          <w:instrText xml:space="preserve"> PAGEREF _Toc467974997 \h </w:instrText>
        </w:r>
        <w:r>
          <w:rPr>
            <w:noProof/>
            <w:webHidden/>
          </w:rPr>
        </w:r>
        <w:r>
          <w:rPr>
            <w:noProof/>
            <w:webHidden/>
          </w:rPr>
          <w:fldChar w:fldCharType="separate"/>
        </w:r>
        <w:r w:rsidR="00AC0320">
          <w:rPr>
            <w:noProof/>
            <w:webHidden/>
          </w:rPr>
          <w:t>68</w:t>
        </w:r>
        <w:r>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7974918"/>
      <w:r w:rsidRPr="00C75725">
        <w:t>Índice de Figuras</w:t>
      </w:r>
      <w:bookmarkEnd w:id="3"/>
      <w:bookmarkEnd w:id="4"/>
    </w:p>
    <w:p w:rsidR="003E75F5" w:rsidRPr="00C1310C" w:rsidRDefault="003E75F5" w:rsidP="00DE39CD"/>
    <w:p w:rsidR="00B87759" w:rsidRPr="0060392E"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7974887" w:history="1">
        <w:r w:rsidR="00B87759" w:rsidRPr="002D3457">
          <w:rPr>
            <w:rStyle w:val="Hiperligao"/>
            <w:noProof/>
          </w:rPr>
          <w:t>Figura 1 – Entidade Cliente</w:t>
        </w:r>
        <w:r w:rsidR="00B87759">
          <w:rPr>
            <w:noProof/>
            <w:webHidden/>
          </w:rPr>
          <w:tab/>
        </w:r>
        <w:r w:rsidR="00B87759">
          <w:rPr>
            <w:noProof/>
            <w:webHidden/>
          </w:rPr>
          <w:fldChar w:fldCharType="begin"/>
        </w:r>
        <w:r w:rsidR="00B87759">
          <w:rPr>
            <w:noProof/>
            <w:webHidden/>
          </w:rPr>
          <w:instrText xml:space="preserve"> PAGEREF _Toc467974887 \h </w:instrText>
        </w:r>
        <w:r w:rsidR="00B87759">
          <w:rPr>
            <w:noProof/>
            <w:webHidden/>
          </w:rPr>
        </w:r>
        <w:r w:rsidR="00B87759">
          <w:rPr>
            <w:noProof/>
            <w:webHidden/>
          </w:rPr>
          <w:fldChar w:fldCharType="separate"/>
        </w:r>
        <w:r w:rsidR="00AC0320">
          <w:rPr>
            <w:noProof/>
            <w:webHidden/>
          </w:rPr>
          <w:t>22</w:t>
        </w:r>
        <w:r w:rsidR="00B87759">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88" w:history="1">
        <w:r w:rsidRPr="002D3457">
          <w:rPr>
            <w:rStyle w:val="Hiperligao"/>
            <w:noProof/>
          </w:rPr>
          <w:t>Figura 2 – Entidade comboio.</w:t>
        </w:r>
        <w:r>
          <w:rPr>
            <w:noProof/>
            <w:webHidden/>
          </w:rPr>
          <w:tab/>
        </w:r>
        <w:r>
          <w:rPr>
            <w:noProof/>
            <w:webHidden/>
          </w:rPr>
          <w:fldChar w:fldCharType="begin"/>
        </w:r>
        <w:r>
          <w:rPr>
            <w:noProof/>
            <w:webHidden/>
          </w:rPr>
          <w:instrText xml:space="preserve"> PAGEREF _Toc467974888 \h </w:instrText>
        </w:r>
        <w:r>
          <w:rPr>
            <w:noProof/>
            <w:webHidden/>
          </w:rPr>
        </w:r>
        <w:r>
          <w:rPr>
            <w:noProof/>
            <w:webHidden/>
          </w:rPr>
          <w:fldChar w:fldCharType="separate"/>
        </w:r>
        <w:r w:rsidR="00AC0320">
          <w:rPr>
            <w:noProof/>
            <w:webHidden/>
          </w:rPr>
          <w:t>23</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89" w:history="1">
        <w:r w:rsidRPr="002D3457">
          <w:rPr>
            <w:rStyle w:val="Hiperligao"/>
            <w:noProof/>
          </w:rPr>
          <w:t>Figura 3 – Entidade Percurso</w:t>
        </w:r>
        <w:r>
          <w:rPr>
            <w:noProof/>
            <w:webHidden/>
          </w:rPr>
          <w:tab/>
        </w:r>
        <w:r>
          <w:rPr>
            <w:noProof/>
            <w:webHidden/>
          </w:rPr>
          <w:fldChar w:fldCharType="begin"/>
        </w:r>
        <w:r>
          <w:rPr>
            <w:noProof/>
            <w:webHidden/>
          </w:rPr>
          <w:instrText xml:space="preserve"> PAGEREF _Toc467974889 \h </w:instrText>
        </w:r>
        <w:r>
          <w:rPr>
            <w:noProof/>
            <w:webHidden/>
          </w:rPr>
        </w:r>
        <w:r>
          <w:rPr>
            <w:noProof/>
            <w:webHidden/>
          </w:rPr>
          <w:fldChar w:fldCharType="separate"/>
        </w:r>
        <w:r w:rsidR="00AC0320">
          <w:rPr>
            <w:noProof/>
            <w:webHidden/>
          </w:rPr>
          <w:t>24</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0" w:history="1">
        <w:r w:rsidRPr="002D3457">
          <w:rPr>
            <w:rStyle w:val="Hiperligao"/>
            <w:noProof/>
          </w:rPr>
          <w:t>Figura 4 – Entidade Itinerário</w:t>
        </w:r>
        <w:r>
          <w:rPr>
            <w:noProof/>
            <w:webHidden/>
          </w:rPr>
          <w:tab/>
        </w:r>
        <w:r>
          <w:rPr>
            <w:noProof/>
            <w:webHidden/>
          </w:rPr>
          <w:fldChar w:fldCharType="begin"/>
        </w:r>
        <w:r>
          <w:rPr>
            <w:noProof/>
            <w:webHidden/>
          </w:rPr>
          <w:instrText xml:space="preserve"> PAGEREF _Toc467974890 \h </w:instrText>
        </w:r>
        <w:r>
          <w:rPr>
            <w:noProof/>
            <w:webHidden/>
          </w:rPr>
        </w:r>
        <w:r>
          <w:rPr>
            <w:noProof/>
            <w:webHidden/>
          </w:rPr>
          <w:fldChar w:fldCharType="separate"/>
        </w:r>
        <w:r w:rsidR="00AC0320">
          <w:rPr>
            <w:noProof/>
            <w:webHidden/>
          </w:rPr>
          <w:t>24</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1" w:history="1">
        <w:r w:rsidRPr="002D3457">
          <w:rPr>
            <w:rStyle w:val="Hiperligao"/>
            <w:noProof/>
          </w:rPr>
          <w:t>Figura 5 – Relacionamento Reserva – Itinerário.</w:t>
        </w:r>
        <w:r>
          <w:rPr>
            <w:noProof/>
            <w:webHidden/>
          </w:rPr>
          <w:tab/>
        </w:r>
        <w:r>
          <w:rPr>
            <w:noProof/>
            <w:webHidden/>
          </w:rPr>
          <w:fldChar w:fldCharType="begin"/>
        </w:r>
        <w:r>
          <w:rPr>
            <w:noProof/>
            <w:webHidden/>
          </w:rPr>
          <w:instrText xml:space="preserve"> PAGEREF _Toc467974891 \h </w:instrText>
        </w:r>
        <w:r>
          <w:rPr>
            <w:noProof/>
            <w:webHidden/>
          </w:rPr>
        </w:r>
        <w:r>
          <w:rPr>
            <w:noProof/>
            <w:webHidden/>
          </w:rPr>
          <w:fldChar w:fldCharType="separate"/>
        </w:r>
        <w:r w:rsidR="00AC0320">
          <w:rPr>
            <w:noProof/>
            <w:webHidden/>
          </w:rPr>
          <w:t>25</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2" w:history="1">
        <w:r w:rsidRPr="002D3457">
          <w:rPr>
            <w:rStyle w:val="Hiperligao"/>
            <w:noProof/>
          </w:rPr>
          <w:t>Figura 6 – Relacionamento Cliente – Reserva.</w:t>
        </w:r>
        <w:r>
          <w:rPr>
            <w:noProof/>
            <w:webHidden/>
          </w:rPr>
          <w:tab/>
        </w:r>
        <w:r>
          <w:rPr>
            <w:noProof/>
            <w:webHidden/>
          </w:rPr>
          <w:fldChar w:fldCharType="begin"/>
        </w:r>
        <w:r>
          <w:rPr>
            <w:noProof/>
            <w:webHidden/>
          </w:rPr>
          <w:instrText xml:space="preserve"> PAGEREF _Toc467974892 \h </w:instrText>
        </w:r>
        <w:r>
          <w:rPr>
            <w:noProof/>
            <w:webHidden/>
          </w:rPr>
        </w:r>
        <w:r>
          <w:rPr>
            <w:noProof/>
            <w:webHidden/>
          </w:rPr>
          <w:fldChar w:fldCharType="separate"/>
        </w:r>
        <w:r w:rsidR="00AC0320">
          <w:rPr>
            <w:noProof/>
            <w:webHidden/>
          </w:rPr>
          <w:t>25</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3" w:history="1">
        <w:r w:rsidRPr="002D3457">
          <w:rPr>
            <w:rStyle w:val="Hiperligao"/>
            <w:noProof/>
          </w:rPr>
          <w:t>Figura 7 – Relacionamento Percurso – Itinerário</w:t>
        </w:r>
        <w:r>
          <w:rPr>
            <w:noProof/>
            <w:webHidden/>
          </w:rPr>
          <w:tab/>
        </w:r>
        <w:r>
          <w:rPr>
            <w:noProof/>
            <w:webHidden/>
          </w:rPr>
          <w:fldChar w:fldCharType="begin"/>
        </w:r>
        <w:r>
          <w:rPr>
            <w:noProof/>
            <w:webHidden/>
          </w:rPr>
          <w:instrText xml:space="preserve"> PAGEREF _Toc467974893 \h </w:instrText>
        </w:r>
        <w:r>
          <w:rPr>
            <w:noProof/>
            <w:webHidden/>
          </w:rPr>
        </w:r>
        <w:r>
          <w:rPr>
            <w:noProof/>
            <w:webHidden/>
          </w:rPr>
          <w:fldChar w:fldCharType="separate"/>
        </w:r>
        <w:r w:rsidR="00AC0320">
          <w:rPr>
            <w:noProof/>
            <w:webHidden/>
          </w:rPr>
          <w:t>26</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4" w:history="1">
        <w:r w:rsidRPr="002D3457">
          <w:rPr>
            <w:rStyle w:val="Hiperligao"/>
            <w:noProof/>
          </w:rPr>
          <w:t>Figura 8 – Relacionamento Comboio – Percurso</w:t>
        </w:r>
        <w:r>
          <w:rPr>
            <w:noProof/>
            <w:webHidden/>
          </w:rPr>
          <w:tab/>
        </w:r>
        <w:r>
          <w:rPr>
            <w:noProof/>
            <w:webHidden/>
          </w:rPr>
          <w:fldChar w:fldCharType="begin"/>
        </w:r>
        <w:r>
          <w:rPr>
            <w:noProof/>
            <w:webHidden/>
          </w:rPr>
          <w:instrText xml:space="preserve"> PAGEREF _Toc467974894 \h </w:instrText>
        </w:r>
        <w:r>
          <w:rPr>
            <w:noProof/>
            <w:webHidden/>
          </w:rPr>
        </w:r>
        <w:r>
          <w:rPr>
            <w:noProof/>
            <w:webHidden/>
          </w:rPr>
          <w:fldChar w:fldCharType="separate"/>
        </w:r>
        <w:r w:rsidR="00AC0320">
          <w:rPr>
            <w:noProof/>
            <w:webHidden/>
          </w:rPr>
          <w:t>26</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5" w:history="1">
        <w:r w:rsidRPr="002D3457">
          <w:rPr>
            <w:rStyle w:val="Hiperligao"/>
            <w:noProof/>
          </w:rPr>
          <w:t>Figura 9 – Entidade Reserva</w:t>
        </w:r>
        <w:r>
          <w:rPr>
            <w:noProof/>
            <w:webHidden/>
          </w:rPr>
          <w:tab/>
        </w:r>
        <w:r>
          <w:rPr>
            <w:noProof/>
            <w:webHidden/>
          </w:rPr>
          <w:fldChar w:fldCharType="begin"/>
        </w:r>
        <w:r>
          <w:rPr>
            <w:noProof/>
            <w:webHidden/>
          </w:rPr>
          <w:instrText xml:space="preserve"> PAGEREF _Toc467974895 \h </w:instrText>
        </w:r>
        <w:r>
          <w:rPr>
            <w:noProof/>
            <w:webHidden/>
          </w:rPr>
        </w:r>
        <w:r>
          <w:rPr>
            <w:noProof/>
            <w:webHidden/>
          </w:rPr>
          <w:fldChar w:fldCharType="separate"/>
        </w:r>
        <w:r w:rsidR="00AC0320">
          <w:rPr>
            <w:noProof/>
            <w:webHidden/>
          </w:rPr>
          <w:t>28</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6" w:history="1">
        <w:r w:rsidRPr="002D3457">
          <w:rPr>
            <w:rStyle w:val="Hiperligao"/>
            <w:noProof/>
          </w:rPr>
          <w:t>Figura 10 – Modelo concetual final</w:t>
        </w:r>
        <w:r>
          <w:rPr>
            <w:noProof/>
            <w:webHidden/>
          </w:rPr>
          <w:tab/>
        </w:r>
        <w:r>
          <w:rPr>
            <w:noProof/>
            <w:webHidden/>
          </w:rPr>
          <w:fldChar w:fldCharType="begin"/>
        </w:r>
        <w:r>
          <w:rPr>
            <w:noProof/>
            <w:webHidden/>
          </w:rPr>
          <w:instrText xml:space="preserve"> PAGEREF _Toc467974896 \h </w:instrText>
        </w:r>
        <w:r>
          <w:rPr>
            <w:noProof/>
            <w:webHidden/>
          </w:rPr>
        </w:r>
        <w:r>
          <w:rPr>
            <w:noProof/>
            <w:webHidden/>
          </w:rPr>
          <w:fldChar w:fldCharType="separate"/>
        </w:r>
        <w:r w:rsidR="00AC0320">
          <w:rPr>
            <w:noProof/>
            <w:webHidden/>
          </w:rPr>
          <w:t>29</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7" w:history="1">
        <w:r w:rsidRPr="002D3457">
          <w:rPr>
            <w:rStyle w:val="Hiperligao"/>
            <w:noProof/>
          </w:rPr>
          <w:t>Figura 11 - Esquema Lógico Final</w:t>
        </w:r>
        <w:r>
          <w:rPr>
            <w:noProof/>
            <w:webHidden/>
          </w:rPr>
          <w:tab/>
        </w:r>
        <w:r>
          <w:rPr>
            <w:noProof/>
            <w:webHidden/>
          </w:rPr>
          <w:fldChar w:fldCharType="begin"/>
        </w:r>
        <w:r>
          <w:rPr>
            <w:noProof/>
            <w:webHidden/>
          </w:rPr>
          <w:instrText xml:space="preserve"> PAGEREF _Toc467974897 \h </w:instrText>
        </w:r>
        <w:r>
          <w:rPr>
            <w:noProof/>
            <w:webHidden/>
          </w:rPr>
        </w:r>
        <w:r>
          <w:rPr>
            <w:noProof/>
            <w:webHidden/>
          </w:rPr>
          <w:fldChar w:fldCharType="separate"/>
        </w:r>
        <w:r w:rsidR="00AC0320">
          <w:rPr>
            <w:noProof/>
            <w:webHidden/>
          </w:rPr>
          <w:t>34</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8" w:history="1">
        <w:r w:rsidRPr="002D3457">
          <w:rPr>
            <w:rStyle w:val="Hiperligao"/>
            <w:noProof/>
          </w:rPr>
          <w:t>Figura 12 – Mapa de Transação - Documento comprovativo.</w:t>
        </w:r>
        <w:r>
          <w:rPr>
            <w:noProof/>
            <w:webHidden/>
          </w:rPr>
          <w:tab/>
        </w:r>
        <w:r>
          <w:rPr>
            <w:noProof/>
            <w:webHidden/>
          </w:rPr>
          <w:fldChar w:fldCharType="begin"/>
        </w:r>
        <w:r>
          <w:rPr>
            <w:noProof/>
            <w:webHidden/>
          </w:rPr>
          <w:instrText xml:space="preserve"> PAGEREF _Toc467974898 \h </w:instrText>
        </w:r>
        <w:r>
          <w:rPr>
            <w:noProof/>
            <w:webHidden/>
          </w:rPr>
        </w:r>
        <w:r>
          <w:rPr>
            <w:noProof/>
            <w:webHidden/>
          </w:rPr>
          <w:fldChar w:fldCharType="separate"/>
        </w:r>
        <w:r w:rsidR="00AC0320">
          <w:rPr>
            <w:noProof/>
            <w:webHidden/>
          </w:rPr>
          <w:t>41</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899" w:history="1">
        <w:r w:rsidRPr="002D3457">
          <w:rPr>
            <w:rStyle w:val="Hiperligao"/>
            <w:noProof/>
          </w:rPr>
          <w:t>Figura 13 -  Mapa de Transação - Efetuar uma reserva</w:t>
        </w:r>
        <w:r>
          <w:rPr>
            <w:noProof/>
            <w:webHidden/>
          </w:rPr>
          <w:tab/>
        </w:r>
        <w:r>
          <w:rPr>
            <w:noProof/>
            <w:webHidden/>
          </w:rPr>
          <w:fldChar w:fldCharType="begin"/>
        </w:r>
        <w:r>
          <w:rPr>
            <w:noProof/>
            <w:webHidden/>
          </w:rPr>
          <w:instrText xml:space="preserve"> PAGEREF _Toc467974899 \h </w:instrText>
        </w:r>
        <w:r>
          <w:rPr>
            <w:noProof/>
            <w:webHidden/>
          </w:rPr>
        </w:r>
        <w:r>
          <w:rPr>
            <w:noProof/>
            <w:webHidden/>
          </w:rPr>
          <w:fldChar w:fldCharType="separate"/>
        </w:r>
        <w:r w:rsidR="00AC0320">
          <w:rPr>
            <w:noProof/>
            <w:webHidden/>
          </w:rPr>
          <w:t>43</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0" w:history="1">
        <w:r w:rsidRPr="002D3457">
          <w:rPr>
            <w:rStyle w:val="Hiperligao"/>
            <w:noProof/>
          </w:rPr>
          <w:t>Figura 14 Mapa de Transação – Consultar lugares livres</w:t>
        </w:r>
        <w:r>
          <w:rPr>
            <w:noProof/>
            <w:webHidden/>
          </w:rPr>
          <w:tab/>
        </w:r>
        <w:r>
          <w:rPr>
            <w:noProof/>
            <w:webHidden/>
          </w:rPr>
          <w:fldChar w:fldCharType="begin"/>
        </w:r>
        <w:r>
          <w:rPr>
            <w:noProof/>
            <w:webHidden/>
          </w:rPr>
          <w:instrText xml:space="preserve"> PAGEREF _Toc467974900 \h </w:instrText>
        </w:r>
        <w:r>
          <w:rPr>
            <w:noProof/>
            <w:webHidden/>
          </w:rPr>
        </w:r>
        <w:r>
          <w:rPr>
            <w:noProof/>
            <w:webHidden/>
          </w:rPr>
          <w:fldChar w:fldCharType="separate"/>
        </w:r>
        <w:r w:rsidR="00AC0320">
          <w:rPr>
            <w:noProof/>
            <w:webHidden/>
          </w:rPr>
          <w:t>45</w:t>
        </w:r>
        <w:r>
          <w:rPr>
            <w:noProof/>
            <w:webHidden/>
          </w:rPr>
          <w:fldChar w:fldCharType="end"/>
        </w:r>
      </w:hyperlink>
    </w:p>
    <w:p w:rsidR="003E75F5" w:rsidRPr="00C1310C" w:rsidRDefault="003E75F5" w:rsidP="00DE39CD">
      <w:r w:rsidRPr="00C1310C">
        <w:fldChar w:fldCharType="end"/>
      </w:r>
    </w:p>
    <w:p w:rsidR="003E75F5" w:rsidRPr="00C75725" w:rsidRDefault="003E75F5" w:rsidP="00DE39CD">
      <w:pPr>
        <w:pStyle w:val="Cabealho2"/>
      </w:pPr>
      <w:bookmarkStart w:id="5" w:name="_Toc466810611"/>
      <w:bookmarkStart w:id="6" w:name="_Toc467974919"/>
      <w:r w:rsidRPr="00C75725">
        <w:t>Índice de Tabelas</w:t>
      </w:r>
      <w:bookmarkEnd w:id="5"/>
      <w:bookmarkEnd w:id="6"/>
    </w:p>
    <w:p w:rsidR="003E75F5" w:rsidRPr="00C1310C" w:rsidRDefault="003E75F5" w:rsidP="00DE39CD"/>
    <w:p w:rsidR="00B87759" w:rsidRPr="0060392E"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7974901" w:history="1">
        <w:r w:rsidR="00B87759" w:rsidRPr="00EB675D">
          <w:rPr>
            <w:rStyle w:val="Hiperligao"/>
            <w:noProof/>
          </w:rPr>
          <w:t>Tabela 1 – Dicionário de dados – Entidades</w:t>
        </w:r>
        <w:r w:rsidR="00B87759">
          <w:rPr>
            <w:noProof/>
            <w:webHidden/>
          </w:rPr>
          <w:tab/>
        </w:r>
        <w:r w:rsidR="00B87759">
          <w:rPr>
            <w:noProof/>
            <w:webHidden/>
          </w:rPr>
          <w:fldChar w:fldCharType="begin"/>
        </w:r>
        <w:r w:rsidR="00B87759">
          <w:rPr>
            <w:noProof/>
            <w:webHidden/>
          </w:rPr>
          <w:instrText xml:space="preserve"> PAGEREF _Toc467974901 \h </w:instrText>
        </w:r>
        <w:r w:rsidR="00B87759">
          <w:rPr>
            <w:noProof/>
            <w:webHidden/>
          </w:rPr>
        </w:r>
        <w:r w:rsidR="00B87759">
          <w:rPr>
            <w:noProof/>
            <w:webHidden/>
          </w:rPr>
          <w:fldChar w:fldCharType="separate"/>
        </w:r>
        <w:r w:rsidR="00AC0320">
          <w:rPr>
            <w:noProof/>
            <w:webHidden/>
          </w:rPr>
          <w:t>60</w:t>
        </w:r>
        <w:r w:rsidR="00B87759">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2" w:history="1">
        <w:r w:rsidRPr="00EB675D">
          <w:rPr>
            <w:rStyle w:val="Hiperligao"/>
            <w:noProof/>
          </w:rPr>
          <w:t>Tabela 2 – Dicionário de dados Relacionamentos</w:t>
        </w:r>
        <w:r>
          <w:rPr>
            <w:noProof/>
            <w:webHidden/>
          </w:rPr>
          <w:tab/>
        </w:r>
        <w:r>
          <w:rPr>
            <w:noProof/>
            <w:webHidden/>
          </w:rPr>
          <w:fldChar w:fldCharType="begin"/>
        </w:r>
        <w:r>
          <w:rPr>
            <w:noProof/>
            <w:webHidden/>
          </w:rPr>
          <w:instrText xml:space="preserve"> PAGEREF _Toc467974902 \h </w:instrText>
        </w:r>
        <w:r>
          <w:rPr>
            <w:noProof/>
            <w:webHidden/>
          </w:rPr>
        </w:r>
        <w:r>
          <w:rPr>
            <w:noProof/>
            <w:webHidden/>
          </w:rPr>
          <w:fldChar w:fldCharType="separate"/>
        </w:r>
        <w:r w:rsidR="00AC0320">
          <w:rPr>
            <w:noProof/>
            <w:webHidden/>
          </w:rPr>
          <w:t>61</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3" w:history="1">
        <w:r w:rsidRPr="00EB675D">
          <w:rPr>
            <w:rStyle w:val="Hiperligao"/>
            <w:noProof/>
          </w:rPr>
          <w:t>Tabela 3 – Atributos de Cliente</w:t>
        </w:r>
        <w:r>
          <w:rPr>
            <w:noProof/>
            <w:webHidden/>
          </w:rPr>
          <w:tab/>
        </w:r>
        <w:r>
          <w:rPr>
            <w:noProof/>
            <w:webHidden/>
          </w:rPr>
          <w:fldChar w:fldCharType="begin"/>
        </w:r>
        <w:r>
          <w:rPr>
            <w:noProof/>
            <w:webHidden/>
          </w:rPr>
          <w:instrText xml:space="preserve"> PAGEREF _Toc467974903 \h </w:instrText>
        </w:r>
        <w:r>
          <w:rPr>
            <w:noProof/>
            <w:webHidden/>
          </w:rPr>
        </w:r>
        <w:r>
          <w:rPr>
            <w:noProof/>
            <w:webHidden/>
          </w:rPr>
          <w:fldChar w:fldCharType="separate"/>
        </w:r>
        <w:r w:rsidR="00AC0320">
          <w:rPr>
            <w:noProof/>
            <w:webHidden/>
          </w:rPr>
          <w:t>62</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4" w:history="1">
        <w:r w:rsidRPr="00EB675D">
          <w:rPr>
            <w:rStyle w:val="Hiperligao"/>
            <w:noProof/>
          </w:rPr>
          <w:t>Tabela 4 – Atributos de Reserva</w:t>
        </w:r>
        <w:r>
          <w:rPr>
            <w:noProof/>
            <w:webHidden/>
          </w:rPr>
          <w:tab/>
        </w:r>
        <w:r>
          <w:rPr>
            <w:noProof/>
            <w:webHidden/>
          </w:rPr>
          <w:fldChar w:fldCharType="begin"/>
        </w:r>
        <w:r>
          <w:rPr>
            <w:noProof/>
            <w:webHidden/>
          </w:rPr>
          <w:instrText xml:space="preserve"> PAGEREF _Toc467974904 \h </w:instrText>
        </w:r>
        <w:r>
          <w:rPr>
            <w:noProof/>
            <w:webHidden/>
          </w:rPr>
        </w:r>
        <w:r>
          <w:rPr>
            <w:noProof/>
            <w:webHidden/>
          </w:rPr>
          <w:fldChar w:fldCharType="separate"/>
        </w:r>
        <w:r w:rsidR="00AC0320">
          <w:rPr>
            <w:noProof/>
            <w:webHidden/>
          </w:rPr>
          <w:t>63</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5" w:history="1">
        <w:r w:rsidRPr="00EB675D">
          <w:rPr>
            <w:rStyle w:val="Hiperligao"/>
            <w:noProof/>
          </w:rPr>
          <w:t>Tabela 5 – Atributos de Comboio</w:t>
        </w:r>
        <w:r>
          <w:rPr>
            <w:noProof/>
            <w:webHidden/>
          </w:rPr>
          <w:tab/>
        </w:r>
        <w:r>
          <w:rPr>
            <w:noProof/>
            <w:webHidden/>
          </w:rPr>
          <w:fldChar w:fldCharType="begin"/>
        </w:r>
        <w:r>
          <w:rPr>
            <w:noProof/>
            <w:webHidden/>
          </w:rPr>
          <w:instrText xml:space="preserve"> PAGEREF _Toc467974905 \h </w:instrText>
        </w:r>
        <w:r>
          <w:rPr>
            <w:noProof/>
            <w:webHidden/>
          </w:rPr>
        </w:r>
        <w:r>
          <w:rPr>
            <w:noProof/>
            <w:webHidden/>
          </w:rPr>
          <w:fldChar w:fldCharType="separate"/>
        </w:r>
        <w:r w:rsidR="00AC0320">
          <w:rPr>
            <w:noProof/>
            <w:webHidden/>
          </w:rPr>
          <w:t>64</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6" w:history="1">
        <w:r w:rsidRPr="00EB675D">
          <w:rPr>
            <w:rStyle w:val="Hiperligao"/>
            <w:noProof/>
          </w:rPr>
          <w:t>Tabela 6 – Atributos de Percurso</w:t>
        </w:r>
        <w:r>
          <w:rPr>
            <w:noProof/>
            <w:webHidden/>
          </w:rPr>
          <w:tab/>
        </w:r>
        <w:r>
          <w:rPr>
            <w:noProof/>
            <w:webHidden/>
          </w:rPr>
          <w:fldChar w:fldCharType="begin"/>
        </w:r>
        <w:r>
          <w:rPr>
            <w:noProof/>
            <w:webHidden/>
          </w:rPr>
          <w:instrText xml:space="preserve"> PAGEREF _Toc467974906 \h </w:instrText>
        </w:r>
        <w:r>
          <w:rPr>
            <w:noProof/>
            <w:webHidden/>
          </w:rPr>
        </w:r>
        <w:r>
          <w:rPr>
            <w:noProof/>
            <w:webHidden/>
          </w:rPr>
          <w:fldChar w:fldCharType="separate"/>
        </w:r>
        <w:r w:rsidR="00AC0320">
          <w:rPr>
            <w:noProof/>
            <w:webHidden/>
          </w:rPr>
          <w:t>65</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7" w:history="1">
        <w:r w:rsidRPr="00EB675D">
          <w:rPr>
            <w:rStyle w:val="Hiperligao"/>
            <w:noProof/>
          </w:rPr>
          <w:t>Tabela 7 – Atributos de Itinerário</w:t>
        </w:r>
        <w:r>
          <w:rPr>
            <w:noProof/>
            <w:webHidden/>
          </w:rPr>
          <w:tab/>
        </w:r>
        <w:r>
          <w:rPr>
            <w:noProof/>
            <w:webHidden/>
          </w:rPr>
          <w:fldChar w:fldCharType="begin"/>
        </w:r>
        <w:r>
          <w:rPr>
            <w:noProof/>
            <w:webHidden/>
          </w:rPr>
          <w:instrText xml:space="preserve"> PAGEREF _Toc467974907 \h </w:instrText>
        </w:r>
        <w:r>
          <w:rPr>
            <w:noProof/>
            <w:webHidden/>
          </w:rPr>
        </w:r>
        <w:r>
          <w:rPr>
            <w:noProof/>
            <w:webHidden/>
          </w:rPr>
          <w:fldChar w:fldCharType="separate"/>
        </w:r>
        <w:r w:rsidR="00AC0320">
          <w:rPr>
            <w:noProof/>
            <w:webHidden/>
          </w:rPr>
          <w:t>66</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8" w:history="1">
        <w:r w:rsidRPr="00EB675D">
          <w:rPr>
            <w:rStyle w:val="Hiperligao"/>
            <w:noProof/>
          </w:rPr>
          <w:t>Tabela 8 – Tabela com Relacionamentos – modelo lógico</w:t>
        </w:r>
        <w:r>
          <w:rPr>
            <w:noProof/>
            <w:webHidden/>
          </w:rPr>
          <w:tab/>
        </w:r>
        <w:r>
          <w:rPr>
            <w:noProof/>
            <w:webHidden/>
          </w:rPr>
          <w:fldChar w:fldCharType="begin"/>
        </w:r>
        <w:r>
          <w:rPr>
            <w:noProof/>
            <w:webHidden/>
          </w:rPr>
          <w:instrText xml:space="preserve"> PAGEREF _Toc467974908 \h </w:instrText>
        </w:r>
        <w:r>
          <w:rPr>
            <w:noProof/>
            <w:webHidden/>
          </w:rPr>
        </w:r>
        <w:r>
          <w:rPr>
            <w:noProof/>
            <w:webHidden/>
          </w:rPr>
          <w:fldChar w:fldCharType="separate"/>
        </w:r>
        <w:r w:rsidR="00AC0320">
          <w:rPr>
            <w:noProof/>
            <w:webHidden/>
          </w:rPr>
          <w:t>67</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09" w:history="1">
        <w:r w:rsidRPr="00EB675D">
          <w:rPr>
            <w:rStyle w:val="Hiperligao"/>
            <w:noProof/>
          </w:rPr>
          <w:t>Tabela 9 – Tabela Cliente</w:t>
        </w:r>
        <w:r>
          <w:rPr>
            <w:noProof/>
            <w:webHidden/>
          </w:rPr>
          <w:tab/>
        </w:r>
        <w:r>
          <w:rPr>
            <w:noProof/>
            <w:webHidden/>
          </w:rPr>
          <w:fldChar w:fldCharType="begin"/>
        </w:r>
        <w:r>
          <w:rPr>
            <w:noProof/>
            <w:webHidden/>
          </w:rPr>
          <w:instrText xml:space="preserve"> PAGEREF _Toc467974909 \h </w:instrText>
        </w:r>
        <w:r>
          <w:rPr>
            <w:noProof/>
            <w:webHidden/>
          </w:rPr>
        </w:r>
        <w:r>
          <w:rPr>
            <w:noProof/>
            <w:webHidden/>
          </w:rPr>
          <w:fldChar w:fldCharType="separate"/>
        </w:r>
        <w:r w:rsidR="00AC0320">
          <w:rPr>
            <w:noProof/>
            <w:webHidden/>
          </w:rPr>
          <w:t>68</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10" w:history="1">
        <w:r w:rsidRPr="00EB675D">
          <w:rPr>
            <w:rStyle w:val="Hiperligao"/>
            <w:noProof/>
          </w:rPr>
          <w:t>Tabela 10 – Tabela Reserva</w:t>
        </w:r>
        <w:r>
          <w:rPr>
            <w:noProof/>
            <w:webHidden/>
          </w:rPr>
          <w:tab/>
        </w:r>
        <w:r>
          <w:rPr>
            <w:noProof/>
            <w:webHidden/>
          </w:rPr>
          <w:fldChar w:fldCharType="begin"/>
        </w:r>
        <w:r>
          <w:rPr>
            <w:noProof/>
            <w:webHidden/>
          </w:rPr>
          <w:instrText xml:space="preserve"> PAGEREF _Toc467974910 \h </w:instrText>
        </w:r>
        <w:r>
          <w:rPr>
            <w:noProof/>
            <w:webHidden/>
          </w:rPr>
        </w:r>
        <w:r>
          <w:rPr>
            <w:noProof/>
            <w:webHidden/>
          </w:rPr>
          <w:fldChar w:fldCharType="separate"/>
        </w:r>
        <w:r w:rsidR="00AC0320">
          <w:rPr>
            <w:noProof/>
            <w:webHidden/>
          </w:rPr>
          <w:t>69</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11" w:history="1">
        <w:r w:rsidRPr="00EB675D">
          <w:rPr>
            <w:rStyle w:val="Hiperligao"/>
            <w:noProof/>
          </w:rPr>
          <w:t>Tabela 11 – Tabela Comboio</w:t>
        </w:r>
        <w:r>
          <w:rPr>
            <w:noProof/>
            <w:webHidden/>
          </w:rPr>
          <w:tab/>
        </w:r>
        <w:r>
          <w:rPr>
            <w:noProof/>
            <w:webHidden/>
          </w:rPr>
          <w:fldChar w:fldCharType="begin"/>
        </w:r>
        <w:r>
          <w:rPr>
            <w:noProof/>
            <w:webHidden/>
          </w:rPr>
          <w:instrText xml:space="preserve"> PAGEREF _Toc467974911 \h </w:instrText>
        </w:r>
        <w:r>
          <w:rPr>
            <w:noProof/>
            <w:webHidden/>
          </w:rPr>
        </w:r>
        <w:r>
          <w:rPr>
            <w:noProof/>
            <w:webHidden/>
          </w:rPr>
          <w:fldChar w:fldCharType="separate"/>
        </w:r>
        <w:r w:rsidR="00AC0320">
          <w:rPr>
            <w:noProof/>
            <w:webHidden/>
          </w:rPr>
          <w:t>70</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12" w:history="1">
        <w:r w:rsidRPr="00EB675D">
          <w:rPr>
            <w:rStyle w:val="Hiperligao"/>
            <w:noProof/>
          </w:rPr>
          <w:t>Tabela 12 – Tabela Percurso</w:t>
        </w:r>
        <w:r>
          <w:rPr>
            <w:noProof/>
            <w:webHidden/>
          </w:rPr>
          <w:tab/>
        </w:r>
        <w:r>
          <w:rPr>
            <w:noProof/>
            <w:webHidden/>
          </w:rPr>
          <w:fldChar w:fldCharType="begin"/>
        </w:r>
        <w:r>
          <w:rPr>
            <w:noProof/>
            <w:webHidden/>
          </w:rPr>
          <w:instrText xml:space="preserve"> PAGEREF _Toc467974912 \h </w:instrText>
        </w:r>
        <w:r>
          <w:rPr>
            <w:noProof/>
            <w:webHidden/>
          </w:rPr>
        </w:r>
        <w:r>
          <w:rPr>
            <w:noProof/>
            <w:webHidden/>
          </w:rPr>
          <w:fldChar w:fldCharType="separate"/>
        </w:r>
        <w:r w:rsidR="00AC0320">
          <w:rPr>
            <w:noProof/>
            <w:webHidden/>
          </w:rPr>
          <w:t>71</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13" w:history="1">
        <w:r w:rsidRPr="00EB675D">
          <w:rPr>
            <w:rStyle w:val="Hiperligao"/>
            <w:noProof/>
          </w:rPr>
          <w:t>Tabela 13 – Tabela Itinerario</w:t>
        </w:r>
        <w:r>
          <w:rPr>
            <w:noProof/>
            <w:webHidden/>
          </w:rPr>
          <w:tab/>
        </w:r>
        <w:r>
          <w:rPr>
            <w:noProof/>
            <w:webHidden/>
          </w:rPr>
          <w:fldChar w:fldCharType="begin"/>
        </w:r>
        <w:r>
          <w:rPr>
            <w:noProof/>
            <w:webHidden/>
          </w:rPr>
          <w:instrText xml:space="preserve"> PAGEREF _Toc467974913 \h </w:instrText>
        </w:r>
        <w:r>
          <w:rPr>
            <w:noProof/>
            <w:webHidden/>
          </w:rPr>
        </w:r>
        <w:r>
          <w:rPr>
            <w:noProof/>
            <w:webHidden/>
          </w:rPr>
          <w:fldChar w:fldCharType="separate"/>
        </w:r>
        <w:r w:rsidR="00AC0320">
          <w:rPr>
            <w:noProof/>
            <w:webHidden/>
          </w:rPr>
          <w:t>72</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14" w:history="1">
        <w:r w:rsidRPr="00EB675D">
          <w:rPr>
            <w:rStyle w:val="Hiperligao"/>
            <w:noProof/>
          </w:rPr>
          <w:t>Tabela 14 – Tabela ComboioLugar</w:t>
        </w:r>
        <w:r>
          <w:rPr>
            <w:noProof/>
            <w:webHidden/>
          </w:rPr>
          <w:tab/>
        </w:r>
        <w:r>
          <w:rPr>
            <w:noProof/>
            <w:webHidden/>
          </w:rPr>
          <w:fldChar w:fldCharType="begin"/>
        </w:r>
        <w:r>
          <w:rPr>
            <w:noProof/>
            <w:webHidden/>
          </w:rPr>
          <w:instrText xml:space="preserve"> PAGEREF _Toc467974914 \h </w:instrText>
        </w:r>
        <w:r>
          <w:rPr>
            <w:noProof/>
            <w:webHidden/>
          </w:rPr>
        </w:r>
        <w:r>
          <w:rPr>
            <w:noProof/>
            <w:webHidden/>
          </w:rPr>
          <w:fldChar w:fldCharType="separate"/>
        </w:r>
        <w:r w:rsidR="00AC0320">
          <w:rPr>
            <w:noProof/>
            <w:webHidden/>
          </w:rPr>
          <w:t>73</w:t>
        </w:r>
        <w:r>
          <w:rPr>
            <w:noProof/>
            <w:webHidden/>
          </w:rPr>
          <w:fldChar w:fldCharType="end"/>
        </w:r>
      </w:hyperlink>
    </w:p>
    <w:p w:rsidR="00B87759" w:rsidRPr="0060392E" w:rsidRDefault="00B87759">
      <w:pPr>
        <w:pStyle w:val="ndicedeilustraes"/>
        <w:rPr>
          <w:rFonts w:ascii="Calibri" w:hAnsi="Calibri"/>
          <w:noProof/>
          <w:szCs w:val="22"/>
          <w:lang w:eastAsia="pt-PT"/>
        </w:rPr>
      </w:pPr>
      <w:hyperlink w:anchor="_Toc467974915" w:history="1">
        <w:r w:rsidRPr="00EB675D">
          <w:rPr>
            <w:rStyle w:val="Hiperligao"/>
            <w:noProof/>
          </w:rPr>
          <w:t>Tabela 15 – Tabela ReservaBilhete</w:t>
        </w:r>
        <w:r>
          <w:rPr>
            <w:noProof/>
            <w:webHidden/>
          </w:rPr>
          <w:tab/>
        </w:r>
        <w:r>
          <w:rPr>
            <w:noProof/>
            <w:webHidden/>
          </w:rPr>
          <w:fldChar w:fldCharType="begin"/>
        </w:r>
        <w:r>
          <w:rPr>
            <w:noProof/>
            <w:webHidden/>
          </w:rPr>
          <w:instrText xml:space="preserve"> PAGEREF _Toc467974915 \h </w:instrText>
        </w:r>
        <w:r>
          <w:rPr>
            <w:noProof/>
            <w:webHidden/>
          </w:rPr>
        </w:r>
        <w:r>
          <w:rPr>
            <w:noProof/>
            <w:webHidden/>
          </w:rPr>
          <w:fldChar w:fldCharType="separate"/>
        </w:r>
        <w:r w:rsidR="00AC0320">
          <w:rPr>
            <w:noProof/>
            <w:webHidden/>
          </w:rPr>
          <w:t>74</w:t>
        </w:r>
        <w:r>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7" w:name="_Toc466810571"/>
      <w:bookmarkStart w:id="8" w:name="_Toc466810612"/>
      <w:bookmarkStart w:id="9" w:name="_Toc467974920"/>
      <w:r w:rsidRPr="00C1310C">
        <w:lastRenderedPageBreak/>
        <w:t>Introdução</w:t>
      </w:r>
      <w:bookmarkEnd w:id="7"/>
      <w:bookmarkEnd w:id="8"/>
      <w:bookmarkEnd w:id="9"/>
    </w:p>
    <w:p w:rsidR="006934D2" w:rsidRDefault="006934D2" w:rsidP="006934D2">
      <w:bookmarkStart w:id="10" w:name="_Toc435651714"/>
      <w:bookmarkStart w:id="11" w:name="_Toc435655528"/>
      <w:bookmarkStart w:id="12" w:name="_Toc466810577"/>
      <w:bookmarkStart w:id="13"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4" w:name="__RefHeading___Toc467275588"/>
      <w:bookmarkStart w:id="15" w:name="_Toc467974921"/>
      <w:bookmarkEnd w:id="14"/>
      <w:r>
        <w:t>Contextualização</w:t>
      </w:r>
      <w:bookmarkEnd w:id="15"/>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6" w:name="__RefHeading___Toc467275589"/>
      <w:bookmarkStart w:id="17" w:name="_Toc467974922"/>
      <w:bookmarkEnd w:id="16"/>
      <w:r>
        <w:t>Apresentação do Caso de Estudo</w:t>
      </w:r>
      <w:bookmarkEnd w:id="17"/>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6934D2"/>
    <w:p w:rsidR="006934D2" w:rsidRDefault="006934D2" w:rsidP="006934D2"/>
    <w:p w:rsidR="006934D2" w:rsidRDefault="006934D2" w:rsidP="006934D2"/>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lastRenderedPageBreak/>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8" w:name="__RefHeading___Toc467275590"/>
      <w:bookmarkStart w:id="19" w:name="_Toc467974923"/>
      <w:bookmarkEnd w:id="18"/>
      <w:r>
        <w:t>Motivação</w:t>
      </w:r>
      <w:bookmarkEnd w:id="19"/>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0" w:name="__RefHeading___Toc467275591"/>
      <w:bookmarkStart w:id="21" w:name="_Toc467974924"/>
      <w:bookmarkEnd w:id="20"/>
      <w:r>
        <w:lastRenderedPageBreak/>
        <w:t>Objetivos</w:t>
      </w:r>
      <w:bookmarkEnd w:id="21"/>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2" w:name="__RefHeading___Toc467275592"/>
      <w:bookmarkStart w:id="23" w:name="_Toc467974925"/>
      <w:bookmarkEnd w:id="22"/>
      <w:r>
        <w:t>Estrutura do Relatório</w:t>
      </w:r>
      <w:bookmarkEnd w:id="23"/>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4" w:name="_Toc467974926"/>
      <w:r>
        <w:lastRenderedPageBreak/>
        <w:t>Modelo Conce</w:t>
      </w:r>
      <w:r w:rsidRPr="00A6359F">
        <w:t>tual</w:t>
      </w:r>
      <w:bookmarkEnd w:id="24"/>
    </w:p>
    <w:bookmarkEnd w:id="10"/>
    <w:bookmarkEnd w:id="11"/>
    <w:bookmarkEnd w:id="12"/>
    <w:bookmarkEnd w:id="13"/>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5" w:name="__RefHeading___Toc467275594"/>
      <w:bookmarkStart w:id="26" w:name="_Toc467974927"/>
      <w:bookmarkEnd w:id="25"/>
      <w:r>
        <w:t>Levantamento de Requisitos</w:t>
      </w:r>
      <w:bookmarkEnd w:id="26"/>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w:t>
      </w:r>
      <w:r>
        <w:lastRenderedPageBreak/>
        <w:t xml:space="preserve">esse 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lastRenderedPageBreak/>
        <w:t>Saber os percursos de um dado comboio.</w:t>
      </w: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7" w:name="__RefHeading___Toc467275595"/>
      <w:bookmarkStart w:id="28" w:name="_Toc467974928"/>
      <w:bookmarkStart w:id="29" w:name="_Ref467975933"/>
      <w:bookmarkEnd w:id="27"/>
      <w:r>
        <w:t>Identificação de Entidades</w:t>
      </w:r>
      <w:bookmarkEnd w:id="28"/>
      <w:bookmarkEnd w:id="29"/>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AC0320">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0" w:name="__RefHeading___Toc467275598"/>
      <w:bookmarkStart w:id="31" w:name="_Toc467974929"/>
      <w:bookmarkEnd w:id="30"/>
      <w:r>
        <w:t>Comboio</w:t>
      </w:r>
      <w:bookmarkEnd w:id="31"/>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2" w:name="__RefHeading___Toc467275599"/>
      <w:bookmarkStart w:id="33" w:name="_Toc467974930"/>
      <w:bookmarkEnd w:id="32"/>
      <w:r>
        <w:t>Percurso e Itinerário</w:t>
      </w:r>
      <w:bookmarkEnd w:id="33"/>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w:t>
      </w:r>
      <w:r>
        <w:lastRenderedPageBreak/>
        <w:t>necessária, para indicar a disponibilidade de percurso e itinerário ao cliente para efetuar uma 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4" w:name="__RefHeading___Toc467275600"/>
      <w:bookmarkStart w:id="35" w:name="_Toc467974931"/>
      <w:bookmarkEnd w:id="34"/>
      <w:r>
        <w:t>Cliente</w:t>
      </w:r>
      <w:bookmarkEnd w:id="35"/>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6" w:name="__RefHeading___Toc467275601"/>
      <w:bookmarkStart w:id="37" w:name="_Toc467974932"/>
      <w:bookmarkEnd w:id="36"/>
      <w:r>
        <w:t>Reserva</w:t>
      </w:r>
      <w:bookmarkEnd w:id="37"/>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8" w:name="__RefHeading___Toc467275607"/>
      <w:bookmarkStart w:id="39" w:name="_Toc467974933"/>
      <w:bookmarkStart w:id="40" w:name="_Ref467974999"/>
      <w:bookmarkEnd w:id="38"/>
      <w:r>
        <w:lastRenderedPageBreak/>
        <w:t>Identificação de Relacionamentos</w:t>
      </w:r>
      <w:bookmarkEnd w:id="39"/>
      <w:bookmarkEnd w:id="40"/>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AC0320">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1" w:name="_Toc466810627"/>
      <w:bookmarkStart w:id="42" w:name="_Toc466810729"/>
      <w:bookmarkStart w:id="43" w:name="_Toc466810838"/>
      <w:bookmarkStart w:id="44" w:name="_Toc466810934"/>
      <w:bookmarkStart w:id="45" w:name="_Toc466818735"/>
      <w:bookmarkStart w:id="46" w:name="_Toc466893906"/>
      <w:bookmarkStart w:id="47" w:name="_Toc467003518"/>
      <w:bookmarkStart w:id="48" w:name="_Toc467275486"/>
      <w:bookmarkStart w:id="49" w:name="_Toc467275602"/>
      <w:bookmarkStart w:id="50" w:name="_Toc467868311"/>
      <w:bookmarkStart w:id="51" w:name="_Toc467883936"/>
      <w:bookmarkStart w:id="52" w:name="_Toc466810628"/>
      <w:bookmarkStart w:id="53" w:name="_Toc466810730"/>
      <w:bookmarkStart w:id="54" w:name="_Toc466810839"/>
      <w:bookmarkStart w:id="55" w:name="_Toc466810935"/>
      <w:bookmarkStart w:id="56" w:name="_Toc466818736"/>
      <w:bookmarkStart w:id="57" w:name="_Toc466893907"/>
      <w:bookmarkStart w:id="58" w:name="_Toc467003519"/>
      <w:bookmarkStart w:id="59" w:name="_Toc467275487"/>
      <w:bookmarkStart w:id="60" w:name="_Toc467275603"/>
      <w:bookmarkStart w:id="61" w:name="_Toc467868312"/>
      <w:bookmarkStart w:id="62" w:name="_Toc467883937"/>
      <w:bookmarkStart w:id="63" w:name="_Toc466810629"/>
      <w:bookmarkStart w:id="64" w:name="_Toc466810731"/>
      <w:bookmarkStart w:id="65" w:name="_Toc466810840"/>
      <w:bookmarkStart w:id="66" w:name="_Toc466810936"/>
      <w:bookmarkStart w:id="67" w:name="_Toc466818737"/>
      <w:bookmarkStart w:id="68" w:name="_Toc466893908"/>
      <w:bookmarkStart w:id="69" w:name="_Toc467003520"/>
      <w:bookmarkStart w:id="70" w:name="_Toc467275488"/>
      <w:bookmarkStart w:id="71" w:name="_Toc467275604"/>
      <w:bookmarkStart w:id="72" w:name="_Toc467868313"/>
      <w:bookmarkStart w:id="73" w:name="_Toc467883938"/>
      <w:bookmarkStart w:id="74" w:name="_Toc466810630"/>
      <w:bookmarkStart w:id="75" w:name="_Toc466810732"/>
      <w:bookmarkStart w:id="76" w:name="_Toc466810841"/>
      <w:bookmarkStart w:id="77" w:name="_Toc466810937"/>
      <w:bookmarkStart w:id="78" w:name="_Toc466818738"/>
      <w:bookmarkStart w:id="79" w:name="_Toc466893909"/>
      <w:bookmarkStart w:id="80" w:name="_Toc467003521"/>
      <w:bookmarkStart w:id="81" w:name="_Toc467275489"/>
      <w:bookmarkStart w:id="82" w:name="_Toc467275605"/>
      <w:bookmarkStart w:id="83" w:name="_Toc467868314"/>
      <w:bookmarkStart w:id="84" w:name="_Toc467883939"/>
      <w:bookmarkStart w:id="85" w:name="_Toc466810631"/>
      <w:bookmarkStart w:id="86" w:name="_Toc466810733"/>
      <w:bookmarkStart w:id="87" w:name="_Toc466810842"/>
      <w:bookmarkStart w:id="88" w:name="_Toc466810938"/>
      <w:bookmarkStart w:id="89" w:name="_Toc466818739"/>
      <w:bookmarkStart w:id="90" w:name="_Toc466893910"/>
      <w:bookmarkStart w:id="91" w:name="_Toc467003522"/>
      <w:bookmarkStart w:id="92" w:name="_Toc467275490"/>
      <w:bookmarkStart w:id="93" w:name="_Toc467275606"/>
      <w:bookmarkStart w:id="94" w:name="_Toc467868315"/>
      <w:bookmarkStart w:id="95" w:name="_Toc467883940"/>
      <w:bookmarkStart w:id="96" w:name="_Toc435651729"/>
      <w:bookmarkStart w:id="97" w:name="_Toc435655562"/>
      <w:bookmarkStart w:id="98" w:name="_Toc466810594"/>
      <w:bookmarkStart w:id="99" w:name="_Toc466810659"/>
      <w:bookmarkStart w:id="100" w:name="__RefHeading___Toc467275612"/>
      <w:bookmarkStart w:id="101" w:name="_Toc46797493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100"/>
      <w:r>
        <w:t>Cliente – Reserva</w:t>
      </w:r>
      <w:bookmarkEnd w:id="101"/>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2" w:name="__RefHeading___Toc467275613"/>
      <w:bookmarkStart w:id="103" w:name="_Toc467974935"/>
      <w:bookmarkEnd w:id="102"/>
      <w:r>
        <w:t>Reserva – Itinerário</w:t>
      </w:r>
      <w:bookmarkEnd w:id="103"/>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4" w:name="__RefHeading___Toc467275614"/>
      <w:bookmarkStart w:id="105" w:name="_Toc467974936"/>
      <w:bookmarkEnd w:id="104"/>
      <w:r>
        <w:t>Comboio – Percurso</w:t>
      </w:r>
      <w:bookmarkEnd w:id="105"/>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6" w:name="__RefHeading___Toc467275615"/>
      <w:bookmarkStart w:id="107" w:name="_Toc467974937"/>
      <w:bookmarkEnd w:id="106"/>
      <w:r>
        <w:lastRenderedPageBreak/>
        <w:t>Percurso - Itinerário</w:t>
      </w:r>
      <w:bookmarkEnd w:id="107"/>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8" w:name="__RefHeading___Toc467275616"/>
      <w:bookmarkStart w:id="109" w:name="_Toc467974938"/>
      <w:bookmarkEnd w:id="108"/>
      <w:r>
        <w:t>Identificação de Atributos</w:t>
      </w:r>
      <w:bookmarkEnd w:id="109"/>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0" w:name="__RefHeading___Toc467275622"/>
      <w:bookmarkStart w:id="111" w:name="_Toc467974939"/>
      <w:bookmarkEnd w:id="110"/>
      <w:r>
        <w:t>Atributos de Cliente</w:t>
      </w:r>
      <w:bookmarkEnd w:id="111"/>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2" w:name="__RefHeading___Toc467275623"/>
      <w:bookmarkStart w:id="113" w:name="_Toc467974940"/>
      <w:bookmarkEnd w:id="112"/>
      <w:r>
        <w:t>Atributos de Reserva</w:t>
      </w:r>
      <w:bookmarkEnd w:id="113"/>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4" w:name="__RefHeading___Toc467275624"/>
      <w:bookmarkStart w:id="115" w:name="_Toc467974941"/>
      <w:bookmarkEnd w:id="114"/>
      <w:r>
        <w:t>Atributos de Comboio</w:t>
      </w:r>
      <w:bookmarkEnd w:id="115"/>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6" w:name="__RefHeading___Toc467275625"/>
      <w:bookmarkStart w:id="117" w:name="_Toc467974942"/>
      <w:bookmarkEnd w:id="116"/>
      <w:r>
        <w:t>Atributos de Percurso</w:t>
      </w:r>
      <w:bookmarkEnd w:id="117"/>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8" w:name="__RefHeading___Toc467275626"/>
      <w:bookmarkStart w:id="119" w:name="_Toc467974943"/>
      <w:bookmarkEnd w:id="118"/>
      <w:r>
        <w:t>Atributos de Itinerário</w:t>
      </w:r>
      <w:bookmarkEnd w:id="119"/>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0" w:name="__RefHeading___Toc467275627"/>
      <w:bookmarkStart w:id="121" w:name="_Toc467974944"/>
      <w:bookmarkEnd w:id="120"/>
      <w:r>
        <w:t>Identificação das chaves</w:t>
      </w:r>
      <w:bookmarkEnd w:id="121"/>
    </w:p>
    <w:p w:rsidR="002A0B67" w:rsidRDefault="002A0B67" w:rsidP="002A0B67">
      <w:pPr>
        <w:pStyle w:val="Ttulo3"/>
        <w:numPr>
          <w:ilvl w:val="2"/>
          <w:numId w:val="35"/>
        </w:numPr>
        <w:suppressAutoHyphens/>
      </w:pPr>
      <w:bookmarkStart w:id="122" w:name="__RefHeading___Toc467275628"/>
      <w:bookmarkStart w:id="123" w:name="_Toc467974945"/>
      <w:bookmarkEnd w:id="122"/>
      <w:r>
        <w:t>Comboio</w:t>
      </w:r>
      <w:bookmarkEnd w:id="123"/>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4" w:name="__RefHeading___Toc467275629"/>
      <w:bookmarkStart w:id="125" w:name="_Toc467974946"/>
      <w:bookmarkEnd w:id="124"/>
      <w:r>
        <w:t>Percurso</w:t>
      </w:r>
      <w:bookmarkEnd w:id="125"/>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6" w:name="__RefHeading___Toc467275630"/>
      <w:bookmarkStart w:id="127" w:name="_Toc467974947"/>
      <w:bookmarkEnd w:id="126"/>
      <w:r>
        <w:t>Itinerário</w:t>
      </w:r>
      <w:bookmarkEnd w:id="127"/>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8" w:name="__RefHeading___Toc467275631"/>
      <w:bookmarkStart w:id="129" w:name="_Toc467974948"/>
      <w:bookmarkEnd w:id="128"/>
      <w:r>
        <w:t>Reserva</w:t>
      </w:r>
      <w:bookmarkEnd w:id="129"/>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0" w:name="__RefHeading___Toc467275632"/>
      <w:bookmarkStart w:id="131" w:name="_Toc467974949"/>
      <w:bookmarkEnd w:id="130"/>
      <w:r>
        <w:t>Cliente</w:t>
      </w:r>
      <w:bookmarkEnd w:id="131"/>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2" w:name="__RefHeading___Toc467275633"/>
      <w:bookmarkStart w:id="133" w:name="_Ref467944418"/>
      <w:bookmarkStart w:id="134" w:name="_Toc467974950"/>
      <w:bookmarkEnd w:id="132"/>
      <w:r>
        <w:t>Validação do Modelo Conceptual segundo as transações</w:t>
      </w:r>
      <w:bookmarkEnd w:id="133"/>
      <w:bookmarkEnd w:id="134"/>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5" w:name="__RefHeading___Toc467275641"/>
      <w:bookmarkStart w:id="136" w:name="_Toc467974951"/>
      <w:bookmarkEnd w:id="135"/>
      <w:r>
        <w:t>Transações simples</w:t>
      </w:r>
      <w:bookmarkEnd w:id="136"/>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1438D3" w:rsidP="002A0B67">
      <w:pPr>
        <w:keepNext/>
        <w:jc w:val="center"/>
      </w:pPr>
      <w:r>
        <w:pict>
          <v:shape id="_x0000_i1167" type="#_x0000_t75" style="width:294.8pt;height:198.35pt" filled="t">
            <v:fill color2="black"/>
            <v:imagedata r:id="rId12" o:title=""/>
          </v:shape>
        </w:pict>
      </w:r>
    </w:p>
    <w:p w:rsidR="002A0B67" w:rsidRDefault="002A0B67" w:rsidP="002A0B67">
      <w:pPr>
        <w:pStyle w:val="Legenda1"/>
      </w:pPr>
      <w:bookmarkStart w:id="137" w:name="__RefHeading___Toc467003606"/>
      <w:bookmarkStart w:id="138" w:name="_Toc467974887"/>
      <w:bookmarkEnd w:id="137"/>
      <w:r>
        <w:t xml:space="preserve">Figura </w:t>
      </w:r>
      <w:fldSimple w:instr=" SEQ &quot;Figura&quot; \* ARABIC ">
        <w:r w:rsidR="00AC0320">
          <w:rPr>
            <w:noProof/>
          </w:rPr>
          <w:t>1</w:t>
        </w:r>
      </w:fldSimple>
      <w:r>
        <w:t xml:space="preserve"> – Entidade Cliente</w:t>
      </w:r>
      <w:bookmarkEnd w:id="138"/>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1438D3" w:rsidP="002A0B67">
      <w:pPr>
        <w:keepNext/>
        <w:jc w:val="center"/>
      </w:pPr>
      <w:r>
        <w:pict>
          <v:shape id="_x0000_i1168" type="#_x0000_t75" style="width:425.2pt;height:97.15pt" filled="t">
            <v:fill color2="black"/>
            <v:imagedata r:id="rId13" o:title=""/>
          </v:shape>
        </w:pict>
      </w:r>
    </w:p>
    <w:p w:rsidR="002A0B67" w:rsidRDefault="002A0B67" w:rsidP="002A0B67">
      <w:pPr>
        <w:pStyle w:val="Legenda1"/>
      </w:pPr>
      <w:bookmarkStart w:id="139" w:name="__RefHeading___Toc467003608"/>
      <w:bookmarkStart w:id="140" w:name="_Toc467974888"/>
      <w:bookmarkEnd w:id="139"/>
      <w:r>
        <w:t xml:space="preserve">Figura </w:t>
      </w:r>
      <w:fldSimple w:instr=" SEQ &quot;Figura&quot; \* ARABIC ">
        <w:r w:rsidR="00AC0320">
          <w:rPr>
            <w:noProof/>
          </w:rPr>
          <w:t>2</w:t>
        </w:r>
      </w:fldSimple>
      <w:r>
        <w:t xml:space="preserve"> – Entidade comboio.</w:t>
      </w:r>
      <w:bookmarkEnd w:id="140"/>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1438D3" w:rsidP="002A0B67">
      <w:pPr>
        <w:keepNext/>
        <w:jc w:val="center"/>
      </w:pPr>
      <w:r>
        <w:pict>
          <v:shape id="_x0000_i1169" type="#_x0000_t75" style="width:253.35pt;height:118.2pt" filled="t">
            <v:fill color2="black"/>
            <v:imagedata r:id="rId14" o:title=""/>
          </v:shape>
        </w:pict>
      </w:r>
    </w:p>
    <w:p w:rsidR="002A0B67" w:rsidRDefault="002A0B67" w:rsidP="002A0B67">
      <w:pPr>
        <w:pStyle w:val="Legenda1"/>
      </w:pPr>
      <w:bookmarkStart w:id="141" w:name="__RefHeading___Toc467003609"/>
      <w:bookmarkStart w:id="142" w:name="_Toc467974889"/>
      <w:bookmarkEnd w:id="141"/>
      <w:r>
        <w:t xml:space="preserve">Figura </w:t>
      </w:r>
      <w:fldSimple w:instr=" SEQ &quot;Figura&quot; \* ARABIC ">
        <w:r w:rsidR="00AC0320">
          <w:rPr>
            <w:noProof/>
          </w:rPr>
          <w:t>3</w:t>
        </w:r>
      </w:fldSimple>
      <w:r>
        <w:t xml:space="preserve"> – Entidade Percurso</w:t>
      </w:r>
      <w:bookmarkEnd w:id="142"/>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1438D3" w:rsidP="002A0B67">
      <w:pPr>
        <w:ind w:left="1287" w:firstLine="0"/>
      </w:pPr>
      <w:r>
        <w:pict>
          <v:shape id="_x0000_s1099" type="#_x0000_t75" style="position:absolute;left:0;text-align:left;margin-left:89.45pt;margin-top:21.2pt;width:246.3pt;height:169.65pt;z-index:9;mso-wrap-distance-left:0;mso-wrap-distance-right:0;mso-position-horizontal:absolute;mso-position-horizontal-relative:text;mso-position-vertical:absolute;mso-position-vertical-relative:text" filled="t">
            <v:fill color2="black"/>
            <v:imagedata r:id="rId15" o:title=""/>
            <w10:wrap type="topAndBottom"/>
          </v:shape>
        </w:pict>
      </w:r>
    </w:p>
    <w:p w:rsidR="002A0B67" w:rsidRDefault="002A0B67" w:rsidP="002A0B67">
      <w:pPr>
        <w:pStyle w:val="Legenda1"/>
      </w:pPr>
      <w:bookmarkStart w:id="143" w:name="__RefHeading___Toc467003610"/>
      <w:bookmarkStart w:id="144" w:name="_Toc467974890"/>
      <w:bookmarkEnd w:id="143"/>
      <w:r>
        <w:t xml:space="preserve">Figura </w:t>
      </w:r>
      <w:fldSimple w:instr=" SEQ &quot;Figura&quot; \* ARABIC ">
        <w:r w:rsidR="00AC0320">
          <w:rPr>
            <w:noProof/>
          </w:rPr>
          <w:t>4</w:t>
        </w:r>
      </w:fldSimple>
      <w:r>
        <w:t xml:space="preserve"> – Entidade Itinerário</w:t>
      </w:r>
      <w:bookmarkEnd w:id="144"/>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1438D3" w:rsidP="002A0B67">
      <w:pPr>
        <w:keepNext/>
        <w:jc w:val="center"/>
      </w:pPr>
      <w:r>
        <w:pict>
          <v:shape id="_x0000_i1170" type="#_x0000_t75" style="width:389.9pt;height:54.35pt" filled="t">
            <v:fill color2="black"/>
            <v:imagedata r:id="rId16" o:title=""/>
          </v:shape>
        </w:pict>
      </w:r>
    </w:p>
    <w:p w:rsidR="002A0B67" w:rsidRDefault="002A0B67" w:rsidP="002A0B67">
      <w:pPr>
        <w:pStyle w:val="Legenda1"/>
      </w:pPr>
      <w:bookmarkStart w:id="145" w:name="__RefHeading___Toc467003611"/>
      <w:bookmarkStart w:id="146" w:name="_Toc467974891"/>
      <w:bookmarkEnd w:id="145"/>
      <w:r>
        <w:t xml:space="preserve">Figura </w:t>
      </w:r>
      <w:fldSimple w:instr=" SEQ &quot;Figura&quot; \* ARABIC ">
        <w:r w:rsidR="00AC0320">
          <w:rPr>
            <w:noProof/>
          </w:rPr>
          <w:t>5</w:t>
        </w:r>
      </w:fldSimple>
      <w:r>
        <w:t xml:space="preserve"> – Relacionamento Reserva – Itinerário.</w:t>
      </w:r>
      <w:bookmarkEnd w:id="146"/>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1438D3" w:rsidP="002A0B67">
      <w:pPr>
        <w:keepNext/>
        <w:ind w:left="1287" w:firstLine="0"/>
        <w:jc w:val="center"/>
      </w:pPr>
      <w:r>
        <w:pict>
          <v:shape id="_x0000_i1171" type="#_x0000_t75" style="width:81.5pt;height:256.75pt;mso-position-horizontal:absolute;mso-position-horizontal-relative:text;mso-position-vertical:absolute;mso-position-vertical-relative:text;mso-width-relative:page;mso-height-relative:page" filled="t">
            <v:fill color2="black"/>
            <v:imagedata r:id="rId17" o:title=""/>
          </v:shape>
        </w:pict>
      </w:r>
    </w:p>
    <w:p w:rsidR="002A0B67" w:rsidRDefault="002A0B67" w:rsidP="002A0B67">
      <w:pPr>
        <w:pStyle w:val="Legenda"/>
      </w:pPr>
      <w:bookmarkStart w:id="147" w:name="_Toc467974892"/>
      <w:r>
        <w:t xml:space="preserve">Figura </w:t>
      </w:r>
      <w:fldSimple w:instr=" SEQ Figura \* ARABIC ">
        <w:r w:rsidR="00AC0320">
          <w:rPr>
            <w:noProof/>
          </w:rPr>
          <w:t>6</w:t>
        </w:r>
      </w:fldSimple>
      <w:r>
        <w:t xml:space="preserve"> – Relacionamento Cliente – Reserva.</w:t>
      </w:r>
      <w:bookmarkEnd w:id="147"/>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1438D3" w:rsidP="002A0B67">
      <w:pPr>
        <w:keepNext/>
        <w:jc w:val="center"/>
      </w:pPr>
      <w:r>
        <w:pict>
          <v:shape id="_x0000_i1172" type="#_x0000_t75" style="width:80.15pt;height:187.45pt" filled="t">
            <v:fill color2="black"/>
            <v:imagedata r:id="rId18" o:title=""/>
          </v:shape>
        </w:pict>
      </w:r>
    </w:p>
    <w:p w:rsidR="002A0B67" w:rsidRDefault="002A0B67" w:rsidP="002A0B67">
      <w:pPr>
        <w:pStyle w:val="Legenda1"/>
      </w:pPr>
      <w:bookmarkStart w:id="148" w:name="__RefHeading___Toc467003612"/>
      <w:bookmarkStart w:id="149" w:name="_Toc467974893"/>
      <w:bookmarkEnd w:id="148"/>
      <w:r>
        <w:t xml:space="preserve">Figura </w:t>
      </w:r>
      <w:fldSimple w:instr=" SEQ &quot;Figura&quot; \* ARABIC ">
        <w:r w:rsidR="00AC0320">
          <w:rPr>
            <w:noProof/>
          </w:rPr>
          <w:t>7</w:t>
        </w:r>
      </w:fldSimple>
      <w:r>
        <w:t xml:space="preserve"> – Relacionamento Percurso – Itinerário</w:t>
      </w:r>
      <w:bookmarkEnd w:id="149"/>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1438D3" w:rsidP="002A0B67">
      <w:pPr>
        <w:keepNext/>
        <w:ind w:left="927" w:firstLine="0"/>
        <w:jc w:val="center"/>
      </w:pPr>
      <w:r>
        <w:pict>
          <v:shape id="_x0000_i1173" type="#_x0000_t75" style="width:86.95pt;height:158.25pt" filled="t">
            <v:fill color2="black"/>
            <v:imagedata r:id="rId19" o:title=""/>
          </v:shape>
        </w:pict>
      </w:r>
    </w:p>
    <w:p w:rsidR="002A0B67" w:rsidRDefault="002A0B67" w:rsidP="002A0B67">
      <w:pPr>
        <w:pStyle w:val="Legenda1"/>
      </w:pPr>
      <w:bookmarkStart w:id="150" w:name="__RefHeading___Toc467003613"/>
      <w:bookmarkStart w:id="151" w:name="_Toc467974894"/>
      <w:bookmarkEnd w:id="150"/>
      <w:r>
        <w:t xml:space="preserve">Figura </w:t>
      </w:r>
      <w:fldSimple w:instr=" SEQ &quot;Figura&quot; \* ARABIC ">
        <w:r w:rsidR="00AC0320">
          <w:rPr>
            <w:noProof/>
          </w:rPr>
          <w:t>8</w:t>
        </w:r>
      </w:fldSimple>
      <w:r>
        <w:t xml:space="preserve"> – Relacionamento Comboio – Percurso</w:t>
      </w:r>
      <w:bookmarkEnd w:id="151"/>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2" w:name="__RefHeading___Toc467275642"/>
      <w:bookmarkStart w:id="153" w:name="_Ref467961954"/>
      <w:bookmarkStart w:id="154" w:name="_Toc467974952"/>
      <w:bookmarkEnd w:id="152"/>
      <w:r>
        <w:t>Transações mais complexas</w:t>
      </w:r>
      <w:bookmarkEnd w:id="153"/>
      <w:bookmarkEnd w:id="154"/>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1438D3" w:rsidP="002A0B67">
      <w:pPr>
        <w:keepNext/>
        <w:jc w:val="center"/>
      </w:pPr>
      <w:r>
        <w:pict>
          <v:shape id="_x0000_i1174" type="#_x0000_t75" style="width:362.7pt;height:180.7pt" filled="t">
            <v:fill color2="black"/>
            <v:imagedata r:id="rId20" o:title=""/>
          </v:shape>
        </w:pict>
      </w:r>
    </w:p>
    <w:p w:rsidR="002A0B67" w:rsidRDefault="002A0B67" w:rsidP="002A0B67">
      <w:pPr>
        <w:pStyle w:val="Legenda1"/>
      </w:pPr>
      <w:bookmarkStart w:id="155" w:name="__RefHeading___Toc467003607"/>
      <w:bookmarkStart w:id="156" w:name="_Toc467974895"/>
      <w:bookmarkEnd w:id="155"/>
      <w:r>
        <w:t xml:space="preserve">Figura </w:t>
      </w:r>
      <w:fldSimple w:instr=" SEQ &quot;Figura&quot; \* ARABIC ">
        <w:r w:rsidR="00AC0320">
          <w:rPr>
            <w:noProof/>
          </w:rPr>
          <w:t>9</w:t>
        </w:r>
      </w:fldSimple>
      <w:r>
        <w:t xml:space="preserve"> – Entidade Reserva</w:t>
      </w:r>
      <w:bookmarkEnd w:id="156"/>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7" w:name="_Toc467974953"/>
      <w:r w:rsidRPr="00B1419C">
        <w:lastRenderedPageBreak/>
        <w:t>Modelo Conceptual Final</w:t>
      </w:r>
      <w:bookmarkEnd w:id="96"/>
      <w:bookmarkEnd w:id="97"/>
      <w:bookmarkEnd w:id="98"/>
      <w:bookmarkEnd w:id="99"/>
      <w:bookmarkEnd w:id="157"/>
    </w:p>
    <w:p w:rsidR="004D42A9" w:rsidRDefault="001438D3" w:rsidP="004D42A9">
      <w:pPr>
        <w:keepNext/>
        <w:jc w:val="center"/>
      </w:pPr>
      <w:r>
        <w:pict>
          <v:shape id="_x0000_i1175" type="#_x0000_t75" style="width:651.4pt;height:326.05pt">
            <v:imagedata r:id="rId24" o:title="modeloConceptual"/>
          </v:shape>
        </w:pict>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8" w:name="_Toc467974896"/>
      <w:r>
        <w:t xml:space="preserve">Figura </w:t>
      </w:r>
      <w:fldSimple w:instr=" SEQ Figura \* ARABIC ">
        <w:r w:rsidR="00AC0320">
          <w:rPr>
            <w:noProof/>
          </w:rPr>
          <w:t>10</w:t>
        </w:r>
      </w:fldSimple>
      <w:r>
        <w:t xml:space="preserve"> – Modelo concetual final</w:t>
      </w:r>
      <w:bookmarkEnd w:id="158"/>
    </w:p>
    <w:p w:rsidR="00D57B2A" w:rsidRDefault="00D57B2A" w:rsidP="00BA1363">
      <w:pPr>
        <w:pStyle w:val="Ttulo1"/>
        <w:numPr>
          <w:ilvl w:val="0"/>
          <w:numId w:val="35"/>
        </w:numPr>
      </w:pPr>
      <w:bookmarkStart w:id="159" w:name="_Toc441261835"/>
      <w:bookmarkStart w:id="160" w:name="_Toc466810595"/>
      <w:bookmarkStart w:id="161" w:name="_Toc466810660"/>
      <w:bookmarkStart w:id="162" w:name="_Toc467974954"/>
      <w:r>
        <w:lastRenderedPageBreak/>
        <w:t>Modelo lógico</w:t>
      </w:r>
      <w:bookmarkEnd w:id="162"/>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3" w:name="_Toc467974955"/>
      <w:bookmarkEnd w:id="159"/>
      <w:bookmarkEnd w:id="160"/>
      <w:bookmarkEnd w:id="161"/>
      <w:r w:rsidRPr="00170D9F">
        <w:t>Derivação dos Relacionamentos</w:t>
      </w:r>
      <w:bookmarkEnd w:id="163"/>
    </w:p>
    <w:p w:rsidR="00D57B2A" w:rsidRPr="00D57B2A" w:rsidRDefault="00D57B2A" w:rsidP="00BA1363">
      <w:pPr>
        <w:pStyle w:val="Ttulo3"/>
        <w:numPr>
          <w:ilvl w:val="2"/>
          <w:numId w:val="35"/>
        </w:numPr>
      </w:pPr>
      <w:bookmarkStart w:id="164" w:name="_Toc467974956"/>
      <w:r>
        <w:t>Derivação do Modelo para Obtenção de Tabelas</w:t>
      </w:r>
      <w:bookmarkEnd w:id="164"/>
    </w:p>
    <w:p w:rsidR="00C45755" w:rsidRDefault="00C45755" w:rsidP="00C45755">
      <w:pPr>
        <w:pStyle w:val="PargrafodaLista"/>
      </w:pPr>
      <w:bookmarkStart w:id="165"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AC0320">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C45755" w:rsidP="00A247BD">
      <w:pPr>
        <w:spacing w:after="160"/>
        <w:ind w:firstLine="0"/>
        <w:contextualSpacing/>
        <w:jc w:val="left"/>
        <w:rPr>
          <w:rFonts w:cs="Arial"/>
          <w:szCs w:val="22"/>
        </w:rPr>
      </w:pPr>
      <w:r>
        <w:rPr>
          <w:rFonts w:cs="Arial"/>
          <w:szCs w:val="22"/>
        </w:rPr>
        <w:br w:type="page"/>
      </w:r>
    </w:p>
    <w:p w:rsidR="00A247BD" w:rsidRPr="00A247BD" w:rsidRDefault="006C19E5" w:rsidP="00A247BD">
      <w:pPr>
        <w:spacing w:after="160"/>
        <w:ind w:firstLine="0"/>
        <w:contextualSpacing/>
        <w:jc w:val="left"/>
        <w:rPr>
          <w:rFonts w:cs="Arial"/>
          <w:szCs w:val="22"/>
        </w:rPr>
      </w:pPr>
      <w:r>
        <w:rPr>
          <w:rFonts w:cs="Arial"/>
          <w:b/>
          <w:szCs w:val="22"/>
        </w:rPr>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6" w:name="_Toc407402529"/>
      <w:bookmarkStart w:id="167" w:name="_Toc441261838"/>
      <w:bookmarkStart w:id="168" w:name="_Toc466810663"/>
      <w:bookmarkStart w:id="169" w:name="_Toc467974957"/>
      <w:r>
        <w:t>Escolha das Chaves Estrangeiras</w:t>
      </w:r>
      <w:bookmarkEnd w:id="166"/>
      <w:bookmarkEnd w:id="167"/>
      <w:bookmarkEnd w:id="168"/>
      <w:bookmarkEnd w:id="169"/>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1438D3" w:rsidP="00420DE0">
      <w:pPr>
        <w:tabs>
          <w:tab w:val="left" w:pos="6521"/>
        </w:tabs>
        <w:rPr>
          <w:noProof/>
          <w:u w:val="single"/>
          <w:lang w:eastAsia="pt-PT"/>
        </w:rPr>
      </w:pPr>
      <w:r>
        <w:rPr>
          <w:noProof/>
        </w:rPr>
        <w:lastRenderedPageBreak/>
        <w:pict>
          <v:shape id="_x0000_s1112" type="#_x0000_t75" style="position:absolute;left:0;text-align:left;margin-left:159.45pt;margin-top:0;width:579.4pt;height:446.25pt;z-index:-3;mso-position-horizontal-relative:text;mso-position-vertical-relative:text;mso-width-relative:page;mso-height-relative:page" wrapcoords="-28 0 -28 21564 21600 21564 21600 0 -28 0">
            <v:imagedata r:id="rId25" o:title="modelo"/>
            <w10:wrap type="tight"/>
          </v:shape>
        </w:pict>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0" w:name="_Toc441261768"/>
      <w:bookmarkStart w:id="171" w:name="_Toc467974897"/>
      <w:r w:rsidRPr="00DC283C">
        <w:t xml:space="preserve">Figura </w:t>
      </w:r>
      <w:r>
        <w:fldChar w:fldCharType="begin"/>
      </w:r>
      <w:r w:rsidRPr="00DC283C">
        <w:instrText xml:space="preserve"> SEQ Figura \* ARABIC </w:instrText>
      </w:r>
      <w:r>
        <w:fldChar w:fldCharType="separate"/>
      </w:r>
      <w:r w:rsidR="00AC0320">
        <w:rPr>
          <w:noProof/>
        </w:rPr>
        <w:t>11</w:t>
      </w:r>
      <w:r>
        <w:fldChar w:fldCharType="end"/>
      </w:r>
      <w:r w:rsidRPr="00DC283C">
        <w:t xml:space="preserve"> - Esquema Lógico Final</w:t>
      </w:r>
      <w:bookmarkEnd w:id="170"/>
      <w:bookmarkEnd w:id="171"/>
    </w:p>
    <w:p w:rsidR="00DC283C" w:rsidRPr="00DC283C" w:rsidRDefault="00DC283C" w:rsidP="00DE39CD"/>
    <w:p w:rsidR="00DC283C" w:rsidRDefault="00DC283C" w:rsidP="00BA1363">
      <w:pPr>
        <w:pStyle w:val="Ttulo2"/>
        <w:numPr>
          <w:ilvl w:val="1"/>
          <w:numId w:val="35"/>
        </w:numPr>
      </w:pPr>
      <w:bookmarkStart w:id="172" w:name="_Toc407402535"/>
      <w:bookmarkStart w:id="173" w:name="_Toc441261839"/>
      <w:bookmarkStart w:id="174" w:name="_Toc466810664"/>
      <w:bookmarkStart w:id="175" w:name="_Toc467974958"/>
      <w:bookmarkEnd w:id="165"/>
      <w:r>
        <w:t xml:space="preserve">Validação segundo </w:t>
      </w:r>
      <w:bookmarkEnd w:id="172"/>
      <w:r>
        <w:t>Regras de Normalização</w:t>
      </w:r>
      <w:bookmarkEnd w:id="173"/>
      <w:bookmarkEnd w:id="174"/>
      <w:bookmarkEnd w:id="175"/>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6" w:name="_Toc441261840"/>
      <w:bookmarkStart w:id="177" w:name="_Toc466810665"/>
      <w:bookmarkStart w:id="178" w:name="_Toc467974959"/>
      <w:r>
        <w:t>1ª Forma Normal (1FN)</w:t>
      </w:r>
      <w:bookmarkEnd w:id="178"/>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79" w:name="_Ref467943504"/>
      <w:bookmarkStart w:id="180" w:name="_Toc467974960"/>
      <w:r>
        <w:t>2ª Forma Normal (2</w:t>
      </w:r>
      <w:r w:rsidR="00DC283C">
        <w:t>FN)</w:t>
      </w:r>
      <w:bookmarkEnd w:id="176"/>
      <w:bookmarkEnd w:id="177"/>
      <w:bookmarkEnd w:id="179"/>
      <w:bookmarkEnd w:id="180"/>
    </w:p>
    <w:p w:rsidR="00890673" w:rsidRDefault="00890673" w:rsidP="00890673"/>
    <w:p w:rsidR="00934CAA" w:rsidRPr="0082307D" w:rsidRDefault="00934CAA" w:rsidP="00934CAA">
      <w:pPr>
        <w:ind w:firstLine="708"/>
        <w:rPr>
          <w:u w:val="single"/>
          <w:lang w:val="pt-BR"/>
        </w:rPr>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890673"/>
    <w:p w:rsidR="00890673" w:rsidRPr="00890673" w:rsidRDefault="00890673" w:rsidP="00890673"/>
    <w:p w:rsidR="00AB4A13" w:rsidRDefault="00AB4A13" w:rsidP="00BA1363">
      <w:pPr>
        <w:pStyle w:val="Cabealho4"/>
        <w:numPr>
          <w:ilvl w:val="3"/>
          <w:numId w:val="35"/>
        </w:numPr>
      </w:pPr>
      <w:bookmarkStart w:id="181" w:name="_Toc441261842"/>
      <w:bookmarkStart w:id="182"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3" w:name="_Toc467974961"/>
      <w:r>
        <w:t>3ª Forma Normal (3FN)</w:t>
      </w:r>
      <w:bookmarkEnd w:id="181"/>
      <w:bookmarkEnd w:id="182"/>
      <w:bookmarkEnd w:id="183"/>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AC0320">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4" w:name="_Toc467974962"/>
      <w:r>
        <w:t>Validação do modelo lógico segundo Transações</w:t>
      </w:r>
      <w:bookmarkEnd w:id="184"/>
    </w:p>
    <w:p w:rsidR="00DE3FD7" w:rsidRDefault="00593202" w:rsidP="00EC006B">
      <w:r>
        <w:t xml:space="preserve">Na secção </w:t>
      </w:r>
      <w:r>
        <w:fldChar w:fldCharType="begin"/>
      </w:r>
      <w:r>
        <w:instrText xml:space="preserve"> REF  _Ref467944418 \h \r \t </w:instrText>
      </w:r>
      <w:r>
        <w:fldChar w:fldCharType="separate"/>
      </w:r>
      <w:r w:rsidR="00AC0320">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5" w:name="_Toc467974963"/>
      <w:r>
        <w:t>Obter dados para documento comprovativo de compra</w:t>
      </w:r>
      <w:bookmarkEnd w:id="185"/>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AC0320">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711A3B" w:rsidP="00711A3B">
      <w:pPr>
        <w:keepNext/>
      </w:pPr>
      <w:r>
        <w:rPr>
          <w:noProof/>
        </w:rPr>
        <w:lastRenderedPageBreak/>
        <w:pict>
          <v:shape id="_x0000_s1123" type="#_x0000_t75" style="position:absolute;left:0;text-align:left;margin-left:508.5pt;margin-top:0;width:559.7pt;height:425.2pt;z-index:12;mso-position-horizontal:right;mso-position-horizontal-relative:margin;mso-position-vertical:top;mso-position-vertical-relative:margin">
            <v:imagedata r:id="rId32" o:title="mapat1v2"/>
            <w10:wrap type="square" anchorx="margin" anchory="margin"/>
          </v:shape>
        </w:pict>
      </w:r>
    </w:p>
    <w:p w:rsidR="00FA71FF" w:rsidRDefault="00711A3B" w:rsidP="00B87759">
      <w:pPr>
        <w:pStyle w:val="Legenda"/>
        <w:ind w:firstLine="0"/>
        <w:jc w:val="left"/>
      </w:pPr>
      <w:bookmarkStart w:id="186" w:name="_Toc467974898"/>
      <w:r>
        <w:t xml:space="preserve">Figura </w:t>
      </w:r>
      <w:fldSimple w:instr=" SEQ Figura \* ARABIC ">
        <w:r w:rsidR="00AC0320">
          <w:rPr>
            <w:noProof/>
          </w:rPr>
          <w:t>12</w:t>
        </w:r>
      </w:fldSimple>
      <w:r>
        <w:t xml:space="preserve"> – Mapa de Transação</w:t>
      </w:r>
      <w:r w:rsidR="00B87759">
        <w:t xml:space="preserve"> - </w:t>
      </w:r>
      <w:r w:rsidR="009E0FD2">
        <w:t>D</w:t>
      </w:r>
      <w:r>
        <w:t>ocumento comprovativo.</w:t>
      </w:r>
      <w:bookmarkEnd w:id="186"/>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7" w:name="_Toc467974964"/>
      <w:r>
        <w:t>Efetuar uma reserva de um ou vários lugares</w:t>
      </w:r>
      <w:bookmarkEnd w:id="187"/>
    </w:p>
    <w:p w:rsidR="00FA71FF" w:rsidRDefault="00FA71FF" w:rsidP="00FA71FF"/>
    <w:p w:rsidR="00652E1D" w:rsidRDefault="00746288" w:rsidP="00FA71FF">
      <w:r>
        <w:t xml:space="preserve">Antes de efetuar uma reserva é necessário o preço de percurso. Assim, é necessário fazer uma consulta na relação </w:t>
      </w:r>
      <w:r w:rsidRPr="00596DF9">
        <w:rPr>
          <w:i/>
        </w:rPr>
        <w:t>Itinerario</w:t>
      </w:r>
      <w:r>
        <w:t xml:space="preserve"> com uma junção pela chave estrangeira de </w:t>
      </w:r>
      <w:r w:rsidRPr="00596DF9">
        <w:rPr>
          <w:i/>
        </w:rPr>
        <w:t>Itinerario</w:t>
      </w:r>
      <w:r>
        <w:t xml:space="preserve"> com </w:t>
      </w:r>
      <w:r w:rsidRPr="00596DF9">
        <w:rPr>
          <w:i/>
        </w:rPr>
        <w:t>Percurso</w:t>
      </w:r>
      <w:r>
        <w:t xml:space="preserve"> com a chave estrangeira com mesmo nome, filtrando pelo valor do itinerário pretendido. No fim, projeta-se o valor do preço, guardando este valor numa variável.</w:t>
      </w:r>
    </w:p>
    <w:p w:rsidR="008262E5" w:rsidRDefault="00746288" w:rsidP="00884C71">
      <w:r>
        <w:t xml:space="preserve">Para efetuar uma reserva é necessário introduzir </w:t>
      </w:r>
      <w:r w:rsidR="00596DF9">
        <w:t xml:space="preserve">num procedimento </w:t>
      </w:r>
      <w:r>
        <w:t xml:space="preserve">o identificador do cliente, a data de reserva e o identificador do itinerário pretendido, bem como o nº de lugar, nº de carruagem, nº de comboio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ou do último identificador inserido.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AC0320">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AC0320">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E40349" w:rsidP="00E40349">
      <w:r>
        <w:lastRenderedPageBreak/>
        <w:pict>
          <v:shape id="_x0000_i1176" type="#_x0000_t75" style="width:685.35pt;height:358.65pt;mso-position-horizontal:center;mso-position-horizontal-relative:margin;mso-position-vertical:top;mso-position-vertical-relative:margin">
            <v:imagedata r:id="rId33" o:title="mapat1v3"/>
          </v:shape>
        </w:pict>
      </w:r>
    </w:p>
    <w:p w:rsidR="00E40349" w:rsidRPr="00E40349" w:rsidRDefault="0028257F" w:rsidP="00E40349">
      <w:bookmarkStart w:id="188" w:name="_Toc467974899"/>
      <w:r>
        <w:t xml:space="preserve">Figura </w:t>
      </w:r>
      <w:fldSimple w:instr=" SEQ Figura \* ARABIC ">
        <w:r w:rsidR="00AC0320">
          <w:rPr>
            <w:noProof/>
          </w:rPr>
          <w:t>13</w:t>
        </w:r>
      </w:fldSimple>
      <w:r>
        <w:t xml:space="preserve"> -  Mapa de Transação </w:t>
      </w:r>
      <w:r w:rsidR="00E40349">
        <w:t>-</w:t>
      </w:r>
      <w:r>
        <w:t xml:space="preserve"> </w:t>
      </w:r>
      <w:r w:rsidR="00E40349" w:rsidRPr="00E40349">
        <w:t>Efe</w:t>
      </w:r>
      <w:r w:rsidR="009E0FD2">
        <w:t>tuar uma reserva</w:t>
      </w:r>
      <w:bookmarkEnd w:id="188"/>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89" w:name="_Toc467974965"/>
      <w:r>
        <w:t>Consultar os lugares livres de um dado itinerário</w:t>
      </w:r>
      <w:bookmarkEnd w:id="189"/>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 xml:space="preserve">. Após estes passos é necessário efetuar uma junção à esquerda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seguida, efetua-se a junção à esquerda pela chave estrangeira composta por NroLugar e Comboio em </w:t>
      </w:r>
      <w:r w:rsidR="00C95A63" w:rsidRPr="00BD0273">
        <w:rPr>
          <w:i/>
        </w:rPr>
        <w:t>Reserva</w:t>
      </w:r>
      <w:r w:rsidR="00C95A63">
        <w:rPr>
          <w:i/>
        </w:rPr>
        <w:t>Bilhete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ocorrem na junção do lado direito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391242" w:rsidP="00391242">
      <w:pPr>
        <w:keepNext/>
      </w:pPr>
      <w:r>
        <w:rPr>
          <w:noProof/>
        </w:rPr>
        <w:lastRenderedPageBreak/>
        <w:pict>
          <v:shape id="_x0000_s1126" type="#_x0000_t75" style="position:absolute;left:0;text-align:left;margin-left:426.7pt;margin-top:0;width:599.1pt;height:425.2pt;z-index:13;mso-position-horizontal:right;mso-position-horizontal-relative:margin;mso-position-vertical:top;mso-position-vertical-relative:margin">
            <v:imagedata r:id="rId34" o:title="mapat1v4"/>
            <w10:wrap type="square" anchorx="margin" anchory="margin"/>
          </v:shape>
        </w:pict>
      </w:r>
    </w:p>
    <w:p w:rsidR="00BD0273" w:rsidRPr="00C95A63" w:rsidRDefault="00391242" w:rsidP="00626C11">
      <w:pPr>
        <w:pStyle w:val="Legenda"/>
        <w:ind w:firstLine="0"/>
        <w:jc w:val="left"/>
      </w:pPr>
      <w:bookmarkStart w:id="190" w:name="_Toc467974900"/>
      <w:r>
        <w:t xml:space="preserve">Figura </w:t>
      </w:r>
      <w:fldSimple w:instr=" SEQ Figura \* ARABIC ">
        <w:r w:rsidR="00AC0320">
          <w:rPr>
            <w:noProof/>
          </w:rPr>
          <w:t>14</w:t>
        </w:r>
      </w:fldSimple>
      <w:r w:rsidR="00626C11" w:rsidRPr="00626C11">
        <w:t xml:space="preserve"> Mapa de Transaçã</w:t>
      </w:r>
      <w:r w:rsidR="00626C11">
        <w:t>o – Consultar lugares livres</w:t>
      </w:r>
      <w:bookmarkEnd w:id="190"/>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1" w:name="_Toc441261848"/>
      <w:bookmarkStart w:id="192" w:name="_Toc466810673"/>
      <w:bookmarkStart w:id="193" w:name="_Toc467974966"/>
      <w:r>
        <w:t>Verificação das Restrições de Integridade</w:t>
      </w:r>
      <w:bookmarkEnd w:id="191"/>
      <w:bookmarkEnd w:id="192"/>
      <w:bookmarkEnd w:id="193"/>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4" w:name="_Toc441261849"/>
      <w:bookmarkStart w:id="195" w:name="_Toc466810674"/>
      <w:bookmarkStart w:id="196" w:name="_Toc467974967"/>
      <w:r>
        <w:t>Integridade de Domínio</w:t>
      </w:r>
      <w:bookmarkEnd w:id="194"/>
      <w:bookmarkEnd w:id="195"/>
      <w:bookmarkEnd w:id="196"/>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AC0320">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AC0320">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7" w:name="_Toc441261850"/>
      <w:bookmarkStart w:id="198" w:name="_Toc466810675"/>
      <w:bookmarkStart w:id="199" w:name="_Toc467974968"/>
      <w:r>
        <w:t>Integridade de Entidade</w:t>
      </w:r>
      <w:bookmarkEnd w:id="197"/>
      <w:bookmarkEnd w:id="198"/>
      <w:bookmarkEnd w:id="199"/>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AC0320">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0" w:name="_Toc441261851"/>
      <w:bookmarkStart w:id="201" w:name="_Toc466810676"/>
      <w:bookmarkStart w:id="202" w:name="_Toc467974969"/>
      <w:r w:rsidRPr="00FA71FF">
        <w:t>Integridade Referencial</w:t>
      </w:r>
      <w:bookmarkEnd w:id="200"/>
      <w:bookmarkEnd w:id="201"/>
      <w:bookmarkEnd w:id="202"/>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w:t>
      </w:r>
      <w:r w:rsidR="00D91F4B">
        <w:lastRenderedPageBreak/>
        <w:t>chave pai 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é não se poder apagar, nem se alterar em cascata. </w:t>
      </w:r>
      <w:bookmarkStart w:id="203" w:name="_GoBack"/>
      <w:bookmarkEnd w:id="203"/>
    </w:p>
    <w:p w:rsidR="00D91F4B" w:rsidRDefault="00D91F4B" w:rsidP="00FA71FF">
      <w:pPr>
        <w:ind w:firstLine="0"/>
      </w:pPr>
    </w:p>
    <w:p w:rsidR="00D91F4B" w:rsidRDefault="00D91F4B" w:rsidP="00FA71FF">
      <w:pPr>
        <w:ind w:firstLine="0"/>
      </w:pPr>
    </w:p>
    <w:p w:rsidR="00DC283C" w:rsidRPr="00D91F4B" w:rsidRDefault="00DC283C" w:rsidP="00FA71FF">
      <w:pPr>
        <w:ind w:firstLine="0"/>
      </w:pPr>
      <w:r w:rsidRPr="00D91F4B">
        <w:t>primária da sua tabela "pai" a que a chave estrangeira se refere. Sendo assim, não existem refer</w:t>
      </w:r>
      <w:r w:rsidR="00D91F4B">
        <w:t>ências a valores não existentes</w:t>
      </w:r>
    </w:p>
    <w:p w:rsidR="00DC283C" w:rsidRPr="0065251D" w:rsidRDefault="00DC283C" w:rsidP="0065251D">
      <w:pPr>
        <w:pStyle w:val="Cabealho3"/>
        <w:numPr>
          <w:ilvl w:val="2"/>
          <w:numId w:val="35"/>
        </w:numPr>
      </w:pPr>
      <w:bookmarkStart w:id="204" w:name="_Toc441261852"/>
      <w:bookmarkStart w:id="205" w:name="_Toc466810677"/>
      <w:bookmarkStart w:id="206" w:name="_Toc467974970"/>
      <w:r w:rsidRPr="0065251D">
        <w:t>Restrições de Multiplicidade</w:t>
      </w:r>
      <w:bookmarkEnd w:id="204"/>
      <w:bookmarkEnd w:id="205"/>
      <w:bookmarkEnd w:id="206"/>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AC0320">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AC0320">
        <w:t>I.B</w:t>
      </w:r>
      <w:r w:rsidR="00482BFC">
        <w:fldChar w:fldCharType="end"/>
      </w:r>
      <w:r w:rsidR="00482BFC">
        <w:t>.</w:t>
      </w:r>
    </w:p>
    <w:p w:rsidR="00DC283C" w:rsidRPr="00FA71FF" w:rsidRDefault="00DC283C" w:rsidP="0065251D">
      <w:pPr>
        <w:pStyle w:val="Cabealho3"/>
        <w:numPr>
          <w:ilvl w:val="2"/>
          <w:numId w:val="35"/>
        </w:numPr>
      </w:pPr>
      <w:bookmarkStart w:id="207" w:name="_Toc441261853"/>
      <w:bookmarkStart w:id="208" w:name="_Toc466810678"/>
      <w:bookmarkStart w:id="209" w:name="_Ref467965834"/>
      <w:bookmarkStart w:id="210" w:name="_Toc467974971"/>
      <w:r w:rsidRPr="00FA71FF">
        <w:t>Restrições Gerais</w:t>
      </w:r>
      <w:bookmarkEnd w:id="207"/>
      <w:bookmarkEnd w:id="208"/>
      <w:bookmarkEnd w:id="209"/>
      <w:bookmarkEnd w:id="210"/>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1" w:name="_Toc467974972"/>
      <w:r w:rsidRPr="003B3DD4">
        <w:t>Tamanho inicial e Crescimento Futuro</w:t>
      </w:r>
      <w:bookmarkEnd w:id="211"/>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2" w:name="_Toc467974973"/>
      <w:r>
        <w:t>Tamanho Inicial</w:t>
      </w:r>
      <w:bookmarkEnd w:id="212"/>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lastRenderedPageBreak/>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406285" w:rsidP="00F12D93">
      <w:pPr>
        <w:pStyle w:val="PargrafodaLista"/>
        <w:spacing w:before="240"/>
        <w:ind w:firstLine="0"/>
      </w:pPr>
      <w:r>
        <w:rPr>
          <w:b/>
        </w:rPr>
        <w:t xml:space="preserve">1200 reservas: </w:t>
      </w:r>
      <w:r w:rsidR="00B70977">
        <w:t xml:space="preserve">a empresa espera que haja 1000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3" w:name="_Toc467974974"/>
      <w:r>
        <w:t>Crescimento Futuro</w:t>
      </w:r>
      <w:bookmarkEnd w:id="213"/>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30084F" w:rsidP="0030084F">
      <w:pPr>
        <w:pStyle w:val="PargrafodaLista"/>
        <w:spacing w:before="240"/>
        <w:ind w:firstLine="0"/>
      </w:pPr>
      <w:r>
        <w:rPr>
          <w:b/>
        </w:rPr>
        <w:t>Aumento de 100 reservas por mês:</w:t>
      </w:r>
      <w:r>
        <w:t xml:space="preserve"> sendo que um cliente faz em média 0,1 reserva por mês (devido ao facto de existirem clientes que não efetuam reservas em certos meses), é previsto que se obtenha um aumento de 100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4" w:name="_Toc441261854"/>
      <w:bookmarkStart w:id="215" w:name="_Toc466810679"/>
      <w:bookmarkStart w:id="216" w:name="_Toc467974975"/>
      <w:r>
        <w:t>Validação de modelo lógico com utilizador</w:t>
      </w:r>
      <w:bookmarkEnd w:id="214"/>
      <w:bookmarkEnd w:id="215"/>
      <w:bookmarkEnd w:id="216"/>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7" w:name="_Toc441261858"/>
      <w:bookmarkStart w:id="218" w:name="_Toc466810596"/>
      <w:bookmarkStart w:id="219" w:name="_Toc466810683"/>
      <w:bookmarkStart w:id="220" w:name="_Toc467974976"/>
      <w:r>
        <w:lastRenderedPageBreak/>
        <w:t>Modelo físico</w:t>
      </w:r>
      <w:bookmarkEnd w:id="217"/>
      <w:bookmarkEnd w:id="218"/>
      <w:bookmarkEnd w:id="219"/>
      <w:bookmarkEnd w:id="220"/>
    </w:p>
    <w:p w:rsidR="00DC283C" w:rsidRPr="00DC283C" w:rsidRDefault="00DC283C" w:rsidP="00DE39CD">
      <w:pPr>
        <w:rPr>
          <w:u w:val="single"/>
        </w:rPr>
      </w:pPr>
      <w:r w:rsidRPr="00DC283C">
        <w:t xml:space="preserve">Neste capítulo é demonstrada a forma como partindo do modelo lógico apresentado no capítulo anterior, foi conseguida a sua implementação física. </w:t>
      </w:r>
    </w:p>
    <w:p w:rsidR="00DC283C" w:rsidRPr="003B52DF" w:rsidRDefault="00DC283C" w:rsidP="003B52DF">
      <w:pPr>
        <w:pStyle w:val="Cabealho2"/>
        <w:numPr>
          <w:ilvl w:val="1"/>
          <w:numId w:val="35"/>
        </w:numPr>
      </w:pPr>
      <w:bookmarkStart w:id="221" w:name="_Toc441261859"/>
      <w:bookmarkStart w:id="222" w:name="_Toc466810684"/>
      <w:bookmarkStart w:id="223" w:name="_Toc467974977"/>
      <w:r w:rsidRPr="003B52DF">
        <w:t xml:space="preserve">Tradução </w:t>
      </w:r>
      <w:r w:rsidR="003B52DF" w:rsidRPr="003B52DF">
        <w:t xml:space="preserve">e implementação </w:t>
      </w:r>
      <w:r w:rsidRPr="003B52DF">
        <w:t>do modelo lógico para um SGBD</w:t>
      </w:r>
      <w:bookmarkEnd w:id="221"/>
      <w:bookmarkEnd w:id="222"/>
      <w:bookmarkEnd w:id="223"/>
    </w:p>
    <w:p w:rsidR="00DC283C" w:rsidRPr="00DC283C" w:rsidRDefault="00DC283C" w:rsidP="00DE39CD">
      <w:r w:rsidRPr="00DC283C">
        <w:t xml:space="preserve">O primeiro passo para traduzir o modelo lógico num modelo físico foi escolher o SGBD que melhor se adequava às funcionalidades requeridas pelo sistema a implementar. Por uma questão de comodidade foi escolhido o MySQL, um sistema grátis e fácil de instalar, aceder e dar manutenção, que já tinha sido anteriormente introduzido durante as aulas da UC de Base de Dados. A linguagem do MySQL é de fácil compreensão, tornando-o por isso num sistema que permite implementações simples. Como é uma solução relativamente popular, existe toda uma comunidade que deu resposta a obstáculos que apareceram durante o processo de implementação. O MySQL também tem algumas limitações, mas dada a dimensão do problema, suporta bem as operações necessárias à gestão do mesmo. Questões de segurança e fortes mecanismos de proteção de dados foram também um dos motivos para a utilização do MySQL. Em termos de inserção de dados, este SGBD permite a criação de chaves primárias únicas, forçando a que os valores de índice sejam sempre distintos, e por isso leva a rapidez nas pesquisas e controlo de integridade. Permite também a especificação de chaves estrangeiras e domínios de atributos, e oferece suporte a transações, </w:t>
      </w:r>
      <w:r w:rsidRPr="00DC283C">
        <w:rPr>
          <w:i/>
        </w:rPr>
        <w:t>triggers</w:t>
      </w:r>
      <w:r w:rsidRPr="00DC283C">
        <w:t xml:space="preserve">, vistas, cursores, </w:t>
      </w:r>
      <w:r w:rsidRPr="00DC283C">
        <w:rPr>
          <w:i/>
        </w:rPr>
        <w:t>stored</w:t>
      </w:r>
      <w:r w:rsidRPr="00DC283C">
        <w:t xml:space="preserve"> </w:t>
      </w:r>
      <w:r w:rsidRPr="00DC283C">
        <w:rPr>
          <w:i/>
        </w:rPr>
        <w:t xml:space="preserve">procedures, </w:t>
      </w:r>
      <w:r w:rsidRPr="00DC283C">
        <w:t>entre outros.</w:t>
      </w:r>
    </w:p>
    <w:p w:rsidR="00DC283C" w:rsidRDefault="00DC283C" w:rsidP="00BA1363">
      <w:pPr>
        <w:pStyle w:val="Ttulo3"/>
        <w:numPr>
          <w:ilvl w:val="2"/>
          <w:numId w:val="35"/>
        </w:numPr>
      </w:pPr>
      <w:bookmarkStart w:id="224" w:name="_Toc441261860"/>
      <w:bookmarkStart w:id="225" w:name="_Toc466810597"/>
      <w:bookmarkStart w:id="226" w:name="_Toc466810685"/>
      <w:bookmarkStart w:id="227" w:name="_Toc467974978"/>
      <w:r>
        <w:t>Relações Base</w:t>
      </w:r>
      <w:bookmarkEnd w:id="224"/>
      <w:bookmarkEnd w:id="225"/>
      <w:bookmarkEnd w:id="226"/>
      <w:bookmarkEnd w:id="227"/>
    </w:p>
    <w:p w:rsidR="00DC283C" w:rsidRPr="00DC283C" w:rsidRDefault="00DC283C" w:rsidP="00DE39CD">
      <w:r w:rsidRPr="00DC283C">
        <w:t>Nesta fase decidiu-se como representar as tabelas e a informação nelas contida durante a implementação do esquema físico. Visto o modelo lógico ter sido esquematizado no Workbench do MySQL, este processo foi automático, pois durante a criação das tabelas do lógico a informação sobre as entidades, domínio dos atributos, definição de chaves primária e estrangeiras foi representada em tabelas, e estas tabelas servem de suporte ao esquema físico.</w:t>
      </w:r>
    </w:p>
    <w:p w:rsidR="00DC283C" w:rsidRPr="00DC283C" w:rsidRDefault="00DC283C" w:rsidP="00DE39CD"/>
    <w:p w:rsidR="00DC283C" w:rsidRPr="00DC283C" w:rsidRDefault="00DC283C" w:rsidP="00DE39CD"/>
    <w:p w:rsidR="00DC283C" w:rsidRPr="00DC283C" w:rsidRDefault="00DC283C" w:rsidP="00DE39CD"/>
    <w:p w:rsidR="00DC283C" w:rsidRPr="003B3DD4" w:rsidRDefault="00DC283C" w:rsidP="00BA1363">
      <w:pPr>
        <w:pStyle w:val="Ttulo3"/>
        <w:numPr>
          <w:ilvl w:val="2"/>
          <w:numId w:val="35"/>
        </w:numPr>
      </w:pPr>
      <w:bookmarkStart w:id="228" w:name="_Toc441261861"/>
      <w:bookmarkStart w:id="229" w:name="_Toc466810598"/>
      <w:bookmarkStart w:id="230" w:name="_Toc466810686"/>
      <w:bookmarkStart w:id="231" w:name="_Toc467974979"/>
      <w:r>
        <w:t>Representação de Atributos Derivados</w:t>
      </w:r>
      <w:bookmarkEnd w:id="228"/>
      <w:bookmarkEnd w:id="229"/>
      <w:bookmarkEnd w:id="230"/>
      <w:bookmarkEnd w:id="231"/>
    </w:p>
    <w:p w:rsidR="00DC283C" w:rsidRPr="00DC283C" w:rsidRDefault="00DC283C" w:rsidP="00DE39CD">
      <w:r w:rsidRPr="00DC283C">
        <w:t xml:space="preserve">Nesta fase é descrita a forma como os atributos derivados foram representados aquando a implementação física do esquema lógico. Dado nenhum ter sido definido, tal documentação não é expressa. </w:t>
      </w:r>
    </w:p>
    <w:p w:rsidR="00DC283C" w:rsidRDefault="00DC283C" w:rsidP="00BA1363">
      <w:pPr>
        <w:pStyle w:val="Ttulo3"/>
        <w:numPr>
          <w:ilvl w:val="2"/>
          <w:numId w:val="35"/>
        </w:numPr>
      </w:pPr>
      <w:bookmarkStart w:id="232" w:name="_Toc441261862"/>
      <w:bookmarkStart w:id="233" w:name="_Toc466810599"/>
      <w:bookmarkStart w:id="234" w:name="_Toc466810687"/>
      <w:bookmarkStart w:id="235" w:name="_Toc467974980"/>
      <w:r>
        <w:t>Restrições Gerais</w:t>
      </w:r>
      <w:bookmarkEnd w:id="232"/>
      <w:bookmarkEnd w:id="233"/>
      <w:bookmarkEnd w:id="234"/>
      <w:bookmarkEnd w:id="235"/>
    </w:p>
    <w:p w:rsidR="00DC283C" w:rsidRPr="00DC283C" w:rsidRDefault="00DC283C" w:rsidP="00DE39CD">
      <w:r w:rsidRPr="00DC283C">
        <w:t xml:space="preserve">As restrições do modelo foram implementadas por via de métodos, dado o suporte limitado do </w:t>
      </w:r>
      <w:r w:rsidRPr="00DC283C">
        <w:rPr>
          <w:i/>
        </w:rPr>
        <w:t xml:space="preserve">mysql </w:t>
      </w:r>
      <w:r w:rsidRPr="00DC283C">
        <w:t xml:space="preserve">à instrução CHECK da linguagem </w:t>
      </w:r>
      <w:r w:rsidRPr="00DC283C">
        <w:rPr>
          <w:i/>
        </w:rPr>
        <w:t xml:space="preserve">SQL, </w:t>
      </w:r>
      <w:r w:rsidRPr="00DC283C">
        <w:t>que impede que algumas das verificações apresentadas pudessem estar associadas às tabelas propriamente ditas.</w:t>
      </w:r>
    </w:p>
    <w:p w:rsidR="00DC283C" w:rsidRPr="00DC283C" w:rsidRDefault="00DC283C" w:rsidP="00DE39CD"/>
    <w:p w:rsidR="00DC283C" w:rsidRPr="00DC283C" w:rsidRDefault="00DC283C" w:rsidP="00DE39CD">
      <w:pPr>
        <w:numPr>
          <w:ilvl w:val="0"/>
          <w:numId w:val="5"/>
        </w:numPr>
      </w:pPr>
      <w:r w:rsidRPr="00DC283C">
        <w:t>Utilizador não pode exceder máximo de renovações permitidas</w:t>
      </w:r>
    </w:p>
    <w:p w:rsidR="00DC283C" w:rsidRPr="00DC283C" w:rsidRDefault="00DC283C" w:rsidP="00DE39CD">
      <w:r w:rsidRPr="00DC283C">
        <w:t>Esta restrição foi garantida no método de renovação de requisição, através do seguinte código:</w:t>
      </w:r>
    </w:p>
    <w:p w:rsidR="00DC283C" w:rsidRPr="00DC283C" w:rsidRDefault="00DC283C" w:rsidP="00DE39CD"/>
    <w:p w:rsidR="00DC283C" w:rsidRPr="00DC283C" w:rsidRDefault="00DC283C" w:rsidP="00DE39CD">
      <w:r w:rsidRPr="00DC283C">
        <w:t>SELECT NrRenovacoes, NroMaxRenovacoes INTO v_numRenovacoes, v_numMaxRenovacoes</w:t>
      </w:r>
    </w:p>
    <w:p w:rsidR="00DC283C" w:rsidRPr="002435F3" w:rsidRDefault="00DC283C" w:rsidP="00DE39CD">
      <w:pPr>
        <w:rPr>
          <w:lang w:val="en-US"/>
        </w:rPr>
      </w:pPr>
      <w:r w:rsidRPr="00DC283C">
        <w:tab/>
      </w:r>
      <w:r w:rsidRPr="002435F3">
        <w:rPr>
          <w:lang w:val="en-US"/>
        </w:rPr>
        <w:t>FROM requisicao</w:t>
      </w:r>
    </w:p>
    <w:p w:rsidR="00DC283C" w:rsidRPr="002435F3" w:rsidRDefault="00DC283C" w:rsidP="00DE39CD">
      <w:pPr>
        <w:rPr>
          <w:lang w:val="en-US"/>
        </w:rPr>
      </w:pPr>
      <w:r w:rsidRPr="002435F3">
        <w:rPr>
          <w:lang w:val="en-US"/>
        </w:rPr>
        <w:tab/>
        <w:t>WHERE idRequisicao = p_idRequisicao;</w:t>
      </w:r>
    </w:p>
    <w:p w:rsidR="00DC283C" w:rsidRPr="002435F3" w:rsidRDefault="00DC283C" w:rsidP="00DE39CD">
      <w:pPr>
        <w:rPr>
          <w:lang w:val="en-US"/>
        </w:rPr>
      </w:pPr>
    </w:p>
    <w:p w:rsidR="00DC283C" w:rsidRPr="002435F3" w:rsidRDefault="00DC283C" w:rsidP="00DE39CD">
      <w:pPr>
        <w:rPr>
          <w:lang w:val="en-US"/>
        </w:rPr>
      </w:pPr>
      <w:r w:rsidRPr="002435F3">
        <w:rPr>
          <w:lang w:val="en-US"/>
        </w:rPr>
        <w:t>IF v_numRenovacoes = v_numMaxRenovacoes THEN SET mustRollback = 1; END IF;</w:t>
      </w:r>
    </w:p>
    <w:p w:rsidR="00DC283C" w:rsidRPr="002435F3" w:rsidRDefault="00DC283C" w:rsidP="00DE39CD">
      <w:pPr>
        <w:rPr>
          <w:lang w:val="en-US"/>
        </w:rPr>
      </w:pPr>
    </w:p>
    <w:p w:rsidR="00DC283C" w:rsidRPr="00DC283C" w:rsidRDefault="00DC283C" w:rsidP="00DE39CD">
      <w:pPr>
        <w:numPr>
          <w:ilvl w:val="0"/>
          <w:numId w:val="5"/>
        </w:numPr>
      </w:pPr>
      <w:r w:rsidRPr="00DC283C">
        <w:t>Utilizador não pode efectuar requisição se o livro não for requisitável ou tiver reservas por parte de outros utilizadores</w:t>
      </w:r>
    </w:p>
    <w:p w:rsidR="00DC283C" w:rsidRPr="00DC283C" w:rsidRDefault="00DC283C" w:rsidP="00DE39CD">
      <w:r w:rsidRPr="00DC283C">
        <w:t>Esta restrição foi garantida no método de requisição de um exemplar, através do seguinte código:</w:t>
      </w:r>
    </w:p>
    <w:p w:rsidR="00DC283C" w:rsidRPr="00752814" w:rsidRDefault="00DC283C" w:rsidP="00DE39CD"/>
    <w:p w:rsidR="00DC283C" w:rsidRDefault="00DC283C" w:rsidP="00BA1363">
      <w:pPr>
        <w:pStyle w:val="Cabealho2"/>
        <w:numPr>
          <w:ilvl w:val="1"/>
          <w:numId w:val="35"/>
        </w:numPr>
      </w:pPr>
      <w:bookmarkStart w:id="236" w:name="_Toc441261863"/>
      <w:bookmarkStart w:id="237" w:name="_Toc466810688"/>
      <w:bookmarkStart w:id="238" w:name="_Toc467974981"/>
      <w:r>
        <w:t>Escolha de Índices</w:t>
      </w:r>
      <w:bookmarkEnd w:id="236"/>
      <w:bookmarkEnd w:id="237"/>
      <w:bookmarkEnd w:id="238"/>
    </w:p>
    <w:p w:rsidR="00DC283C" w:rsidRPr="00DC283C" w:rsidRDefault="00DC283C" w:rsidP="00DE39CD">
      <w:r w:rsidRPr="00DC283C">
        <w:t>Considerou-se que os índices para as chaves primárias e estrangeiras são suficientes para garantir alguma eficiência nas queries.</w:t>
      </w:r>
    </w:p>
    <w:p w:rsidR="00DC283C" w:rsidRDefault="00DC283C" w:rsidP="00BA1363">
      <w:pPr>
        <w:pStyle w:val="Cabealho2"/>
        <w:numPr>
          <w:ilvl w:val="1"/>
          <w:numId w:val="35"/>
        </w:numPr>
      </w:pPr>
      <w:bookmarkStart w:id="239" w:name="_Toc441261864"/>
      <w:bookmarkStart w:id="240" w:name="_Toc466810689"/>
      <w:bookmarkStart w:id="241" w:name="_Toc467974982"/>
      <w:r w:rsidRPr="00FC7D11">
        <w:lastRenderedPageBreak/>
        <w:t>Análise de Transações</w:t>
      </w:r>
      <w:bookmarkEnd w:id="239"/>
      <w:bookmarkEnd w:id="240"/>
      <w:bookmarkEnd w:id="241"/>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42" w:name="_Toc441261865"/>
      <w:bookmarkStart w:id="243" w:name="_Toc466810690"/>
      <w:bookmarkStart w:id="244" w:name="_Toc467974983"/>
      <w:r w:rsidRPr="003B52DF">
        <w:t>Obter dados para documento comprovativo de compra</w:t>
      </w:r>
      <w:bookmarkStart w:id="245" w:name="_Toc441261866"/>
      <w:bookmarkStart w:id="246" w:name="_Toc466810691"/>
      <w:bookmarkEnd w:id="242"/>
      <w:bookmarkEnd w:id="243"/>
      <w:bookmarkEnd w:id="244"/>
    </w:p>
    <w:p w:rsidR="003B52DF" w:rsidRDefault="003B52DF" w:rsidP="003B52DF">
      <w:pPr>
        <w:pStyle w:val="Cabealho3"/>
        <w:numPr>
          <w:ilvl w:val="2"/>
          <w:numId w:val="35"/>
        </w:numPr>
      </w:pPr>
      <w:bookmarkStart w:id="247" w:name="_Toc441261867"/>
      <w:bookmarkStart w:id="248" w:name="_Toc466810692"/>
      <w:bookmarkStart w:id="249" w:name="_Toc467974984"/>
      <w:bookmarkEnd w:id="245"/>
      <w:bookmarkEnd w:id="246"/>
      <w:r w:rsidRPr="003B52DF">
        <w:t>Efetuar uma reserva de um ou vários lugares</w:t>
      </w:r>
      <w:bookmarkEnd w:id="249"/>
      <w:r w:rsidRPr="003B52DF">
        <w:t xml:space="preserve"> </w:t>
      </w:r>
    </w:p>
    <w:p w:rsidR="003B52DF" w:rsidRPr="003B52DF" w:rsidRDefault="003B52DF" w:rsidP="003B52DF">
      <w:pPr>
        <w:numPr>
          <w:ilvl w:val="2"/>
          <w:numId w:val="35"/>
        </w:numPr>
      </w:pPr>
      <w:bookmarkStart w:id="250" w:name="_Toc441261868"/>
      <w:bookmarkStart w:id="251" w:name="_Toc466810693"/>
      <w:bookmarkEnd w:id="247"/>
      <w:bookmarkEnd w:id="248"/>
      <w:r w:rsidRPr="003B52DF">
        <w:rPr>
          <w:rFonts w:ascii="Calibri" w:hAnsi="Calibri" w:cs="Arial"/>
          <w:b/>
          <w:bCs/>
          <w:sz w:val="28"/>
          <w:szCs w:val="26"/>
        </w:rPr>
        <w:t>Consultar os lugares livres de um dado itinerário</w:t>
      </w:r>
    </w:p>
    <w:p w:rsidR="00BA1363" w:rsidRDefault="00DC283C" w:rsidP="00DB5D84">
      <w:pPr>
        <w:pStyle w:val="Cabealho2"/>
        <w:numPr>
          <w:ilvl w:val="1"/>
          <w:numId w:val="35"/>
        </w:numPr>
      </w:pPr>
      <w:bookmarkStart w:id="252" w:name="_Toc467974985"/>
      <w:r>
        <w:t>Estimativa dos Requisitos de Espaço em Disco</w:t>
      </w:r>
      <w:bookmarkStart w:id="253" w:name="_Toc441261869"/>
      <w:bookmarkStart w:id="254" w:name="_Toc466810694"/>
      <w:bookmarkEnd w:id="250"/>
      <w:bookmarkEnd w:id="251"/>
      <w:bookmarkEnd w:id="252"/>
    </w:p>
    <w:p w:rsidR="00DC283C" w:rsidRPr="00367878" w:rsidRDefault="00DC283C" w:rsidP="00BA1363">
      <w:pPr>
        <w:pStyle w:val="Cabealho3"/>
        <w:numPr>
          <w:ilvl w:val="2"/>
          <w:numId w:val="35"/>
        </w:numPr>
      </w:pPr>
      <w:bookmarkStart w:id="255" w:name="_Toc467974986"/>
      <w:r w:rsidRPr="00367878">
        <w:t>Povoamento e tamanho inicial</w:t>
      </w:r>
      <w:bookmarkEnd w:id="253"/>
      <w:bookmarkEnd w:id="254"/>
      <w:bookmarkEnd w:id="255"/>
    </w:p>
    <w:p w:rsidR="00DC283C" w:rsidRPr="00DC283C" w:rsidRDefault="00DC283C" w:rsidP="00DE39CD">
      <w:r w:rsidRPr="00DC283C">
        <w:t xml:space="preserve">Para melhor análise dos requisitos em termos de espaço foi </w:t>
      </w:r>
      <w:r w:rsidR="00DB5D84" w:rsidRPr="00DC283C">
        <w:t>efetuado</w:t>
      </w:r>
      <w:r w:rsidRPr="00DC283C">
        <w:t xml:space="preserve"> um povoamento da base de dados de tamanho semelhante ao indicado anteriormente na secção 2.5. Desta forma é possível ter uma ideia do espaço inicial da base de dados. Depois de </w:t>
      </w:r>
      <w:r w:rsidR="00DB5D84" w:rsidRPr="00DC283C">
        <w:t>efetuado</w:t>
      </w:r>
      <w:r w:rsidRPr="00DC283C">
        <w:t xml:space="preserve"> o povoamento, executou-se a </w:t>
      </w:r>
      <w:r w:rsidR="00DB5D84" w:rsidRPr="00DC283C">
        <w:t>seguinte</w:t>
      </w:r>
      <w:r w:rsidRPr="00DC283C">
        <w:t xml:space="preserve"> querie SQL para conhecer os tamanhos das tabelas:</w:t>
      </w:r>
    </w:p>
    <w:p w:rsidR="00DC283C" w:rsidRPr="00DC283C" w:rsidRDefault="00DC283C" w:rsidP="00DE39CD"/>
    <w:p w:rsidR="00DC283C" w:rsidRPr="009B52C3" w:rsidRDefault="00DC283C" w:rsidP="00BA1363">
      <w:pPr>
        <w:pStyle w:val="Cabealho3"/>
        <w:numPr>
          <w:ilvl w:val="2"/>
          <w:numId w:val="35"/>
        </w:numPr>
      </w:pPr>
      <w:bookmarkStart w:id="256" w:name="_Toc441261870"/>
      <w:bookmarkStart w:id="257" w:name="_Toc466810695"/>
      <w:bookmarkStart w:id="258" w:name="_Toc467974987"/>
      <w:r>
        <w:t>Crescimento Futuro</w:t>
      </w:r>
      <w:bookmarkEnd w:id="256"/>
      <w:bookmarkEnd w:id="257"/>
      <w:bookmarkEnd w:id="258"/>
    </w:p>
    <w:p w:rsidR="00DC283C" w:rsidRPr="00DC283C" w:rsidRDefault="00DC283C" w:rsidP="00BA1363">
      <w:r w:rsidRPr="00DC283C">
        <w:t xml:space="preserve">Tal como referido na secção 3.5, as requisições e reservas serão o principal </w:t>
      </w:r>
      <w:r w:rsidR="00DB5D84" w:rsidRPr="00DC283C">
        <w:t>fator</w:t>
      </w:r>
      <w:r w:rsidRPr="00DC283C">
        <w:t xml:space="preserve"> de aumento do espaço em disco da base de dados. Por dia há cerca de 10 reservas. Ao fim de um ano há 10*365 = 3650 reservas. Há 50 requisições por dia, o </w:t>
      </w:r>
    </w:p>
    <w:p w:rsidR="00DC283C" w:rsidRPr="00DC283C" w:rsidRDefault="00DC283C" w:rsidP="00DE39CD"/>
    <w:p w:rsidR="00DC283C" w:rsidRDefault="00DC283C" w:rsidP="00BA1363">
      <w:pPr>
        <w:pStyle w:val="Cabealho2"/>
        <w:numPr>
          <w:ilvl w:val="1"/>
          <w:numId w:val="35"/>
        </w:numPr>
      </w:pPr>
      <w:bookmarkStart w:id="259" w:name="_Toc441261871"/>
      <w:bookmarkStart w:id="260" w:name="_Toc466810696"/>
      <w:bookmarkStart w:id="261" w:name="_Toc467974988"/>
      <w:r>
        <w:t>Definição das Vistas de Utilização e Regras de Acesso</w:t>
      </w:r>
      <w:bookmarkEnd w:id="259"/>
      <w:bookmarkEnd w:id="260"/>
      <w:bookmarkEnd w:id="261"/>
    </w:p>
    <w:p w:rsidR="00DC283C" w:rsidRPr="00DC283C" w:rsidRDefault="00DC283C" w:rsidP="00DE39CD">
      <w:r w:rsidRPr="00DC283C">
        <w:t xml:space="preserve">Não foram identificadas vistas de utilizador durante a recolha de requisitos ou durante o desenvolvimento do modelo conceptual. No entanto, poderiam ser considerados dois tipos de utilizador da base se dados, os funcionários e os utentes da biblioteca. Os funcionários teriam todas as permissões, exceto a manipulação (inserção, remoção ou alteração) de utilizadores da base de dados, estando essa função a cargo dos Serviços Académicos. Para retratar esta restrição seriam estipuladas regras de acesso para os funcionários. Os utentes da biblioteca apenas poderiam efetuar consultas sobre livros, e as restantes entidades com eles </w:t>
      </w:r>
      <w:r w:rsidRPr="00DC283C">
        <w:lastRenderedPageBreak/>
        <w:t>relacionadas, sendo por isso essas consultas feitas sobre uma vista. Na tabela abaixo estão especificadas as permissões de cada utilizador:</w:t>
      </w:r>
    </w:p>
    <w:p w:rsidR="00F115EF" w:rsidRPr="00631234" w:rsidRDefault="00F115EF" w:rsidP="00DE39CD"/>
    <w:p w:rsidR="00903E19" w:rsidRPr="00C1310C" w:rsidRDefault="00903E19" w:rsidP="00BA1363">
      <w:pPr>
        <w:pStyle w:val="Ttulo1"/>
        <w:numPr>
          <w:ilvl w:val="0"/>
          <w:numId w:val="35"/>
        </w:numPr>
      </w:pPr>
      <w:bookmarkStart w:id="262" w:name="_Toc466810600"/>
      <w:bookmarkStart w:id="263" w:name="_Toc466810697"/>
      <w:bookmarkStart w:id="264" w:name="_Toc467974989"/>
      <w:r w:rsidRPr="00C1310C">
        <w:lastRenderedPageBreak/>
        <w:t>Conclusões e Trabalho Futuro</w:t>
      </w:r>
      <w:bookmarkEnd w:id="262"/>
      <w:bookmarkEnd w:id="263"/>
      <w:bookmarkEnd w:id="264"/>
    </w:p>
    <w:p w:rsidR="00903E19" w:rsidRDefault="00903E19" w:rsidP="00903E19">
      <w:r w:rsidRPr="00C1310C">
        <w:t>&lt;&lt;Elaborar uma apreciação crítica sobre o trabalho realizado, apontando os seus pontos fortes e fracos. Adicionalmente, caso se aplique, enunciar eventuais tarefas a realizar futuramente ou novas opções para estender o trabalho realizado.&gt;&gt;</w:t>
      </w:r>
    </w:p>
    <w:p w:rsidR="00903E19" w:rsidRDefault="00903E19" w:rsidP="00903E19">
      <w:pPr>
        <w:pStyle w:val="Cabealho1"/>
      </w:pPr>
      <w:bookmarkStart w:id="265" w:name="_Toc466810698"/>
      <w:bookmarkStart w:id="266" w:name="_Toc467974990"/>
      <w:r w:rsidRPr="00C1310C">
        <w:lastRenderedPageBreak/>
        <w:t>Referências</w:t>
      </w:r>
      <w:bookmarkEnd w:id="265"/>
      <w:bookmarkEnd w:id="266"/>
    </w:p>
    <w:p w:rsidR="00903E19" w:rsidRPr="00903E19" w:rsidRDefault="00903E19" w:rsidP="00903E19">
      <w:pPr>
        <w:pStyle w:val="Bibliografia"/>
        <w:ind w:firstLine="0"/>
        <w:rPr>
          <w:noProof/>
          <w:sz w:val="24"/>
          <w:lang w:val="en-US"/>
        </w:rPr>
      </w:pPr>
      <w:r w:rsidRPr="002435F3">
        <w:rPr>
          <w:noProof/>
        </w:rPr>
        <w:t xml:space="preserve">Connolly, T. &amp; Begg, C., 2005. </w:t>
      </w:r>
      <w:r w:rsidRPr="00903E19">
        <w:rPr>
          <w:i/>
          <w:iCs/>
          <w:noProof/>
          <w:lang w:val="en-US"/>
        </w:rPr>
        <w:t xml:space="preserve">Database Systems - A practical approach to design, implementation and management. </w:t>
      </w:r>
      <w:r w:rsidRPr="00903E19">
        <w:rPr>
          <w:noProof/>
          <w:lang w:val="en-US"/>
        </w:rPr>
        <w:t>s.l.:Pearson Education Limited.</w:t>
      </w:r>
    </w:p>
    <w:p w:rsidR="00903E19" w:rsidRDefault="00903E19" w:rsidP="00903E19">
      <w:pPr>
        <w:rPr>
          <w:lang w:val="en-US"/>
        </w:rPr>
      </w:pPr>
    </w:p>
    <w:p w:rsidR="00903E19" w:rsidRPr="00903E19" w:rsidRDefault="00903E19" w:rsidP="00903E19">
      <w:pPr>
        <w:pStyle w:val="Cabealho1"/>
      </w:pPr>
      <w:bookmarkStart w:id="267" w:name="_Toc466810699"/>
      <w:bookmarkStart w:id="268" w:name="_Toc467974991"/>
      <w:r w:rsidRPr="00903E19">
        <w:lastRenderedPageBreak/>
        <w:t>Lista de Siglas e Acrónimos</w:t>
      </w:r>
      <w:bookmarkEnd w:id="267"/>
      <w:bookmarkEnd w:id="268"/>
    </w:p>
    <w:p w:rsidR="00903E19" w:rsidRPr="00C1310C" w:rsidRDefault="00903E19" w:rsidP="00903E19">
      <w:r w:rsidRPr="00C1310C">
        <w:t>&lt;&lt;Apresentar uma lista com todas as siglas e acrónimos utilizados durante a realização do trabalho. O formato base para esta lista deverá ser da forma como abaixo se apresenta.&gt;&gt;</w:t>
      </w:r>
    </w:p>
    <w:p w:rsidR="00903E19" w:rsidRPr="00C1310C" w:rsidRDefault="00903E19" w:rsidP="00903E19"/>
    <w:p w:rsidR="00903E19" w:rsidRPr="002435F3" w:rsidRDefault="00903E19" w:rsidP="00903E19">
      <w:pPr>
        <w:rPr>
          <w:lang w:val="en-US"/>
        </w:rPr>
      </w:pPr>
      <w:r w:rsidRPr="002435F3">
        <w:rPr>
          <w:b/>
          <w:bCs/>
          <w:lang w:val="en-US"/>
        </w:rPr>
        <w:t>BD</w:t>
      </w:r>
      <w:r w:rsidRPr="002435F3">
        <w:rPr>
          <w:lang w:val="en-US"/>
        </w:rPr>
        <w:tab/>
        <w:t>Base de Dados</w:t>
      </w:r>
    </w:p>
    <w:p w:rsidR="00903E19" w:rsidRPr="002435F3" w:rsidRDefault="00903E19" w:rsidP="00903E19">
      <w:pPr>
        <w:rPr>
          <w:lang w:val="en-US"/>
        </w:rPr>
      </w:pPr>
      <w:r w:rsidRPr="002435F3">
        <w:rPr>
          <w:lang w:val="en-US"/>
        </w:rPr>
        <w:t>DW</w:t>
      </w:r>
      <w:r w:rsidRPr="002435F3">
        <w:rPr>
          <w:lang w:val="en-US"/>
        </w:rPr>
        <w:tab/>
        <w:t>Data Warehouse</w:t>
      </w:r>
    </w:p>
    <w:p w:rsidR="00903E19" w:rsidRPr="003E06CC" w:rsidRDefault="00903E19" w:rsidP="00903E19">
      <w:pPr>
        <w:rPr>
          <w:lang w:val="en-US"/>
        </w:rPr>
      </w:pPr>
      <w:r w:rsidRPr="002435F3">
        <w:rPr>
          <w:lang w:val="en-US"/>
        </w:rPr>
        <w:t>OLTP</w:t>
      </w:r>
      <w:r w:rsidRPr="002435F3">
        <w:rPr>
          <w:lang w:val="en-US"/>
        </w:rPr>
        <w:tab/>
        <w:t>On-Line Analytical Processing</w:t>
      </w:r>
    </w:p>
    <w:p w:rsidR="00903E19" w:rsidRPr="00903E19" w:rsidRDefault="00903E19" w:rsidP="00903E19">
      <w:pPr>
        <w:rPr>
          <w:lang w:val="en-US"/>
        </w:rPr>
      </w:pPr>
    </w:p>
    <w:p w:rsidR="00903E19" w:rsidRDefault="00903E19" w:rsidP="00B3044B">
      <w:pPr>
        <w:pStyle w:val="Ttulo1"/>
        <w:numPr>
          <w:ilvl w:val="0"/>
          <w:numId w:val="0"/>
        </w:numPr>
      </w:pPr>
      <w:bookmarkStart w:id="269" w:name="_Toc466810601"/>
      <w:bookmarkStart w:id="270" w:name="_Toc466810700"/>
      <w:bookmarkStart w:id="271" w:name="_Toc467974992"/>
      <w:r w:rsidRPr="00903E19">
        <w:lastRenderedPageBreak/>
        <w:t>Anexos</w:t>
      </w:r>
      <w:bookmarkEnd w:id="269"/>
      <w:bookmarkEnd w:id="270"/>
      <w:bookmarkEnd w:id="271"/>
    </w:p>
    <w:p w:rsidR="00903E19" w:rsidRDefault="00903E19" w:rsidP="00903E19"/>
    <w:p w:rsidR="00903E19" w:rsidRDefault="00903E19" w:rsidP="00903E19">
      <w:r w:rsidRPr="00C1310C">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903E19" w:rsidRP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272" w:name="__RefHeading___Toc467275694"/>
      <w:bookmarkStart w:id="273" w:name="_Ref467259223"/>
      <w:bookmarkStart w:id="274" w:name="_Toc467974993"/>
      <w:bookmarkEnd w:id="272"/>
      <w:r>
        <w:lastRenderedPageBreak/>
        <w:t>Dicionário de dados - Entidades</w:t>
      </w:r>
      <w:bookmarkEnd w:id="273"/>
      <w:bookmarkEnd w:id="274"/>
    </w:p>
    <w:tbl>
      <w:tblPr>
        <w:tblW w:w="0" w:type="auto"/>
        <w:tblLook w:val="0000" w:firstRow="0" w:lastRow="0" w:firstColumn="0" w:lastColumn="0" w:noHBand="0" w:noVBand="0"/>
      </w:tblPr>
      <w:tblGrid>
        <w:gridCol w:w="1341"/>
        <w:gridCol w:w="4941"/>
        <w:gridCol w:w="1695"/>
        <w:gridCol w:w="811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275" w:name="__RefHeading___Toc467003633"/>
      <w:bookmarkStart w:id="276" w:name="_Toc467974901"/>
      <w:bookmarkEnd w:id="275"/>
      <w:r>
        <w:t xml:space="preserve">Tabela </w:t>
      </w:r>
      <w:fldSimple w:instr=" SEQ Tabela \* ARABIC ">
        <w:r w:rsidR="00AC0320">
          <w:rPr>
            <w:noProof/>
          </w:rPr>
          <w:t>1</w:t>
        </w:r>
      </w:fldSimple>
      <w:r>
        <w:t xml:space="preserve"> – Dicionário de dados – Entidades</w:t>
      </w:r>
      <w:bookmarkEnd w:id="276"/>
    </w:p>
    <w:p w:rsidR="00B4012D" w:rsidRDefault="00B4012D" w:rsidP="00B4012D">
      <w:pPr>
        <w:pStyle w:val="Estilo3"/>
        <w:numPr>
          <w:ilvl w:val="1"/>
          <w:numId w:val="46"/>
        </w:numPr>
        <w:suppressAutoHyphens/>
      </w:pPr>
      <w:bookmarkStart w:id="277" w:name="__RefHeading___Toc467275695"/>
      <w:bookmarkStart w:id="278" w:name="_Toc467974994"/>
      <w:bookmarkStart w:id="279" w:name="_Ref467975055"/>
      <w:bookmarkEnd w:id="277"/>
      <w:r>
        <w:lastRenderedPageBreak/>
        <w:t>Dicionário de Dados – Relacionamentos</w:t>
      </w:r>
      <w:bookmarkEnd w:id="278"/>
      <w:bookmarkEnd w:id="279"/>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280" w:name="__RefHeading___Toc467003634"/>
      <w:bookmarkStart w:id="281" w:name="_Toc467974902"/>
      <w:bookmarkEnd w:id="280"/>
      <w:r>
        <w:t xml:space="preserve">Tabela </w:t>
      </w:r>
      <w:fldSimple w:instr=" SEQ Tabela \* ARABIC ">
        <w:r w:rsidR="00AC0320">
          <w:rPr>
            <w:noProof/>
          </w:rPr>
          <w:t>2</w:t>
        </w:r>
      </w:fldSimple>
      <w:r>
        <w:t xml:space="preserve"> – Dicionário de dados Relacionamentos</w:t>
      </w:r>
      <w:bookmarkEnd w:id="281"/>
    </w:p>
    <w:p w:rsidR="00B4012D" w:rsidRDefault="00B4012D" w:rsidP="00143511">
      <w:pPr>
        <w:pStyle w:val="Estilo3"/>
        <w:numPr>
          <w:ilvl w:val="1"/>
          <w:numId w:val="46"/>
        </w:numPr>
        <w:suppressAutoHyphens/>
      </w:pPr>
      <w:bookmarkStart w:id="282" w:name="__RefHeading___Toc467275696"/>
      <w:bookmarkStart w:id="283" w:name="_Toc467974995"/>
      <w:bookmarkStart w:id="284" w:name="_Ref467975455"/>
      <w:bookmarkEnd w:id="282"/>
      <w:r>
        <w:lastRenderedPageBreak/>
        <w:t>Dicionário de Dados – Atributos</w:t>
      </w:r>
      <w:bookmarkEnd w:id="283"/>
      <w:bookmarkEnd w:id="284"/>
    </w:p>
    <w:tbl>
      <w:tblPr>
        <w:tblW w:w="5000" w:type="pct"/>
        <w:tblLook w:val="0000" w:firstRow="0" w:lastRow="0" w:firstColumn="0" w:lastColumn="0" w:noHBand="0" w:noVBand="0"/>
      </w:tblPr>
      <w:tblGrid>
        <w:gridCol w:w="1387"/>
        <w:gridCol w:w="930"/>
        <w:gridCol w:w="1184"/>
        <w:gridCol w:w="1787"/>
        <w:gridCol w:w="2974"/>
        <w:gridCol w:w="812"/>
        <w:gridCol w:w="1443"/>
        <w:gridCol w:w="1594"/>
        <w:gridCol w:w="1272"/>
        <w:gridCol w:w="1137"/>
        <w:gridCol w:w="1571"/>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285" w:name="__RefHeading___Toc467003635"/>
      <w:bookmarkStart w:id="286" w:name="_Toc467974903"/>
      <w:bookmarkEnd w:id="285"/>
      <w:r>
        <w:t xml:space="preserve">Tabela </w:t>
      </w:r>
      <w:fldSimple w:instr=" SEQ Tabela \* ARABIC ">
        <w:r w:rsidR="00AC0320">
          <w:rPr>
            <w:noProof/>
          </w:rPr>
          <w:t>3</w:t>
        </w:r>
      </w:fldSimple>
      <w:r>
        <w:t xml:space="preserve"> – Atributos de Cliente</w:t>
      </w:r>
      <w:bookmarkEnd w:id="286"/>
    </w:p>
    <w:p w:rsidR="0033288A" w:rsidRDefault="0033288A" w:rsidP="00143511">
      <w:pPr>
        <w:pageBreakBefore/>
        <w:ind w:firstLine="0"/>
        <w:jc w:val="left"/>
        <w:sectPr w:rsidR="0033288A" w:rsidSect="00E40349">
          <w:headerReference w:type="even" r:id="rId35"/>
          <w:headerReference w:type="default" r:id="rId36"/>
          <w:footerReference w:type="default" r:id="rId37"/>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64"/>
        <w:gridCol w:w="728"/>
        <w:gridCol w:w="1539"/>
        <w:gridCol w:w="1808"/>
        <w:gridCol w:w="3052"/>
        <w:gridCol w:w="783"/>
        <w:gridCol w:w="1383"/>
        <w:gridCol w:w="1527"/>
        <w:gridCol w:w="1272"/>
        <w:gridCol w:w="1094"/>
        <w:gridCol w:w="1541"/>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287" w:name="__RefHeading___Toc467003636"/>
      <w:bookmarkStart w:id="288" w:name="_Toc467974904"/>
      <w:bookmarkEnd w:id="287"/>
      <w:r>
        <w:t xml:space="preserve">Tabela </w:t>
      </w:r>
      <w:fldSimple w:instr=" SEQ Tabela \* ARABIC ">
        <w:r w:rsidR="00AC0320">
          <w:rPr>
            <w:noProof/>
          </w:rPr>
          <w:t>4</w:t>
        </w:r>
      </w:fldSimple>
      <w:r>
        <w:t xml:space="preserve"> – Atributos de Reserva</w:t>
      </w:r>
      <w:bookmarkEnd w:id="288"/>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48"/>
        <w:gridCol w:w="811"/>
        <w:gridCol w:w="1741"/>
        <w:gridCol w:w="1667"/>
        <w:gridCol w:w="2785"/>
        <w:gridCol w:w="755"/>
        <w:gridCol w:w="1320"/>
        <w:gridCol w:w="1455"/>
        <w:gridCol w:w="1216"/>
        <w:gridCol w:w="1050"/>
        <w:gridCol w:w="1204"/>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289" w:name="__RefHeading___Toc467003637"/>
      <w:bookmarkStart w:id="290" w:name="_Toc467974905"/>
      <w:bookmarkEnd w:id="289"/>
      <w:r>
        <w:t xml:space="preserve">Tabela </w:t>
      </w:r>
      <w:fldSimple w:instr=" SEQ Tabela \* ARABIC ">
        <w:r w:rsidR="00AC0320">
          <w:rPr>
            <w:noProof/>
          </w:rPr>
          <w:t>5</w:t>
        </w:r>
      </w:fldSimple>
      <w:r>
        <w:t xml:space="preserve"> – Atributos de Comboio</w:t>
      </w:r>
      <w:bookmarkEnd w:id="290"/>
    </w:p>
    <w:p w:rsidR="00B4012D" w:rsidRDefault="00B4012D" w:rsidP="00143511">
      <w:pPr>
        <w:pageBreakBefore/>
        <w:ind w:firstLine="0"/>
        <w:jc w:val="center"/>
      </w:pPr>
    </w:p>
    <w:tbl>
      <w:tblPr>
        <w:tblW w:w="5000" w:type="pct"/>
        <w:tblLook w:val="0000" w:firstRow="0" w:lastRow="0" w:firstColumn="0" w:lastColumn="0" w:noHBand="0" w:noVBand="0"/>
      </w:tblPr>
      <w:tblGrid>
        <w:gridCol w:w="1341"/>
        <w:gridCol w:w="1635"/>
        <w:gridCol w:w="1537"/>
        <w:gridCol w:w="2918"/>
        <w:gridCol w:w="840"/>
        <w:gridCol w:w="1500"/>
        <w:gridCol w:w="1659"/>
        <w:gridCol w:w="1378"/>
        <w:gridCol w:w="1182"/>
        <w:gridCol w:w="154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291" w:name="__RefHeading___Toc467003638"/>
      <w:bookmarkStart w:id="292" w:name="_Toc467974906"/>
      <w:bookmarkEnd w:id="291"/>
      <w:r>
        <w:t xml:space="preserve">Tabela </w:t>
      </w:r>
      <w:fldSimple w:instr=" SEQ Tabela \* ARABIC ">
        <w:r w:rsidR="00AC0320">
          <w:rPr>
            <w:noProof/>
          </w:rPr>
          <w:t>6</w:t>
        </w:r>
      </w:fldSimple>
      <w:r>
        <w:t xml:space="preserve"> – Atributos de Percurso</w:t>
      </w:r>
      <w:bookmarkEnd w:id="292"/>
    </w:p>
    <w:tbl>
      <w:tblPr>
        <w:tblpPr w:leftFromText="141" w:rightFromText="141" w:vertAnchor="text" w:horzAnchor="margin" w:tblpYSpec="outside"/>
        <w:tblW w:w="0" w:type="auto"/>
        <w:tblLook w:val="0000" w:firstRow="0" w:lastRow="0" w:firstColumn="0" w:lastColumn="0" w:noHBand="0" w:noVBand="0"/>
      </w:tblPr>
      <w:tblGrid>
        <w:gridCol w:w="1407"/>
        <w:gridCol w:w="1462"/>
        <w:gridCol w:w="1865"/>
        <w:gridCol w:w="2980"/>
        <w:gridCol w:w="783"/>
        <w:gridCol w:w="1383"/>
        <w:gridCol w:w="1527"/>
        <w:gridCol w:w="1272"/>
        <w:gridCol w:w="1094"/>
        <w:gridCol w:w="157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293" w:name="__RefHeading___Toc467003639"/>
      <w:bookmarkStart w:id="294" w:name="_Toc467974907"/>
      <w:bookmarkEnd w:id="293"/>
      <w:r>
        <w:t xml:space="preserve">Tabela </w:t>
      </w:r>
      <w:fldSimple w:instr=" SEQ Tabela \* ARABIC ">
        <w:r w:rsidR="00AC0320">
          <w:rPr>
            <w:noProof/>
          </w:rPr>
          <w:t>7</w:t>
        </w:r>
      </w:fldSimple>
      <w:r>
        <w:t xml:space="preserve"> – Atributos de Itinerário</w:t>
      </w:r>
      <w:bookmarkEnd w:id="294"/>
    </w:p>
    <w:p w:rsidR="00B4012D" w:rsidRDefault="00B4012D" w:rsidP="00143511">
      <w:pPr>
        <w:pStyle w:val="Estilo3"/>
        <w:numPr>
          <w:ilvl w:val="1"/>
          <w:numId w:val="46"/>
        </w:numPr>
        <w:suppressAutoHyphens/>
      </w:pPr>
      <w:bookmarkStart w:id="295" w:name="__RefHeading___Toc467275697"/>
      <w:bookmarkStart w:id="296" w:name="_Toc467974996"/>
      <w:bookmarkEnd w:id="295"/>
      <w:r>
        <w:lastRenderedPageBreak/>
        <w:t>Dicionário de Dados-Tabelas</w:t>
      </w:r>
      <w:bookmarkEnd w:id="296"/>
    </w:p>
    <w:tbl>
      <w:tblPr>
        <w:tblW w:w="5000" w:type="pct"/>
        <w:jc w:val="center"/>
        <w:tblLook w:val="0000" w:firstRow="0" w:lastRow="0" w:firstColumn="0" w:lastColumn="0" w:noHBand="0" w:noVBand="0"/>
      </w:tblPr>
      <w:tblGrid>
        <w:gridCol w:w="2070"/>
        <w:gridCol w:w="2843"/>
        <w:gridCol w:w="3976"/>
        <w:gridCol w:w="2843"/>
        <w:gridCol w:w="3620"/>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297" w:name="_Toc467974908"/>
      <w:r>
        <w:t xml:space="preserve">Tabela </w:t>
      </w:r>
      <w:fldSimple w:instr=" SEQ Tabela \* ARABIC ">
        <w:r w:rsidR="00AC0320">
          <w:rPr>
            <w:noProof/>
          </w:rPr>
          <w:t>8</w:t>
        </w:r>
      </w:fldSimple>
      <w:r>
        <w:t xml:space="preserve"> – Tabela com Relacionamentos – modelo lógico</w:t>
      </w:r>
      <w:bookmarkEnd w:id="297"/>
    </w:p>
    <w:p w:rsidR="00B4012D" w:rsidRDefault="00CD663E" w:rsidP="00143511">
      <w:pPr>
        <w:pStyle w:val="Estilo3"/>
        <w:numPr>
          <w:ilvl w:val="1"/>
          <w:numId w:val="46"/>
        </w:numPr>
        <w:suppressAutoHyphens/>
      </w:pPr>
      <w:bookmarkStart w:id="298" w:name="__RefHeading___Toc467275698"/>
      <w:bookmarkStart w:id="299" w:name="_Ref467874312"/>
      <w:bookmarkStart w:id="300" w:name="_Ref467874314"/>
      <w:bookmarkStart w:id="301" w:name="_Toc467974997"/>
      <w:bookmarkEnd w:id="298"/>
      <w:r>
        <w:lastRenderedPageBreak/>
        <w:t>Dicionário De Dados-Atributos d</w:t>
      </w:r>
      <w:r w:rsidR="00B4012D">
        <w:t>as Tabelas</w:t>
      </w:r>
      <w:bookmarkEnd w:id="299"/>
      <w:bookmarkEnd w:id="300"/>
      <w:bookmarkEnd w:id="301"/>
    </w:p>
    <w:tbl>
      <w:tblPr>
        <w:tblW w:w="5000" w:type="pct"/>
        <w:tblLook w:val="0000" w:firstRow="0" w:lastRow="0" w:firstColumn="0" w:lastColumn="0" w:noHBand="0" w:noVBand="0"/>
      </w:tblPr>
      <w:tblGrid>
        <w:gridCol w:w="1542"/>
        <w:gridCol w:w="2005"/>
        <w:gridCol w:w="2533"/>
        <w:gridCol w:w="3316"/>
        <w:gridCol w:w="841"/>
        <w:gridCol w:w="1707"/>
        <w:gridCol w:w="1707"/>
        <w:gridCol w:w="170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02" w:name="__RefHeading___Toc467003640"/>
      <w:bookmarkStart w:id="303" w:name="_Toc467974909"/>
      <w:bookmarkEnd w:id="302"/>
      <w:r>
        <w:t xml:space="preserve">Tabela </w:t>
      </w:r>
      <w:fldSimple w:instr=" SEQ Tabela \* ARABIC ">
        <w:r w:rsidR="00AC0320">
          <w:rPr>
            <w:noProof/>
          </w:rPr>
          <w:t>9</w:t>
        </w:r>
      </w:fldSimple>
      <w:r>
        <w:t xml:space="preserve"> – Tabela Cliente</w:t>
      </w:r>
      <w:bookmarkEnd w:id="303"/>
    </w:p>
    <w:p w:rsidR="00B4012D" w:rsidRDefault="00B4012D" w:rsidP="00143511">
      <w:pPr>
        <w:pageBreakBefore/>
        <w:ind w:firstLine="0"/>
        <w:rPr>
          <w:szCs w:val="22"/>
        </w:rPr>
      </w:pPr>
    </w:p>
    <w:tbl>
      <w:tblPr>
        <w:tblW w:w="5000" w:type="pct"/>
        <w:tblLook w:val="0000" w:firstRow="0" w:lastRow="0" w:firstColumn="0" w:lastColumn="0" w:noHBand="0" w:noVBand="0"/>
      </w:tblPr>
      <w:tblGrid>
        <w:gridCol w:w="1632"/>
        <w:gridCol w:w="1526"/>
        <w:gridCol w:w="2435"/>
        <w:gridCol w:w="3470"/>
        <w:gridCol w:w="841"/>
        <w:gridCol w:w="1818"/>
        <w:gridCol w:w="1818"/>
        <w:gridCol w:w="1812"/>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04" w:name="__RefHeading___Toc467003641"/>
      <w:bookmarkStart w:id="305" w:name="_Toc467974910"/>
      <w:bookmarkEnd w:id="304"/>
      <w:r>
        <w:t xml:space="preserve">Tabela </w:t>
      </w:r>
      <w:fldSimple w:instr=" SEQ Tabela \* ARABIC ">
        <w:r w:rsidR="00AC0320">
          <w:rPr>
            <w:noProof/>
          </w:rPr>
          <w:t>10</w:t>
        </w:r>
      </w:fldSimple>
      <w:r>
        <w:t xml:space="preserve"> – Tabela Reserva</w:t>
      </w:r>
      <w:bookmarkEnd w:id="305"/>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85"/>
        <w:gridCol w:w="1560"/>
        <w:gridCol w:w="2364"/>
        <w:gridCol w:w="3958"/>
        <w:gridCol w:w="967"/>
        <w:gridCol w:w="1606"/>
        <w:gridCol w:w="1606"/>
        <w:gridCol w:w="1606"/>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06" w:name="__RefHeading___Toc467003642"/>
      <w:bookmarkStart w:id="307" w:name="_Toc467974911"/>
      <w:bookmarkEnd w:id="306"/>
      <w:r>
        <w:t xml:space="preserve">Tabela </w:t>
      </w:r>
      <w:fldSimple w:instr=" SEQ Tabela \* ARABIC ">
        <w:r w:rsidR="00AC0320">
          <w:rPr>
            <w:noProof/>
          </w:rPr>
          <w:t>11</w:t>
        </w:r>
      </w:fldSimple>
      <w:r>
        <w:t xml:space="preserve"> – Tabela Comboio</w:t>
      </w:r>
      <w:bookmarkEnd w:id="307"/>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71"/>
        <w:gridCol w:w="1919"/>
        <w:gridCol w:w="1836"/>
        <w:gridCol w:w="3460"/>
        <w:gridCol w:w="989"/>
        <w:gridCol w:w="1861"/>
        <w:gridCol w:w="1861"/>
        <w:gridCol w:w="1855"/>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08" w:name="__RefHeading___Toc467003643"/>
      <w:bookmarkStart w:id="309" w:name="_Toc467974912"/>
      <w:bookmarkEnd w:id="308"/>
      <w:r>
        <w:t xml:space="preserve">Tabela </w:t>
      </w:r>
      <w:fldSimple w:instr=" SEQ Tabela \* ARABIC ">
        <w:r w:rsidR="00AC0320">
          <w:rPr>
            <w:noProof/>
          </w:rPr>
          <w:t>12</w:t>
        </w:r>
      </w:fldSimple>
      <w:r>
        <w:t xml:space="preserve"> – Tabela Percurso</w:t>
      </w:r>
      <w:bookmarkEnd w:id="309"/>
    </w:p>
    <w:p w:rsidR="00B4012D" w:rsidRDefault="00B4012D" w:rsidP="00143511">
      <w:pPr>
        <w:pageBreakBefore/>
        <w:ind w:firstLine="0"/>
        <w:rPr>
          <w:szCs w:val="22"/>
        </w:rPr>
      </w:pPr>
    </w:p>
    <w:tbl>
      <w:tblPr>
        <w:tblW w:w="5000" w:type="pct"/>
        <w:tblLook w:val="0000" w:firstRow="0" w:lastRow="0" w:firstColumn="0" w:lastColumn="0" w:noHBand="0" w:noVBand="0"/>
      </w:tblPr>
      <w:tblGrid>
        <w:gridCol w:w="1560"/>
        <w:gridCol w:w="2051"/>
        <w:gridCol w:w="2315"/>
        <w:gridCol w:w="3423"/>
        <w:gridCol w:w="841"/>
        <w:gridCol w:w="1680"/>
        <w:gridCol w:w="1744"/>
        <w:gridCol w:w="1738"/>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10" w:name="__RefHeading___Toc467003644"/>
      <w:bookmarkStart w:id="311" w:name="_Toc467974913"/>
      <w:bookmarkEnd w:id="310"/>
      <w:r>
        <w:t xml:space="preserve">Tabela </w:t>
      </w:r>
      <w:fldSimple w:instr=" SEQ Tabela \* ARABIC ">
        <w:r w:rsidR="00AC0320">
          <w:rPr>
            <w:noProof/>
          </w:rPr>
          <w:t>13</w:t>
        </w:r>
      </w:fldSimple>
      <w:r>
        <w:t xml:space="preserve"> – Tabela Itinerario</w:t>
      </w:r>
      <w:bookmarkEnd w:id="311"/>
    </w:p>
    <w:p w:rsidR="00B4012D" w:rsidRDefault="00B4012D" w:rsidP="00143511">
      <w:pPr>
        <w:pageBreakBefore/>
        <w:ind w:firstLine="0"/>
        <w:rPr>
          <w:szCs w:val="22"/>
        </w:rPr>
      </w:pPr>
    </w:p>
    <w:tbl>
      <w:tblPr>
        <w:tblW w:w="5000" w:type="pct"/>
        <w:tblLook w:val="0000" w:firstRow="0" w:lastRow="0" w:firstColumn="0" w:lastColumn="0" w:noHBand="0" w:noVBand="0"/>
      </w:tblPr>
      <w:tblGrid>
        <w:gridCol w:w="1671"/>
        <w:gridCol w:w="1671"/>
        <w:gridCol w:w="2349"/>
        <w:gridCol w:w="3942"/>
        <w:gridCol w:w="952"/>
        <w:gridCol w:w="1590"/>
        <w:gridCol w:w="1590"/>
        <w:gridCol w:w="1587"/>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12" w:name="__RefHeading___Toc467003645"/>
      <w:bookmarkStart w:id="313" w:name="_Toc467974914"/>
      <w:bookmarkEnd w:id="312"/>
      <w:r>
        <w:t xml:space="preserve">Tabela </w:t>
      </w:r>
      <w:fldSimple w:instr=" SEQ Tabela \* ARABIC ">
        <w:r w:rsidR="00AC0320">
          <w:rPr>
            <w:noProof/>
          </w:rPr>
          <w:t>14</w:t>
        </w:r>
      </w:fldSimple>
      <w:r>
        <w:t xml:space="preserve"> – Tabela ComboioLugar</w:t>
      </w:r>
      <w:bookmarkEnd w:id="313"/>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339"/>
        <w:gridCol w:w="3936"/>
        <w:gridCol w:w="946"/>
        <w:gridCol w:w="1584"/>
        <w:gridCol w:w="1584"/>
        <w:gridCol w:w="1584"/>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2"/>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14" w:name="_Toc467974915"/>
      <w:r>
        <w:t xml:space="preserve">Tabela </w:t>
      </w:r>
      <w:fldSimple w:instr=" SEQ Tabela \* ARABIC ">
        <w:r w:rsidR="00AC0320">
          <w:rPr>
            <w:noProof/>
          </w:rPr>
          <w:t>15</w:t>
        </w:r>
      </w:fldSimple>
      <w:r>
        <w:t xml:space="preserve"> – Tabela ReservaBilhete</w:t>
      </w:r>
      <w:bookmarkEnd w:id="314"/>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392E" w:rsidRDefault="0060392E" w:rsidP="00DE39CD">
      <w:r>
        <w:separator/>
      </w:r>
    </w:p>
    <w:p w:rsidR="0060392E" w:rsidRDefault="0060392E"/>
  </w:endnote>
  <w:endnote w:type="continuationSeparator" w:id="0">
    <w:p w:rsidR="0060392E" w:rsidRDefault="0060392E" w:rsidP="00DE39CD">
      <w:r>
        <w:continuationSeparator/>
      </w:r>
    </w:p>
    <w:p w:rsidR="0060392E" w:rsidRDefault="006039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482BFC" w:rsidRDefault="00482BFC"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AC0320">
      <w:rPr>
        <w:rStyle w:val="Nmerodepgina"/>
        <w:noProof/>
      </w:rPr>
      <w:t>vi</w:t>
    </w:r>
    <w:r>
      <w:rPr>
        <w:rStyle w:val="Nmerodepgina"/>
      </w:rPr>
      <w:fldChar w:fldCharType="end"/>
    </w:r>
  </w:p>
  <w:p w:rsidR="00482BFC" w:rsidRDefault="00482BFC"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AC0320">
      <w:rPr>
        <w:rStyle w:val="Nmerodepgina"/>
        <w:noProof/>
      </w:rPr>
      <w:t>34</w:t>
    </w:r>
    <w:r>
      <w:rPr>
        <w:rStyle w:val="Nmerodepgina"/>
      </w:rPr>
      <w:fldChar w:fldCharType="end"/>
    </w:r>
  </w:p>
  <w:p w:rsidR="00482BFC" w:rsidRDefault="00482BFC" w:rsidP="00DE39CD">
    <w:pPr>
      <w:pStyle w:val="Rodap"/>
    </w:pPr>
  </w:p>
  <w:p w:rsidR="00482BFC" w:rsidRDefault="00482BFC"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pPr>
      <w:pStyle w:val="Rodap"/>
    </w:pPr>
    <w:r>
      <w:rPr>
        <w:rStyle w:val="Nmerodepgina"/>
      </w:rPr>
      <w:fldChar w:fldCharType="begin"/>
    </w:r>
    <w:r>
      <w:rPr>
        <w:rStyle w:val="Nmerodepgina"/>
      </w:rPr>
      <w:instrText xml:space="preserve"> PAGE </w:instrText>
    </w:r>
    <w:r>
      <w:rPr>
        <w:rStyle w:val="Nmerodepgina"/>
      </w:rPr>
      <w:fldChar w:fldCharType="separate"/>
    </w:r>
    <w:r w:rsidR="00AC0320">
      <w:rPr>
        <w:rStyle w:val="Nmerodepgina"/>
        <w:noProof/>
      </w:rPr>
      <w:t>54</w:t>
    </w:r>
    <w:r>
      <w:rPr>
        <w:rStyle w:val="Nmerodepgina"/>
      </w:rPr>
      <w:fldChar w:fldCharType="end"/>
    </w:r>
  </w:p>
  <w:p w:rsidR="00482BFC" w:rsidRDefault="00482BFC">
    <w:pPr>
      <w:pStyle w:val="Rodap"/>
    </w:pPr>
  </w:p>
  <w:p w:rsidR="00482BFC" w:rsidRDefault="00482BF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AC0320">
      <w:rPr>
        <w:rStyle w:val="Nmerodepgina"/>
        <w:noProof/>
      </w:rPr>
      <w:t>62</w:t>
    </w:r>
    <w:r>
      <w:rPr>
        <w:rStyle w:val="Nmerodepgina"/>
      </w:rPr>
      <w:fldChar w:fldCharType="end"/>
    </w:r>
  </w:p>
  <w:p w:rsidR="00482BFC" w:rsidRDefault="00482BFC" w:rsidP="00DE39CD">
    <w:pPr>
      <w:pStyle w:val="Rodap"/>
    </w:pPr>
  </w:p>
  <w:p w:rsidR="00482BFC" w:rsidRDefault="00482BFC"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392E" w:rsidRDefault="0060392E" w:rsidP="00DE39CD">
      <w:r>
        <w:separator/>
      </w:r>
    </w:p>
    <w:p w:rsidR="0060392E" w:rsidRDefault="0060392E"/>
  </w:footnote>
  <w:footnote w:type="continuationSeparator" w:id="0">
    <w:p w:rsidR="0060392E" w:rsidRDefault="0060392E" w:rsidP="00DE39CD">
      <w:r>
        <w:continuationSeparator/>
      </w:r>
    </w:p>
    <w:p w:rsidR="0060392E" w:rsidRDefault="0060392E"/>
  </w:footnote>
  <w:footnote w:id="1">
    <w:p w:rsidR="00482BFC" w:rsidRDefault="00482BFC">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482BFC" w:rsidRDefault="00482BFC">
      <w:pPr>
        <w:pStyle w:val="Textodenotaderodap"/>
      </w:pPr>
      <w:r>
        <w:rPr>
          <w:rStyle w:val="Refdenotaderodap"/>
        </w:rPr>
        <w:footnoteRef/>
      </w:r>
      <w:r>
        <w:t xml:space="preserve"> Alguns índices são sobre dois atributos, nomeadamente NroComboio e NroLugar (chave estrageira)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BFC" w:rsidRDefault="00482BFC"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name w:val="WW8Num9"/>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7"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1"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5"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7"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2"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6"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7"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0"/>
  </w:num>
  <w:num w:numId="2">
    <w:abstractNumId w:val="26"/>
  </w:num>
  <w:num w:numId="3">
    <w:abstractNumId w:val="19"/>
  </w:num>
  <w:num w:numId="4">
    <w:abstractNumId w:val="45"/>
  </w:num>
  <w:num w:numId="5">
    <w:abstractNumId w:val="18"/>
  </w:num>
  <w:num w:numId="6">
    <w:abstractNumId w:val="39"/>
  </w:num>
  <w:num w:numId="7">
    <w:abstractNumId w:val="22"/>
  </w:num>
  <w:num w:numId="8">
    <w:abstractNumId w:val="21"/>
  </w:num>
  <w:num w:numId="9">
    <w:abstractNumId w:val="36"/>
  </w:num>
  <w:num w:numId="10">
    <w:abstractNumId w:val="43"/>
  </w:num>
  <w:num w:numId="11">
    <w:abstractNumId w:val="25"/>
  </w:num>
  <w:num w:numId="12">
    <w:abstractNumId w:val="38"/>
  </w:num>
  <w:num w:numId="13">
    <w:abstractNumId w:val="32"/>
  </w:num>
  <w:num w:numId="14">
    <w:abstractNumId w:val="17"/>
  </w:num>
  <w:num w:numId="15">
    <w:abstractNumId w:val="16"/>
  </w:num>
  <w:num w:numId="16">
    <w:abstractNumId w:val="33"/>
  </w:num>
  <w:num w:numId="17">
    <w:abstractNumId w:val="28"/>
  </w:num>
  <w:num w:numId="18">
    <w:abstractNumId w:val="46"/>
  </w:num>
  <w:num w:numId="19">
    <w:abstractNumId w:val="31"/>
  </w:num>
  <w:num w:numId="20">
    <w:abstractNumId w:val="40"/>
  </w:num>
  <w:num w:numId="21">
    <w:abstractNumId w:val="48"/>
  </w:num>
  <w:num w:numId="22">
    <w:abstractNumId w:val="44"/>
  </w:num>
  <w:num w:numId="23">
    <w:abstractNumId w:val="29"/>
  </w:num>
  <w:num w:numId="24">
    <w:abstractNumId w:val="34"/>
  </w:num>
  <w:num w:numId="25">
    <w:abstractNumId w:val="47"/>
  </w:num>
  <w:num w:numId="26">
    <w:abstractNumId w:val="41"/>
  </w:num>
  <w:num w:numId="27">
    <w:abstractNumId w:val="23"/>
  </w:num>
  <w:num w:numId="28">
    <w:abstractNumId w:val="37"/>
  </w:num>
  <w:num w:numId="29">
    <w:abstractNumId w:val="24"/>
  </w:num>
  <w:num w:numId="30">
    <w:abstractNumId w:val="20"/>
  </w:num>
  <w:num w:numId="31">
    <w:abstractNumId w:val="35"/>
  </w:num>
  <w:num w:numId="32">
    <w:abstractNumId w:val="42"/>
  </w:num>
  <w:num w:numId="33">
    <w:abstractNumId w:val="15"/>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53371"/>
    <w:rsid w:val="000061EF"/>
    <w:rsid w:val="0002216B"/>
    <w:rsid w:val="0002281D"/>
    <w:rsid w:val="00022B2B"/>
    <w:rsid w:val="00034490"/>
    <w:rsid w:val="000602B6"/>
    <w:rsid w:val="000850AF"/>
    <w:rsid w:val="00085DCD"/>
    <w:rsid w:val="000A58C6"/>
    <w:rsid w:val="000E77E1"/>
    <w:rsid w:val="00104074"/>
    <w:rsid w:val="00106120"/>
    <w:rsid w:val="00122F98"/>
    <w:rsid w:val="001323DC"/>
    <w:rsid w:val="0013443E"/>
    <w:rsid w:val="00135652"/>
    <w:rsid w:val="00143511"/>
    <w:rsid w:val="001438D3"/>
    <w:rsid w:val="0014662A"/>
    <w:rsid w:val="00155BB4"/>
    <w:rsid w:val="00161F33"/>
    <w:rsid w:val="00167906"/>
    <w:rsid w:val="00170D9F"/>
    <w:rsid w:val="001762F2"/>
    <w:rsid w:val="001840B5"/>
    <w:rsid w:val="001A2210"/>
    <w:rsid w:val="001B7592"/>
    <w:rsid w:val="00200574"/>
    <w:rsid w:val="002057BF"/>
    <w:rsid w:val="00207BBC"/>
    <w:rsid w:val="00212923"/>
    <w:rsid w:val="00220FE9"/>
    <w:rsid w:val="002261A3"/>
    <w:rsid w:val="002316BF"/>
    <w:rsid w:val="00237476"/>
    <w:rsid w:val="002435F3"/>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F1CB4"/>
    <w:rsid w:val="0030084F"/>
    <w:rsid w:val="0030093A"/>
    <w:rsid w:val="00301CA3"/>
    <w:rsid w:val="00303F32"/>
    <w:rsid w:val="0032312A"/>
    <w:rsid w:val="0033288A"/>
    <w:rsid w:val="00365AE7"/>
    <w:rsid w:val="00381DDF"/>
    <w:rsid w:val="00387D6F"/>
    <w:rsid w:val="00391242"/>
    <w:rsid w:val="00391F2F"/>
    <w:rsid w:val="0039704E"/>
    <w:rsid w:val="003A2DA8"/>
    <w:rsid w:val="003B35C8"/>
    <w:rsid w:val="003B52DF"/>
    <w:rsid w:val="003D5F96"/>
    <w:rsid w:val="003E06CC"/>
    <w:rsid w:val="003E75F5"/>
    <w:rsid w:val="003F10F2"/>
    <w:rsid w:val="003F4D45"/>
    <w:rsid w:val="003F5790"/>
    <w:rsid w:val="00401E11"/>
    <w:rsid w:val="00406285"/>
    <w:rsid w:val="00407F24"/>
    <w:rsid w:val="00420DE0"/>
    <w:rsid w:val="004219FE"/>
    <w:rsid w:val="00425E6B"/>
    <w:rsid w:val="00431407"/>
    <w:rsid w:val="004345DD"/>
    <w:rsid w:val="00435CFC"/>
    <w:rsid w:val="00442298"/>
    <w:rsid w:val="004549D9"/>
    <w:rsid w:val="004634E6"/>
    <w:rsid w:val="004638A8"/>
    <w:rsid w:val="00472F29"/>
    <w:rsid w:val="004769EA"/>
    <w:rsid w:val="00482BFC"/>
    <w:rsid w:val="0048564B"/>
    <w:rsid w:val="004A085D"/>
    <w:rsid w:val="004A5558"/>
    <w:rsid w:val="004B323F"/>
    <w:rsid w:val="004C0EF8"/>
    <w:rsid w:val="004D308A"/>
    <w:rsid w:val="004D3107"/>
    <w:rsid w:val="004D42A9"/>
    <w:rsid w:val="004E4225"/>
    <w:rsid w:val="004E69E2"/>
    <w:rsid w:val="005015E9"/>
    <w:rsid w:val="00501D4A"/>
    <w:rsid w:val="00515E5D"/>
    <w:rsid w:val="00524BE6"/>
    <w:rsid w:val="00536094"/>
    <w:rsid w:val="005541E4"/>
    <w:rsid w:val="005562F8"/>
    <w:rsid w:val="00557D02"/>
    <w:rsid w:val="005701E7"/>
    <w:rsid w:val="005763E7"/>
    <w:rsid w:val="00585E9C"/>
    <w:rsid w:val="00593202"/>
    <w:rsid w:val="00596C3E"/>
    <w:rsid w:val="00596DF9"/>
    <w:rsid w:val="005B0AB3"/>
    <w:rsid w:val="005B142E"/>
    <w:rsid w:val="005E0B6B"/>
    <w:rsid w:val="005E257A"/>
    <w:rsid w:val="0060392E"/>
    <w:rsid w:val="006059F4"/>
    <w:rsid w:val="00615D1A"/>
    <w:rsid w:val="00626C11"/>
    <w:rsid w:val="00631072"/>
    <w:rsid w:val="00631234"/>
    <w:rsid w:val="00640BA2"/>
    <w:rsid w:val="0065035C"/>
    <w:rsid w:val="0065251D"/>
    <w:rsid w:val="00652E1D"/>
    <w:rsid w:val="00655188"/>
    <w:rsid w:val="0065625E"/>
    <w:rsid w:val="006571D5"/>
    <w:rsid w:val="00666AB6"/>
    <w:rsid w:val="00684B99"/>
    <w:rsid w:val="006934D2"/>
    <w:rsid w:val="00696183"/>
    <w:rsid w:val="00696F1C"/>
    <w:rsid w:val="006B0F37"/>
    <w:rsid w:val="006B7254"/>
    <w:rsid w:val="006C19E5"/>
    <w:rsid w:val="006C6EDF"/>
    <w:rsid w:val="006C7629"/>
    <w:rsid w:val="006D28D7"/>
    <w:rsid w:val="006D5A84"/>
    <w:rsid w:val="006E4DB2"/>
    <w:rsid w:val="0070099A"/>
    <w:rsid w:val="00711A3B"/>
    <w:rsid w:val="007268E8"/>
    <w:rsid w:val="007272B9"/>
    <w:rsid w:val="00746288"/>
    <w:rsid w:val="00752814"/>
    <w:rsid w:val="007551A8"/>
    <w:rsid w:val="0077287F"/>
    <w:rsid w:val="00773546"/>
    <w:rsid w:val="00774BCA"/>
    <w:rsid w:val="00781520"/>
    <w:rsid w:val="007C0ABD"/>
    <w:rsid w:val="007D5AB5"/>
    <w:rsid w:val="007D7D17"/>
    <w:rsid w:val="007E57B9"/>
    <w:rsid w:val="007F2895"/>
    <w:rsid w:val="008218F9"/>
    <w:rsid w:val="0082307D"/>
    <w:rsid w:val="008262E5"/>
    <w:rsid w:val="00840AAD"/>
    <w:rsid w:val="00841BD7"/>
    <w:rsid w:val="008446BD"/>
    <w:rsid w:val="00853371"/>
    <w:rsid w:val="00857C0D"/>
    <w:rsid w:val="008705DF"/>
    <w:rsid w:val="0087456E"/>
    <w:rsid w:val="00874964"/>
    <w:rsid w:val="00884C71"/>
    <w:rsid w:val="00886ED9"/>
    <w:rsid w:val="00890673"/>
    <w:rsid w:val="008957CD"/>
    <w:rsid w:val="008A302F"/>
    <w:rsid w:val="008B5E16"/>
    <w:rsid w:val="008C164C"/>
    <w:rsid w:val="008C7A3F"/>
    <w:rsid w:val="008D2AC6"/>
    <w:rsid w:val="008D3C66"/>
    <w:rsid w:val="008D5661"/>
    <w:rsid w:val="008D5A18"/>
    <w:rsid w:val="00903E19"/>
    <w:rsid w:val="00904781"/>
    <w:rsid w:val="00915BB5"/>
    <w:rsid w:val="0091677B"/>
    <w:rsid w:val="00934CAA"/>
    <w:rsid w:val="0093797B"/>
    <w:rsid w:val="00952F18"/>
    <w:rsid w:val="00953DF6"/>
    <w:rsid w:val="00957229"/>
    <w:rsid w:val="009605B3"/>
    <w:rsid w:val="00963E1E"/>
    <w:rsid w:val="009664E8"/>
    <w:rsid w:val="00994D4A"/>
    <w:rsid w:val="00997053"/>
    <w:rsid w:val="009A0B08"/>
    <w:rsid w:val="009B49FB"/>
    <w:rsid w:val="009E0FD2"/>
    <w:rsid w:val="00A04832"/>
    <w:rsid w:val="00A247BD"/>
    <w:rsid w:val="00A26AD5"/>
    <w:rsid w:val="00A2778F"/>
    <w:rsid w:val="00A33C98"/>
    <w:rsid w:val="00A34FD1"/>
    <w:rsid w:val="00A47AC2"/>
    <w:rsid w:val="00A502B0"/>
    <w:rsid w:val="00A62D67"/>
    <w:rsid w:val="00A6359F"/>
    <w:rsid w:val="00A63D3A"/>
    <w:rsid w:val="00A66D3D"/>
    <w:rsid w:val="00A777F7"/>
    <w:rsid w:val="00A831B0"/>
    <w:rsid w:val="00A97D2B"/>
    <w:rsid w:val="00AA5039"/>
    <w:rsid w:val="00AA79BD"/>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7759"/>
    <w:rsid w:val="00BA1363"/>
    <w:rsid w:val="00BB2349"/>
    <w:rsid w:val="00BB7700"/>
    <w:rsid w:val="00BC7F64"/>
    <w:rsid w:val="00BD0273"/>
    <w:rsid w:val="00BD4A43"/>
    <w:rsid w:val="00BE246F"/>
    <w:rsid w:val="00C1310C"/>
    <w:rsid w:val="00C318F5"/>
    <w:rsid w:val="00C45755"/>
    <w:rsid w:val="00C61C78"/>
    <w:rsid w:val="00C75725"/>
    <w:rsid w:val="00C8481B"/>
    <w:rsid w:val="00C92D7C"/>
    <w:rsid w:val="00C95A63"/>
    <w:rsid w:val="00CA052E"/>
    <w:rsid w:val="00CA2253"/>
    <w:rsid w:val="00CA468E"/>
    <w:rsid w:val="00CD12D4"/>
    <w:rsid w:val="00CD663E"/>
    <w:rsid w:val="00D21C8D"/>
    <w:rsid w:val="00D400A5"/>
    <w:rsid w:val="00D441F9"/>
    <w:rsid w:val="00D55C9E"/>
    <w:rsid w:val="00D57B2A"/>
    <w:rsid w:val="00D644F7"/>
    <w:rsid w:val="00D7647B"/>
    <w:rsid w:val="00D842FF"/>
    <w:rsid w:val="00D91F4B"/>
    <w:rsid w:val="00D935B5"/>
    <w:rsid w:val="00D96D69"/>
    <w:rsid w:val="00DB5D84"/>
    <w:rsid w:val="00DC1EFB"/>
    <w:rsid w:val="00DC283C"/>
    <w:rsid w:val="00DD018F"/>
    <w:rsid w:val="00DD1757"/>
    <w:rsid w:val="00DE012B"/>
    <w:rsid w:val="00DE106A"/>
    <w:rsid w:val="00DE2AC8"/>
    <w:rsid w:val="00DE39CD"/>
    <w:rsid w:val="00DE3FD7"/>
    <w:rsid w:val="00DE46AE"/>
    <w:rsid w:val="00E0075A"/>
    <w:rsid w:val="00E10745"/>
    <w:rsid w:val="00E23083"/>
    <w:rsid w:val="00E23BC8"/>
    <w:rsid w:val="00E33AF8"/>
    <w:rsid w:val="00E40349"/>
    <w:rsid w:val="00E43E63"/>
    <w:rsid w:val="00E476EF"/>
    <w:rsid w:val="00E61BED"/>
    <w:rsid w:val="00E71081"/>
    <w:rsid w:val="00E750BF"/>
    <w:rsid w:val="00E830B4"/>
    <w:rsid w:val="00E90120"/>
    <w:rsid w:val="00E9646F"/>
    <w:rsid w:val="00EA1158"/>
    <w:rsid w:val="00EA2816"/>
    <w:rsid w:val="00EA521B"/>
    <w:rsid w:val="00EC006B"/>
    <w:rsid w:val="00EC2A77"/>
    <w:rsid w:val="00EC2B31"/>
    <w:rsid w:val="00EF6D3B"/>
    <w:rsid w:val="00F0425B"/>
    <w:rsid w:val="00F115EF"/>
    <w:rsid w:val="00F12148"/>
    <w:rsid w:val="00F12D93"/>
    <w:rsid w:val="00F25DBD"/>
    <w:rsid w:val="00F26E0F"/>
    <w:rsid w:val="00F733BE"/>
    <w:rsid w:val="00F9320A"/>
    <w:rsid w:val="00F96F84"/>
    <w:rsid w:val="00F97BA7"/>
    <w:rsid w:val="00F97EEB"/>
    <w:rsid w:val="00FA0D55"/>
    <w:rsid w:val="00FA43F3"/>
    <w:rsid w:val="00FA71F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3EA03A93"/>
  <w14:defaultImageDpi w14:val="300"/>
  <w15:chartTrackingRefBased/>
  <w15:docId w15:val="{97CFEA01-7C89-4A06-806B-4E7C442E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header" Target="header7.xml"/></Relationships>
</file>

<file path=word/theme/theme1.xml><?xml version="1.0" encoding="utf-8"?>
<a:theme xmlns:a="http://schemas.openxmlformats.org/drawingml/2006/main" name="Tema do Office">
  <a:themeElements>
    <a:clrScheme name="Office">
      <a:dk1>
        <a:sysClr val="windowText" lastClr="646464"/>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CFF28-1703-4BD1-ADAA-3EB955780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Pages>
  <Words>12379</Words>
  <Characters>66848</Characters>
  <Application>Microsoft Office Word</Application>
  <DocSecurity>0</DocSecurity>
  <Lines>557</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79069</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Plácido Gomes Pereira</cp:lastModifiedBy>
  <cp:revision>41</cp:revision>
  <cp:lastPrinted>2016-11-27T02:23:00Z</cp:lastPrinted>
  <dcterms:created xsi:type="dcterms:W3CDTF">2016-11-25T20:16:00Z</dcterms:created>
  <dcterms:modified xsi:type="dcterms:W3CDTF">2016-11-27T02:24:00Z</dcterms:modified>
</cp:coreProperties>
</file>