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206A95" w:rsidP="00DE39CD">
      <w:pPr>
        <w:pStyle w:val="Cabealho"/>
        <w:rPr>
          <w:rFonts w:ascii="Calibri" w:hAnsi="Calibri"/>
          <w:noProof/>
        </w:rPr>
      </w:pPr>
      <w:r>
        <w:rPr>
          <w:noProof/>
          <w:lang w:eastAsia="pt-PT"/>
        </w:rPr>
        <mc:AlternateContent>
          <mc:Choice Requires="wps">
            <w:drawing>
              <wp:anchor distT="0" distB="0" distL="114300" distR="114300" simplePos="0" relativeHeight="25166284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5D2B02" id="Rectangle 1" o:spid="_x0000_s1026" style="position:absolute;margin-left:-90pt;margin-top:-117pt;width:2in;height:90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" fillcolor="#76923c" stroked="f" strokecolor="#4a7ebb">
                <v:shadow on="t" opacity="22936f" origin=",.5" offset="0,.63889mm"/>
              </v:rect>
            </w:pict>
          </mc:Fallback>
        </mc:AlternateContent>
      </w:r>
    </w:p>
    <w:p w:rsidR="003E75F5" w:rsidRPr="00C1310C" w:rsidRDefault="003E75F5" w:rsidP="00DE39CD"/>
    <w:p w:rsidR="003E75F5" w:rsidRPr="00C1310C" w:rsidRDefault="00206A95" w:rsidP="00DE39CD">
      <w:r>
        <w:rPr>
          <w:noProof/>
          <w:lang w:eastAsia="pt-PT"/>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25"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1584" behindDoc="0" locked="0" layoutInCell="1" allowOverlap="1">
                <wp:simplePos x="0" y="0"/>
                <wp:positionH relativeFrom="column">
                  <wp:posOffset>1143000</wp:posOffset>
                </wp:positionH>
                <wp:positionV relativeFrom="paragraph">
                  <wp:posOffset>906780</wp:posOffset>
                </wp:positionV>
                <wp:extent cx="4000500" cy="2066925"/>
                <wp:effectExtent l="3810" t="0" r="0" b="127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KtQIAALs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" filled="f" stroked="f">
                <v:textbox>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v:textbox>
              </v:shape>
            </w:pict>
          </mc:Fallback>
        </mc:AlternateConten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mc:AlternateContent>
          <mc:Choice Requires="wps">
            <w:drawing>
              <wp:anchor distT="0" distB="0" distL="114300" distR="114300" simplePos="0" relativeHeight="251652608" behindDoc="0" locked="0" layoutInCell="1" allowOverlap="1">
                <wp:simplePos x="0" y="0"/>
                <wp:positionH relativeFrom="column">
                  <wp:posOffset>1143000</wp:posOffset>
                </wp:positionH>
                <wp:positionV relativeFrom="paragraph">
                  <wp:posOffset>85090</wp:posOffset>
                </wp:positionV>
                <wp:extent cx="4343400" cy="514350"/>
                <wp:effectExtent l="3810" t="0" r="0" b="381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5015E9">
                            <w:pPr>
                              <w:ind w:firstLine="0"/>
                            </w:pPr>
                            <w:r>
                              <w:t xml:space="preserve">Gestão de dados das reservas da agência de viagens </w:t>
                            </w:r>
                            <w:r w:rsidRPr="00F96F84">
                              <w:rPr>
                                <w:i/>
                              </w:rPr>
                              <w:t>Antunes &amp; Bastos, Lda.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" filled="f" stroked="f">
                <v:textbox>
                  <w:txbxContent>
                    <w:p w:rsidR="00AB2A6A" w:rsidRPr="00C1310C" w:rsidRDefault="00AB2A6A" w:rsidP="005015E9">
                      <w:pPr>
                        <w:ind w:firstLine="0"/>
                      </w:pPr>
                      <w:r>
                        <w:t xml:space="preserve">Gestão de dados das reservas da agência de viagens </w:t>
                      </w:r>
                      <w:r w:rsidRPr="00F96F84">
                        <w:rPr>
                          <w:i/>
                        </w:rPr>
                        <w:t>Antunes &amp; Bastos, Lda.</w:t>
                      </w:r>
                    </w:p>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184150</wp:posOffset>
                </wp:positionV>
                <wp:extent cx="3314700" cy="1085215"/>
                <wp:effectExtent l="3810" t="1905"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8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UNuw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" filled="f" stroked="f">
                <v:textbox>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-286385</wp:posOffset>
                </wp:positionH>
                <wp:positionV relativeFrom="paragraph">
                  <wp:posOffset>216535</wp:posOffset>
                </wp:positionV>
                <wp:extent cx="2286000" cy="1828800"/>
                <wp:effectExtent l="3175" t="3175" r="0" b="0"/>
                <wp:wrapTight wrapText="bothSides">
                  <wp:wrapPolygon edited="0">
                    <wp:start x="0" y="0"/>
                    <wp:lineTo x="21600" y="0"/>
                    <wp:lineTo x="21600" y="21600"/>
                    <wp:lineTo x="0" y="21600"/>
                    <wp:lineTo x="0" y="0"/>
                  </wp:wrapPolygon>
                </wp:wrapTight>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22.55pt;margin-top:17.05pt;width:180pt;height:2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" filled="f" stroked="f">
                <v:textbox inset=",7.2pt,,7.2pt">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mc:Fallback>
        </mc:AlternateContent>
      </w:r>
    </w:p>
    <w:p w:rsidR="00A66D3D" w:rsidRPr="00C1310C" w:rsidRDefault="00A66D3D" w:rsidP="00DE39CD"/>
    <w:p w:rsidR="00A66D3D" w:rsidRPr="00C1310C" w:rsidRDefault="00A66D3D" w:rsidP="00DE39CD"/>
    <w:p w:rsidR="003E75F5" w:rsidRPr="00C1310C" w:rsidRDefault="003E75F5" w:rsidP="00DE39CD">
      <w:r w:rsidRPr="00C1310C">
        <w:br w:type="page"/>
      </w:r>
      <w:r w:rsidR="00206A95">
        <w:rPr>
          <w:noProof/>
          <w:lang w:eastAsia="pt-PT"/>
        </w:rPr>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17780</wp:posOffset>
                </wp:positionV>
                <wp:extent cx="2743200" cy="2358390"/>
                <wp:effectExtent l="3810" t="381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5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left:0;text-align:left;margin-left:210.75pt;margin-top:1.4pt;width:3in;height:185.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206A95" w:rsidP="00DE39CD">
      <w:pPr>
        <w:rPr>
          <w:rFonts w:cs="Arial"/>
        </w:rPr>
      </w:pPr>
      <w:r>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5402580</wp:posOffset>
                </wp:positionV>
                <wp:extent cx="3314700" cy="1064895"/>
                <wp:effectExtent l="381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left:0;text-align:left;margin-left:12pt;margin-top:425.4pt;width:261pt;height:83.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lGuQ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" filled="f" stroked="f">
                <v:textbox>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206A95" w:rsidP="00DE39CD">
      <w:r>
        <w:rPr>
          <w:noProof/>
          <w:lang w:eastAsia="pt-PT"/>
        </w:rPr>
        <mc:AlternateContent>
          <mc:Choice Requires="wps">
            <w:drawing>
              <wp:anchor distT="0" distB="0" distL="114300" distR="114300" simplePos="0" relativeHeight="251654656" behindDoc="0" locked="0" layoutInCell="1" allowOverlap="1">
                <wp:simplePos x="0" y="0"/>
                <wp:positionH relativeFrom="column">
                  <wp:posOffset>152400</wp:posOffset>
                </wp:positionH>
                <wp:positionV relativeFrom="paragraph">
                  <wp:posOffset>36830</wp:posOffset>
                </wp:positionV>
                <wp:extent cx="5006340" cy="342900"/>
                <wp:effectExtent l="3810" t="0" r="0" b="4445"/>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2.9pt;width:39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" filled="f" stroked="f">
                <v:textbox>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055282"/>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055283"/>
      <w:r>
        <w:lastRenderedPageBreak/>
        <w:t>Índice</w:t>
      </w:r>
      <w:bookmarkEnd w:id="2"/>
    </w:p>
    <w:p w:rsidR="000B19AD" w:rsidRPr="00DF2DA4"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8055282" w:history="1">
        <w:r w:rsidR="000B19AD" w:rsidRPr="00BA3979">
          <w:rPr>
            <w:rStyle w:val="Hiperligao"/>
            <w:noProof/>
          </w:rPr>
          <w:t>Resumo</w:t>
        </w:r>
        <w:r w:rsidR="000B19AD">
          <w:rPr>
            <w:noProof/>
            <w:webHidden/>
          </w:rPr>
          <w:tab/>
        </w:r>
        <w:r w:rsidR="000B19AD">
          <w:rPr>
            <w:noProof/>
            <w:webHidden/>
          </w:rPr>
          <w:fldChar w:fldCharType="begin"/>
        </w:r>
        <w:r w:rsidR="000B19AD">
          <w:rPr>
            <w:noProof/>
            <w:webHidden/>
          </w:rPr>
          <w:instrText xml:space="preserve"> PAGEREF _Toc468055282 \h </w:instrText>
        </w:r>
        <w:r w:rsidR="000B19AD">
          <w:rPr>
            <w:noProof/>
            <w:webHidden/>
          </w:rPr>
        </w:r>
        <w:r w:rsidR="000B19AD">
          <w:rPr>
            <w:noProof/>
            <w:webHidden/>
          </w:rPr>
          <w:fldChar w:fldCharType="separate"/>
        </w:r>
        <w:r w:rsidR="0014275B">
          <w:rPr>
            <w:noProof/>
            <w:webHidden/>
          </w:rPr>
          <w:t>i</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283" w:history="1">
        <w:r w:rsidR="000B19AD" w:rsidRPr="00BA3979">
          <w:rPr>
            <w:rStyle w:val="Hiperligao"/>
            <w:noProof/>
          </w:rPr>
          <w:t>Índice</w:t>
        </w:r>
        <w:r w:rsidR="000B19AD">
          <w:rPr>
            <w:noProof/>
            <w:webHidden/>
          </w:rPr>
          <w:tab/>
        </w:r>
        <w:r w:rsidR="000B19AD">
          <w:rPr>
            <w:noProof/>
            <w:webHidden/>
          </w:rPr>
          <w:fldChar w:fldCharType="begin"/>
        </w:r>
        <w:r w:rsidR="000B19AD">
          <w:rPr>
            <w:noProof/>
            <w:webHidden/>
          </w:rPr>
          <w:instrText xml:space="preserve"> PAGEREF _Toc468055283 \h </w:instrText>
        </w:r>
        <w:r w:rsidR="000B19AD">
          <w:rPr>
            <w:noProof/>
            <w:webHidden/>
          </w:rPr>
        </w:r>
        <w:r w:rsidR="000B19AD">
          <w:rPr>
            <w:noProof/>
            <w:webHidden/>
          </w:rPr>
          <w:fldChar w:fldCharType="separate"/>
        </w:r>
        <w:r w:rsidR="0014275B">
          <w:rPr>
            <w:noProof/>
            <w:webHidden/>
          </w:rPr>
          <w:t>ii</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84" w:history="1">
        <w:r w:rsidR="000B19AD" w:rsidRPr="00BA3979">
          <w:rPr>
            <w:rStyle w:val="Hiperligao"/>
            <w:noProof/>
          </w:rPr>
          <w:t>Índice de Figuras</w:t>
        </w:r>
        <w:r w:rsidR="000B19AD">
          <w:rPr>
            <w:noProof/>
            <w:webHidden/>
          </w:rPr>
          <w:tab/>
        </w:r>
        <w:r w:rsidR="000B19AD">
          <w:rPr>
            <w:noProof/>
            <w:webHidden/>
          </w:rPr>
          <w:fldChar w:fldCharType="begin"/>
        </w:r>
        <w:r w:rsidR="000B19AD">
          <w:rPr>
            <w:noProof/>
            <w:webHidden/>
          </w:rPr>
          <w:instrText xml:space="preserve"> PAGEREF _Toc468055284 \h </w:instrText>
        </w:r>
        <w:r w:rsidR="000B19AD">
          <w:rPr>
            <w:noProof/>
            <w:webHidden/>
          </w:rPr>
        </w:r>
        <w:r w:rsidR="000B19AD">
          <w:rPr>
            <w:noProof/>
            <w:webHidden/>
          </w:rPr>
          <w:fldChar w:fldCharType="separate"/>
        </w:r>
        <w:r w:rsidR="0014275B">
          <w:rPr>
            <w:noProof/>
            <w:webHidden/>
          </w:rPr>
          <w:t>v</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85" w:history="1">
        <w:r w:rsidR="000B19AD" w:rsidRPr="00BA3979">
          <w:rPr>
            <w:rStyle w:val="Hiperligao"/>
            <w:noProof/>
          </w:rPr>
          <w:t>Índice de Tabelas</w:t>
        </w:r>
        <w:r w:rsidR="000B19AD">
          <w:rPr>
            <w:noProof/>
            <w:webHidden/>
          </w:rPr>
          <w:tab/>
        </w:r>
        <w:r w:rsidR="000B19AD">
          <w:rPr>
            <w:noProof/>
            <w:webHidden/>
          </w:rPr>
          <w:fldChar w:fldCharType="begin"/>
        </w:r>
        <w:r w:rsidR="000B19AD">
          <w:rPr>
            <w:noProof/>
            <w:webHidden/>
          </w:rPr>
          <w:instrText xml:space="preserve"> PAGEREF _Toc468055285 \h </w:instrText>
        </w:r>
        <w:r w:rsidR="000B19AD">
          <w:rPr>
            <w:noProof/>
            <w:webHidden/>
          </w:rPr>
        </w:r>
        <w:r w:rsidR="000B19AD">
          <w:rPr>
            <w:noProof/>
            <w:webHidden/>
          </w:rPr>
          <w:fldChar w:fldCharType="separate"/>
        </w:r>
        <w:r w:rsidR="0014275B">
          <w:rPr>
            <w:noProof/>
            <w:webHidden/>
          </w:rPr>
          <w:t>vi</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286" w:history="1">
        <w:r w:rsidR="000B19AD" w:rsidRPr="00BA3979">
          <w:rPr>
            <w:rStyle w:val="Hiperligao"/>
            <w:noProof/>
          </w:rPr>
          <w:t>1. Introdução</w:t>
        </w:r>
        <w:r w:rsidR="000B19AD">
          <w:rPr>
            <w:noProof/>
            <w:webHidden/>
          </w:rPr>
          <w:tab/>
        </w:r>
        <w:r w:rsidR="000B19AD">
          <w:rPr>
            <w:noProof/>
            <w:webHidden/>
          </w:rPr>
          <w:fldChar w:fldCharType="begin"/>
        </w:r>
        <w:r w:rsidR="000B19AD">
          <w:rPr>
            <w:noProof/>
            <w:webHidden/>
          </w:rPr>
          <w:instrText xml:space="preserve"> PAGEREF _Toc468055286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87" w:history="1">
        <w:r w:rsidR="000B19AD" w:rsidRPr="00BA3979">
          <w:rPr>
            <w:rStyle w:val="Hiperligao"/>
            <w:noProof/>
          </w:rPr>
          <w:t>1.1. Contextualização</w:t>
        </w:r>
        <w:r w:rsidR="000B19AD">
          <w:rPr>
            <w:noProof/>
            <w:webHidden/>
          </w:rPr>
          <w:tab/>
        </w:r>
        <w:r w:rsidR="000B19AD">
          <w:rPr>
            <w:noProof/>
            <w:webHidden/>
          </w:rPr>
          <w:fldChar w:fldCharType="begin"/>
        </w:r>
        <w:r w:rsidR="000B19AD">
          <w:rPr>
            <w:noProof/>
            <w:webHidden/>
          </w:rPr>
          <w:instrText xml:space="preserve"> PAGEREF _Toc468055287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88" w:history="1">
        <w:r w:rsidR="000B19AD" w:rsidRPr="00BA3979">
          <w:rPr>
            <w:rStyle w:val="Hiperligao"/>
            <w:noProof/>
          </w:rPr>
          <w:t>1.2. Apresentação do Caso de Estudo</w:t>
        </w:r>
        <w:r w:rsidR="000B19AD">
          <w:rPr>
            <w:noProof/>
            <w:webHidden/>
          </w:rPr>
          <w:tab/>
        </w:r>
        <w:r w:rsidR="000B19AD">
          <w:rPr>
            <w:noProof/>
            <w:webHidden/>
          </w:rPr>
          <w:fldChar w:fldCharType="begin"/>
        </w:r>
        <w:r w:rsidR="000B19AD">
          <w:rPr>
            <w:noProof/>
            <w:webHidden/>
          </w:rPr>
          <w:instrText xml:space="preserve"> PAGEREF _Toc468055288 \h </w:instrText>
        </w:r>
        <w:r w:rsidR="000B19AD">
          <w:rPr>
            <w:noProof/>
            <w:webHidden/>
          </w:rPr>
        </w:r>
        <w:r w:rsidR="000B19AD">
          <w:rPr>
            <w:noProof/>
            <w:webHidden/>
          </w:rPr>
          <w:fldChar w:fldCharType="separate"/>
        </w:r>
        <w:r w:rsidR="0014275B">
          <w:rPr>
            <w:noProof/>
            <w:webHidden/>
          </w:rPr>
          <w:t>8</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89" w:history="1">
        <w:r w:rsidR="000B19AD" w:rsidRPr="00BA3979">
          <w:rPr>
            <w:rStyle w:val="Hiperligao"/>
            <w:noProof/>
          </w:rPr>
          <w:t>1.3. Motivação</w:t>
        </w:r>
        <w:r w:rsidR="000B19AD">
          <w:rPr>
            <w:noProof/>
            <w:webHidden/>
          </w:rPr>
          <w:tab/>
        </w:r>
        <w:r w:rsidR="000B19AD">
          <w:rPr>
            <w:noProof/>
            <w:webHidden/>
          </w:rPr>
          <w:fldChar w:fldCharType="begin"/>
        </w:r>
        <w:r w:rsidR="000B19AD">
          <w:rPr>
            <w:noProof/>
            <w:webHidden/>
          </w:rPr>
          <w:instrText xml:space="preserve"> PAGEREF _Toc468055289 \h </w:instrText>
        </w:r>
        <w:r w:rsidR="000B19AD">
          <w:rPr>
            <w:noProof/>
            <w:webHidden/>
          </w:rPr>
        </w:r>
        <w:r w:rsidR="000B19AD">
          <w:rPr>
            <w:noProof/>
            <w:webHidden/>
          </w:rPr>
          <w:fldChar w:fldCharType="separate"/>
        </w:r>
        <w:r w:rsidR="0014275B">
          <w:rPr>
            <w:noProof/>
            <w:webHidden/>
          </w:rPr>
          <w:t>9</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90" w:history="1">
        <w:r w:rsidR="000B19AD" w:rsidRPr="00BA3979">
          <w:rPr>
            <w:rStyle w:val="Hiperligao"/>
            <w:noProof/>
          </w:rPr>
          <w:t>1.4. Objetivos</w:t>
        </w:r>
        <w:r w:rsidR="000B19AD">
          <w:rPr>
            <w:noProof/>
            <w:webHidden/>
          </w:rPr>
          <w:tab/>
        </w:r>
        <w:r w:rsidR="000B19AD">
          <w:rPr>
            <w:noProof/>
            <w:webHidden/>
          </w:rPr>
          <w:fldChar w:fldCharType="begin"/>
        </w:r>
        <w:r w:rsidR="000B19AD">
          <w:rPr>
            <w:noProof/>
            <w:webHidden/>
          </w:rPr>
          <w:instrText xml:space="preserve"> PAGEREF _Toc468055290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91" w:history="1">
        <w:r w:rsidR="000B19AD" w:rsidRPr="00BA3979">
          <w:rPr>
            <w:rStyle w:val="Hiperligao"/>
            <w:noProof/>
          </w:rPr>
          <w:t>1.5. Estrutura do Relatório</w:t>
        </w:r>
        <w:r w:rsidR="000B19AD">
          <w:rPr>
            <w:noProof/>
            <w:webHidden/>
          </w:rPr>
          <w:tab/>
        </w:r>
        <w:r w:rsidR="000B19AD">
          <w:rPr>
            <w:noProof/>
            <w:webHidden/>
          </w:rPr>
          <w:fldChar w:fldCharType="begin"/>
        </w:r>
        <w:r w:rsidR="000B19AD">
          <w:rPr>
            <w:noProof/>
            <w:webHidden/>
          </w:rPr>
          <w:instrText xml:space="preserve"> PAGEREF _Toc468055291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292" w:history="1">
        <w:r w:rsidR="000B19AD" w:rsidRPr="00BA3979">
          <w:rPr>
            <w:rStyle w:val="Hiperligao"/>
            <w:noProof/>
          </w:rPr>
          <w:t>2. Modelo Concetual</w:t>
        </w:r>
        <w:r w:rsidR="000B19AD">
          <w:rPr>
            <w:noProof/>
            <w:webHidden/>
          </w:rPr>
          <w:tab/>
        </w:r>
        <w:r w:rsidR="000B19AD">
          <w:rPr>
            <w:noProof/>
            <w:webHidden/>
          </w:rPr>
          <w:fldChar w:fldCharType="begin"/>
        </w:r>
        <w:r w:rsidR="000B19AD">
          <w:rPr>
            <w:noProof/>
            <w:webHidden/>
          </w:rPr>
          <w:instrText xml:space="preserve"> PAGEREF _Toc468055292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93" w:history="1">
        <w:r w:rsidR="000B19AD" w:rsidRPr="00BA3979">
          <w:rPr>
            <w:rStyle w:val="Hiperligao"/>
            <w:noProof/>
          </w:rPr>
          <w:t>2.1. Levantamento de Requisitos</w:t>
        </w:r>
        <w:r w:rsidR="000B19AD">
          <w:rPr>
            <w:noProof/>
            <w:webHidden/>
          </w:rPr>
          <w:tab/>
        </w:r>
        <w:r w:rsidR="000B19AD">
          <w:rPr>
            <w:noProof/>
            <w:webHidden/>
          </w:rPr>
          <w:fldChar w:fldCharType="begin"/>
        </w:r>
        <w:r w:rsidR="000B19AD">
          <w:rPr>
            <w:noProof/>
            <w:webHidden/>
          </w:rPr>
          <w:instrText xml:space="preserve"> PAGEREF _Toc468055293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94" w:history="1">
        <w:r w:rsidR="000B19AD" w:rsidRPr="00BA3979">
          <w:rPr>
            <w:rStyle w:val="Hiperligao"/>
            <w:noProof/>
          </w:rPr>
          <w:t>2.2. Identificação de Entidades</w:t>
        </w:r>
        <w:r w:rsidR="000B19AD">
          <w:rPr>
            <w:noProof/>
            <w:webHidden/>
          </w:rPr>
          <w:tab/>
        </w:r>
        <w:r w:rsidR="000B19AD">
          <w:rPr>
            <w:noProof/>
            <w:webHidden/>
          </w:rPr>
          <w:fldChar w:fldCharType="begin"/>
        </w:r>
        <w:r w:rsidR="000B19AD">
          <w:rPr>
            <w:noProof/>
            <w:webHidden/>
          </w:rPr>
          <w:instrText xml:space="preserve"> PAGEREF _Toc468055294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9C756F">
      <w:pPr>
        <w:pStyle w:val="ndice3"/>
        <w:tabs>
          <w:tab w:val="left" w:pos="2244"/>
        </w:tabs>
        <w:rPr>
          <w:rFonts w:ascii="Calibri" w:hAnsi="Calibri"/>
          <w:noProof/>
          <w:szCs w:val="22"/>
          <w:lang w:eastAsia="pt-PT"/>
        </w:rPr>
      </w:pPr>
      <w:hyperlink w:anchor="_Toc468055295" w:history="1">
        <w:r w:rsidR="000B19AD" w:rsidRPr="00BA3979">
          <w:rPr>
            <w:rStyle w:val="Hiperligao"/>
            <w:noProof/>
          </w:rPr>
          <w:t>2.2.1.</w:t>
        </w:r>
        <w:r w:rsidR="000B19AD" w:rsidRPr="00DF2DA4">
          <w:rPr>
            <w:rFonts w:ascii="Calibri" w:hAnsi="Calibri"/>
            <w:noProof/>
            <w:szCs w:val="22"/>
            <w:lang w:eastAsia="pt-PT"/>
          </w:rPr>
          <w:tab/>
        </w:r>
        <w:r w:rsidR="000B19AD" w:rsidRPr="00BA3979">
          <w:rPr>
            <w:rStyle w:val="Hiperligao"/>
            <w:noProof/>
          </w:rPr>
          <w:t>Comboio</w:t>
        </w:r>
        <w:r w:rsidR="000B19AD">
          <w:rPr>
            <w:noProof/>
            <w:webHidden/>
          </w:rPr>
          <w:tab/>
        </w:r>
        <w:r w:rsidR="000B19AD">
          <w:rPr>
            <w:noProof/>
            <w:webHidden/>
          </w:rPr>
          <w:fldChar w:fldCharType="begin"/>
        </w:r>
        <w:r w:rsidR="000B19AD">
          <w:rPr>
            <w:noProof/>
            <w:webHidden/>
          </w:rPr>
          <w:instrText xml:space="preserve"> PAGEREF _Toc468055295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9C756F">
      <w:pPr>
        <w:pStyle w:val="ndice3"/>
        <w:tabs>
          <w:tab w:val="left" w:pos="2244"/>
        </w:tabs>
        <w:rPr>
          <w:rFonts w:ascii="Calibri" w:hAnsi="Calibri"/>
          <w:noProof/>
          <w:szCs w:val="22"/>
          <w:lang w:eastAsia="pt-PT"/>
        </w:rPr>
      </w:pPr>
      <w:hyperlink w:anchor="_Toc468055296" w:history="1">
        <w:r w:rsidR="000B19AD" w:rsidRPr="00BA3979">
          <w:rPr>
            <w:rStyle w:val="Hiperligao"/>
            <w:noProof/>
          </w:rPr>
          <w:t>2.2.2.</w:t>
        </w:r>
        <w:r w:rsidR="000B19AD" w:rsidRPr="00DF2DA4">
          <w:rPr>
            <w:rFonts w:ascii="Calibri" w:hAnsi="Calibri"/>
            <w:noProof/>
            <w:szCs w:val="22"/>
            <w:lang w:eastAsia="pt-PT"/>
          </w:rPr>
          <w:tab/>
        </w:r>
        <w:r w:rsidR="000B19AD" w:rsidRPr="00BA3979">
          <w:rPr>
            <w:rStyle w:val="Hiperligao"/>
            <w:noProof/>
          </w:rPr>
          <w:t>Percurso e Itinerário</w:t>
        </w:r>
        <w:r w:rsidR="000B19AD">
          <w:rPr>
            <w:noProof/>
            <w:webHidden/>
          </w:rPr>
          <w:tab/>
        </w:r>
        <w:r w:rsidR="000B19AD">
          <w:rPr>
            <w:noProof/>
            <w:webHidden/>
          </w:rPr>
          <w:fldChar w:fldCharType="begin"/>
        </w:r>
        <w:r w:rsidR="000B19AD">
          <w:rPr>
            <w:noProof/>
            <w:webHidden/>
          </w:rPr>
          <w:instrText xml:space="preserve"> PAGEREF _Toc468055296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9C756F">
      <w:pPr>
        <w:pStyle w:val="ndice3"/>
        <w:tabs>
          <w:tab w:val="left" w:pos="2244"/>
        </w:tabs>
        <w:rPr>
          <w:rFonts w:ascii="Calibri" w:hAnsi="Calibri"/>
          <w:noProof/>
          <w:szCs w:val="22"/>
          <w:lang w:eastAsia="pt-PT"/>
        </w:rPr>
      </w:pPr>
      <w:hyperlink w:anchor="_Toc468055297" w:history="1">
        <w:r w:rsidR="000B19AD" w:rsidRPr="00BA3979">
          <w:rPr>
            <w:rStyle w:val="Hiperligao"/>
            <w:noProof/>
          </w:rPr>
          <w:t>2.2.3.</w:t>
        </w:r>
        <w:r w:rsidR="000B19AD" w:rsidRPr="00DF2DA4">
          <w:rPr>
            <w:rFonts w:ascii="Calibri" w:hAnsi="Calibri"/>
            <w:noProof/>
            <w:szCs w:val="22"/>
            <w:lang w:eastAsia="pt-PT"/>
          </w:rPr>
          <w:tab/>
        </w:r>
        <w:r w:rsidR="000B19AD" w:rsidRPr="00BA3979">
          <w:rPr>
            <w:rStyle w:val="Hiperligao"/>
            <w:noProof/>
          </w:rPr>
          <w:t>Cliente</w:t>
        </w:r>
        <w:r w:rsidR="000B19AD">
          <w:rPr>
            <w:noProof/>
            <w:webHidden/>
          </w:rPr>
          <w:tab/>
        </w:r>
        <w:r w:rsidR="000B19AD">
          <w:rPr>
            <w:noProof/>
            <w:webHidden/>
          </w:rPr>
          <w:fldChar w:fldCharType="begin"/>
        </w:r>
        <w:r w:rsidR="000B19AD">
          <w:rPr>
            <w:noProof/>
            <w:webHidden/>
          </w:rPr>
          <w:instrText xml:space="preserve"> PAGEREF _Toc468055297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9C756F">
      <w:pPr>
        <w:pStyle w:val="ndice3"/>
        <w:tabs>
          <w:tab w:val="left" w:pos="2244"/>
        </w:tabs>
        <w:rPr>
          <w:rFonts w:ascii="Calibri" w:hAnsi="Calibri"/>
          <w:noProof/>
          <w:szCs w:val="22"/>
          <w:lang w:eastAsia="pt-PT"/>
        </w:rPr>
      </w:pPr>
      <w:hyperlink w:anchor="_Toc468055298" w:history="1">
        <w:r w:rsidR="000B19AD" w:rsidRPr="00BA3979">
          <w:rPr>
            <w:rStyle w:val="Hiperligao"/>
            <w:noProof/>
          </w:rPr>
          <w:t>2.2.4.</w:t>
        </w:r>
        <w:r w:rsidR="000B19AD" w:rsidRPr="00DF2DA4">
          <w:rPr>
            <w:rFonts w:ascii="Calibri" w:hAnsi="Calibri"/>
            <w:noProof/>
            <w:szCs w:val="22"/>
            <w:lang w:eastAsia="pt-PT"/>
          </w:rPr>
          <w:tab/>
        </w:r>
        <w:r w:rsidR="000B19AD" w:rsidRPr="00BA3979">
          <w:rPr>
            <w:rStyle w:val="Hiperligao"/>
            <w:noProof/>
          </w:rPr>
          <w:t>Reserva</w:t>
        </w:r>
        <w:r w:rsidR="000B19AD">
          <w:rPr>
            <w:noProof/>
            <w:webHidden/>
          </w:rPr>
          <w:tab/>
        </w:r>
        <w:r w:rsidR="000B19AD">
          <w:rPr>
            <w:noProof/>
            <w:webHidden/>
          </w:rPr>
          <w:fldChar w:fldCharType="begin"/>
        </w:r>
        <w:r w:rsidR="000B19AD">
          <w:rPr>
            <w:noProof/>
            <w:webHidden/>
          </w:rPr>
          <w:instrText xml:space="preserve"> PAGEREF _Toc468055298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299" w:history="1">
        <w:r w:rsidR="000B19AD" w:rsidRPr="00BA3979">
          <w:rPr>
            <w:rStyle w:val="Hiperligao"/>
            <w:noProof/>
          </w:rPr>
          <w:t>2.3. Identificação de Relacionamentos</w:t>
        </w:r>
        <w:r w:rsidR="000B19AD">
          <w:rPr>
            <w:noProof/>
            <w:webHidden/>
          </w:rPr>
          <w:tab/>
        </w:r>
        <w:r w:rsidR="000B19AD">
          <w:rPr>
            <w:noProof/>
            <w:webHidden/>
          </w:rPr>
          <w:fldChar w:fldCharType="begin"/>
        </w:r>
        <w:r w:rsidR="000B19AD">
          <w:rPr>
            <w:noProof/>
            <w:webHidden/>
          </w:rPr>
          <w:instrText xml:space="preserve"> PAGEREF _Toc468055299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0" w:history="1">
        <w:r w:rsidR="000B19AD" w:rsidRPr="00BA3979">
          <w:rPr>
            <w:rStyle w:val="Hiperligao"/>
            <w:noProof/>
          </w:rPr>
          <w:t>2.3.1 Cliente – Reserva</w:t>
        </w:r>
        <w:r w:rsidR="000B19AD">
          <w:rPr>
            <w:noProof/>
            <w:webHidden/>
          </w:rPr>
          <w:tab/>
        </w:r>
        <w:r w:rsidR="000B19AD">
          <w:rPr>
            <w:noProof/>
            <w:webHidden/>
          </w:rPr>
          <w:fldChar w:fldCharType="begin"/>
        </w:r>
        <w:r w:rsidR="000B19AD">
          <w:rPr>
            <w:noProof/>
            <w:webHidden/>
          </w:rPr>
          <w:instrText xml:space="preserve"> PAGEREF _Toc468055300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1" w:history="1">
        <w:r w:rsidR="000B19AD" w:rsidRPr="00BA3979">
          <w:rPr>
            <w:rStyle w:val="Hiperligao"/>
            <w:noProof/>
          </w:rPr>
          <w:t>2.3.2 Reserva – Itinerário</w:t>
        </w:r>
        <w:r w:rsidR="000B19AD">
          <w:rPr>
            <w:noProof/>
            <w:webHidden/>
          </w:rPr>
          <w:tab/>
        </w:r>
        <w:r w:rsidR="000B19AD">
          <w:rPr>
            <w:noProof/>
            <w:webHidden/>
          </w:rPr>
          <w:fldChar w:fldCharType="begin"/>
        </w:r>
        <w:r w:rsidR="000B19AD">
          <w:rPr>
            <w:noProof/>
            <w:webHidden/>
          </w:rPr>
          <w:instrText xml:space="preserve"> PAGEREF _Toc468055301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2" w:history="1">
        <w:r w:rsidR="000B19AD" w:rsidRPr="00BA3979">
          <w:rPr>
            <w:rStyle w:val="Hiperligao"/>
            <w:noProof/>
          </w:rPr>
          <w:t>2.3.3 Comboio – Percurso</w:t>
        </w:r>
        <w:r w:rsidR="000B19AD">
          <w:rPr>
            <w:noProof/>
            <w:webHidden/>
          </w:rPr>
          <w:tab/>
        </w:r>
        <w:r w:rsidR="000B19AD">
          <w:rPr>
            <w:noProof/>
            <w:webHidden/>
          </w:rPr>
          <w:fldChar w:fldCharType="begin"/>
        </w:r>
        <w:r w:rsidR="000B19AD">
          <w:rPr>
            <w:noProof/>
            <w:webHidden/>
          </w:rPr>
          <w:instrText xml:space="preserve"> PAGEREF _Toc468055302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3" w:history="1">
        <w:r w:rsidR="000B19AD" w:rsidRPr="00BA3979">
          <w:rPr>
            <w:rStyle w:val="Hiperligao"/>
            <w:noProof/>
          </w:rPr>
          <w:t>2.3.4 Percurso - Itinerário</w:t>
        </w:r>
        <w:r w:rsidR="000B19AD">
          <w:rPr>
            <w:noProof/>
            <w:webHidden/>
          </w:rPr>
          <w:tab/>
        </w:r>
        <w:r w:rsidR="000B19AD">
          <w:rPr>
            <w:noProof/>
            <w:webHidden/>
          </w:rPr>
          <w:fldChar w:fldCharType="begin"/>
        </w:r>
        <w:r w:rsidR="000B19AD">
          <w:rPr>
            <w:noProof/>
            <w:webHidden/>
          </w:rPr>
          <w:instrText xml:space="preserve"> PAGEREF _Toc468055303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04" w:history="1">
        <w:r w:rsidR="000B19AD" w:rsidRPr="00BA3979">
          <w:rPr>
            <w:rStyle w:val="Hiperligao"/>
            <w:noProof/>
          </w:rPr>
          <w:t>2.4. Identificação de Atributos</w:t>
        </w:r>
        <w:r w:rsidR="000B19AD">
          <w:rPr>
            <w:noProof/>
            <w:webHidden/>
          </w:rPr>
          <w:tab/>
        </w:r>
        <w:r w:rsidR="000B19AD">
          <w:rPr>
            <w:noProof/>
            <w:webHidden/>
          </w:rPr>
          <w:fldChar w:fldCharType="begin"/>
        </w:r>
        <w:r w:rsidR="000B19AD">
          <w:rPr>
            <w:noProof/>
            <w:webHidden/>
          </w:rPr>
          <w:instrText xml:space="preserve"> PAGEREF _Toc468055304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5" w:history="1">
        <w:r w:rsidR="000B19AD" w:rsidRPr="00BA3979">
          <w:rPr>
            <w:rStyle w:val="Hiperligao"/>
            <w:noProof/>
          </w:rPr>
          <w:t>2.4.1 Atributos de Cliente</w:t>
        </w:r>
        <w:r w:rsidR="000B19AD">
          <w:rPr>
            <w:noProof/>
            <w:webHidden/>
          </w:rPr>
          <w:tab/>
        </w:r>
        <w:r w:rsidR="000B19AD">
          <w:rPr>
            <w:noProof/>
            <w:webHidden/>
          </w:rPr>
          <w:fldChar w:fldCharType="begin"/>
        </w:r>
        <w:r w:rsidR="000B19AD">
          <w:rPr>
            <w:noProof/>
            <w:webHidden/>
          </w:rPr>
          <w:instrText xml:space="preserve"> PAGEREF _Toc468055305 \h </w:instrText>
        </w:r>
        <w:r w:rsidR="000B19AD">
          <w:rPr>
            <w:noProof/>
            <w:webHidden/>
          </w:rPr>
        </w:r>
        <w:r w:rsidR="000B19AD">
          <w:rPr>
            <w:noProof/>
            <w:webHidden/>
          </w:rPr>
          <w:fldChar w:fldCharType="separate"/>
        </w:r>
        <w:r w:rsidR="0014275B">
          <w:rPr>
            <w:noProof/>
            <w:webHidden/>
          </w:rPr>
          <w:t>17</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6" w:history="1">
        <w:r w:rsidR="000B19AD" w:rsidRPr="00BA3979">
          <w:rPr>
            <w:rStyle w:val="Hiperligao"/>
            <w:noProof/>
          </w:rPr>
          <w:t>2.4.2 Atributos de Reserva</w:t>
        </w:r>
        <w:r w:rsidR="000B19AD">
          <w:rPr>
            <w:noProof/>
            <w:webHidden/>
          </w:rPr>
          <w:tab/>
        </w:r>
        <w:r w:rsidR="000B19AD">
          <w:rPr>
            <w:noProof/>
            <w:webHidden/>
          </w:rPr>
          <w:fldChar w:fldCharType="begin"/>
        </w:r>
        <w:r w:rsidR="000B19AD">
          <w:rPr>
            <w:noProof/>
            <w:webHidden/>
          </w:rPr>
          <w:instrText xml:space="preserve"> PAGEREF _Toc468055306 \h </w:instrText>
        </w:r>
        <w:r w:rsidR="000B19AD">
          <w:rPr>
            <w:noProof/>
            <w:webHidden/>
          </w:rPr>
        </w:r>
        <w:r w:rsidR="000B19AD">
          <w:rPr>
            <w:noProof/>
            <w:webHidden/>
          </w:rPr>
          <w:fldChar w:fldCharType="separate"/>
        </w:r>
        <w:r w:rsidR="0014275B">
          <w:rPr>
            <w:noProof/>
            <w:webHidden/>
          </w:rPr>
          <w:t>18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7" w:history="1">
        <w:r w:rsidR="000B19AD" w:rsidRPr="00BA3979">
          <w:rPr>
            <w:rStyle w:val="Hiperligao"/>
            <w:noProof/>
          </w:rPr>
          <w:t>2.4.3 Atributos de Comboio</w:t>
        </w:r>
        <w:r w:rsidR="000B19AD">
          <w:rPr>
            <w:noProof/>
            <w:webHidden/>
          </w:rPr>
          <w:tab/>
        </w:r>
        <w:r w:rsidR="000B19AD">
          <w:rPr>
            <w:noProof/>
            <w:webHidden/>
          </w:rPr>
          <w:fldChar w:fldCharType="begin"/>
        </w:r>
        <w:r w:rsidR="000B19AD">
          <w:rPr>
            <w:noProof/>
            <w:webHidden/>
          </w:rPr>
          <w:instrText xml:space="preserve"> PAGEREF _Toc468055307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8" w:history="1">
        <w:r w:rsidR="000B19AD" w:rsidRPr="00BA3979">
          <w:rPr>
            <w:rStyle w:val="Hiperligao"/>
            <w:noProof/>
          </w:rPr>
          <w:t>2.4.4 Atributos de Percurso</w:t>
        </w:r>
        <w:r w:rsidR="000B19AD">
          <w:rPr>
            <w:noProof/>
            <w:webHidden/>
          </w:rPr>
          <w:tab/>
        </w:r>
        <w:r w:rsidR="000B19AD">
          <w:rPr>
            <w:noProof/>
            <w:webHidden/>
          </w:rPr>
          <w:fldChar w:fldCharType="begin"/>
        </w:r>
        <w:r w:rsidR="000B19AD">
          <w:rPr>
            <w:noProof/>
            <w:webHidden/>
          </w:rPr>
          <w:instrText xml:space="preserve"> PAGEREF _Toc468055308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09" w:history="1">
        <w:r w:rsidR="000B19AD" w:rsidRPr="00BA3979">
          <w:rPr>
            <w:rStyle w:val="Hiperligao"/>
            <w:noProof/>
          </w:rPr>
          <w:t>2.4.5 Atributos de Itinerário</w:t>
        </w:r>
        <w:r w:rsidR="000B19AD">
          <w:rPr>
            <w:noProof/>
            <w:webHidden/>
          </w:rPr>
          <w:tab/>
        </w:r>
        <w:r w:rsidR="000B19AD">
          <w:rPr>
            <w:noProof/>
            <w:webHidden/>
          </w:rPr>
          <w:fldChar w:fldCharType="begin"/>
        </w:r>
        <w:r w:rsidR="000B19AD">
          <w:rPr>
            <w:noProof/>
            <w:webHidden/>
          </w:rPr>
          <w:instrText xml:space="preserve"> PAGEREF _Toc468055309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10" w:history="1">
        <w:r w:rsidR="000B19AD" w:rsidRPr="00BA3979">
          <w:rPr>
            <w:rStyle w:val="Hiperligao"/>
            <w:noProof/>
          </w:rPr>
          <w:t>2.5. Identificação das chaves</w:t>
        </w:r>
        <w:r w:rsidR="000B19AD">
          <w:rPr>
            <w:noProof/>
            <w:webHidden/>
          </w:rPr>
          <w:tab/>
        </w:r>
        <w:r w:rsidR="000B19AD">
          <w:rPr>
            <w:noProof/>
            <w:webHidden/>
          </w:rPr>
          <w:fldChar w:fldCharType="begin"/>
        </w:r>
        <w:r w:rsidR="000B19AD">
          <w:rPr>
            <w:noProof/>
            <w:webHidden/>
          </w:rPr>
          <w:instrText xml:space="preserve"> PAGEREF _Toc468055310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11" w:history="1">
        <w:r w:rsidR="000B19AD" w:rsidRPr="00BA3979">
          <w:rPr>
            <w:rStyle w:val="Hiperligao"/>
            <w:noProof/>
          </w:rPr>
          <w:t>2.5.1 Comboio</w:t>
        </w:r>
        <w:r w:rsidR="000B19AD">
          <w:rPr>
            <w:noProof/>
            <w:webHidden/>
          </w:rPr>
          <w:tab/>
        </w:r>
        <w:r w:rsidR="000B19AD">
          <w:rPr>
            <w:noProof/>
            <w:webHidden/>
          </w:rPr>
          <w:fldChar w:fldCharType="begin"/>
        </w:r>
        <w:r w:rsidR="000B19AD">
          <w:rPr>
            <w:noProof/>
            <w:webHidden/>
          </w:rPr>
          <w:instrText xml:space="preserve"> PAGEREF _Toc468055311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12" w:history="1">
        <w:r w:rsidR="000B19AD" w:rsidRPr="00BA3979">
          <w:rPr>
            <w:rStyle w:val="Hiperligao"/>
            <w:noProof/>
          </w:rPr>
          <w:t>2.5.2 Percurso</w:t>
        </w:r>
        <w:r w:rsidR="000B19AD">
          <w:rPr>
            <w:noProof/>
            <w:webHidden/>
          </w:rPr>
          <w:tab/>
        </w:r>
        <w:r w:rsidR="000B19AD">
          <w:rPr>
            <w:noProof/>
            <w:webHidden/>
          </w:rPr>
          <w:fldChar w:fldCharType="begin"/>
        </w:r>
        <w:r w:rsidR="000B19AD">
          <w:rPr>
            <w:noProof/>
            <w:webHidden/>
          </w:rPr>
          <w:instrText xml:space="preserve"> PAGEREF _Toc468055312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13" w:history="1">
        <w:r w:rsidR="000B19AD" w:rsidRPr="00BA3979">
          <w:rPr>
            <w:rStyle w:val="Hiperligao"/>
            <w:noProof/>
          </w:rPr>
          <w:t>2.5.3 Itinerário</w:t>
        </w:r>
        <w:r w:rsidR="000B19AD">
          <w:rPr>
            <w:noProof/>
            <w:webHidden/>
          </w:rPr>
          <w:tab/>
        </w:r>
        <w:r w:rsidR="000B19AD">
          <w:rPr>
            <w:noProof/>
            <w:webHidden/>
          </w:rPr>
          <w:fldChar w:fldCharType="begin"/>
        </w:r>
        <w:r w:rsidR="000B19AD">
          <w:rPr>
            <w:noProof/>
            <w:webHidden/>
          </w:rPr>
          <w:instrText xml:space="preserve"> PAGEREF _Toc468055313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14" w:history="1">
        <w:r w:rsidR="000B19AD" w:rsidRPr="00BA3979">
          <w:rPr>
            <w:rStyle w:val="Hiperligao"/>
            <w:noProof/>
          </w:rPr>
          <w:t>2.5.4 Reserva</w:t>
        </w:r>
        <w:r w:rsidR="000B19AD">
          <w:rPr>
            <w:noProof/>
            <w:webHidden/>
          </w:rPr>
          <w:tab/>
        </w:r>
        <w:r w:rsidR="000B19AD">
          <w:rPr>
            <w:noProof/>
            <w:webHidden/>
          </w:rPr>
          <w:fldChar w:fldCharType="begin"/>
        </w:r>
        <w:r w:rsidR="000B19AD">
          <w:rPr>
            <w:noProof/>
            <w:webHidden/>
          </w:rPr>
          <w:instrText xml:space="preserve"> PAGEREF _Toc468055314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15" w:history="1">
        <w:r w:rsidR="000B19AD" w:rsidRPr="00BA3979">
          <w:rPr>
            <w:rStyle w:val="Hiperligao"/>
            <w:noProof/>
          </w:rPr>
          <w:t>2.5.5 Cliente</w:t>
        </w:r>
        <w:r w:rsidR="000B19AD">
          <w:rPr>
            <w:noProof/>
            <w:webHidden/>
          </w:rPr>
          <w:tab/>
        </w:r>
        <w:r w:rsidR="000B19AD">
          <w:rPr>
            <w:noProof/>
            <w:webHidden/>
          </w:rPr>
          <w:fldChar w:fldCharType="begin"/>
        </w:r>
        <w:r w:rsidR="000B19AD">
          <w:rPr>
            <w:noProof/>
            <w:webHidden/>
          </w:rPr>
          <w:instrText xml:space="preserve"> PAGEREF _Toc468055315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16" w:history="1">
        <w:r w:rsidR="000B19AD" w:rsidRPr="00BA3979">
          <w:rPr>
            <w:rStyle w:val="Hiperligao"/>
            <w:noProof/>
          </w:rPr>
          <w:t>2.6. Validação do Modelo Conceptual segundo as transações</w:t>
        </w:r>
        <w:r w:rsidR="000B19AD">
          <w:rPr>
            <w:noProof/>
            <w:webHidden/>
          </w:rPr>
          <w:tab/>
        </w:r>
        <w:r w:rsidR="000B19AD">
          <w:rPr>
            <w:noProof/>
            <w:webHidden/>
          </w:rPr>
          <w:fldChar w:fldCharType="begin"/>
        </w:r>
        <w:r w:rsidR="000B19AD">
          <w:rPr>
            <w:noProof/>
            <w:webHidden/>
          </w:rPr>
          <w:instrText xml:space="preserve"> PAGEREF _Toc468055316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17" w:history="1">
        <w:r w:rsidR="000B19AD" w:rsidRPr="00BA3979">
          <w:rPr>
            <w:rStyle w:val="Hiperligao"/>
            <w:noProof/>
          </w:rPr>
          <w:t>2.6.1 Transações simples</w:t>
        </w:r>
        <w:r w:rsidR="000B19AD">
          <w:rPr>
            <w:noProof/>
            <w:webHidden/>
          </w:rPr>
          <w:tab/>
        </w:r>
        <w:r w:rsidR="000B19AD">
          <w:rPr>
            <w:noProof/>
            <w:webHidden/>
          </w:rPr>
          <w:fldChar w:fldCharType="begin"/>
        </w:r>
        <w:r w:rsidR="000B19AD">
          <w:rPr>
            <w:noProof/>
            <w:webHidden/>
          </w:rPr>
          <w:instrText xml:space="preserve"> PAGEREF _Toc468055317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18" w:history="1">
        <w:r w:rsidR="000B19AD" w:rsidRPr="00BA3979">
          <w:rPr>
            <w:rStyle w:val="Hiperligao"/>
            <w:noProof/>
          </w:rPr>
          <w:t>2.6.2 Transações mais complexas</w:t>
        </w:r>
        <w:r w:rsidR="000B19AD">
          <w:rPr>
            <w:noProof/>
            <w:webHidden/>
          </w:rPr>
          <w:tab/>
        </w:r>
        <w:r w:rsidR="000B19AD">
          <w:rPr>
            <w:noProof/>
            <w:webHidden/>
          </w:rPr>
          <w:fldChar w:fldCharType="begin"/>
        </w:r>
        <w:r w:rsidR="000B19AD">
          <w:rPr>
            <w:noProof/>
            <w:webHidden/>
          </w:rPr>
          <w:instrText xml:space="preserve"> PAGEREF _Toc468055318 \h </w:instrText>
        </w:r>
        <w:r w:rsidR="000B19AD">
          <w:rPr>
            <w:noProof/>
            <w:webHidden/>
          </w:rPr>
        </w:r>
        <w:r w:rsidR="000B19AD">
          <w:rPr>
            <w:noProof/>
            <w:webHidden/>
          </w:rPr>
          <w:fldChar w:fldCharType="separate"/>
        </w:r>
        <w:r w:rsidR="0014275B">
          <w:rPr>
            <w:noProof/>
            <w:webHidden/>
          </w:rPr>
          <w:t>27</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19" w:history="1">
        <w:r w:rsidR="000B19AD" w:rsidRPr="00BA3979">
          <w:rPr>
            <w:rStyle w:val="Hiperligao"/>
            <w:noProof/>
          </w:rPr>
          <w:t>2.7. Modelo Conceptual Final</w:t>
        </w:r>
        <w:r w:rsidR="000B19AD">
          <w:rPr>
            <w:noProof/>
            <w:webHidden/>
          </w:rPr>
          <w:tab/>
        </w:r>
        <w:r w:rsidR="000B19AD">
          <w:rPr>
            <w:noProof/>
            <w:webHidden/>
          </w:rPr>
          <w:fldChar w:fldCharType="begin"/>
        </w:r>
        <w:r w:rsidR="000B19AD">
          <w:rPr>
            <w:noProof/>
            <w:webHidden/>
          </w:rPr>
          <w:instrText xml:space="preserve"> PAGEREF _Toc468055319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20" w:history="1">
        <w:r w:rsidR="000B19AD" w:rsidRPr="00BA3979">
          <w:rPr>
            <w:rStyle w:val="Hiperligao"/>
            <w:noProof/>
          </w:rPr>
          <w:t>3. Modelo lógico</w:t>
        </w:r>
        <w:r w:rsidR="000B19AD">
          <w:rPr>
            <w:noProof/>
            <w:webHidden/>
          </w:rPr>
          <w:tab/>
        </w:r>
        <w:r w:rsidR="000B19AD">
          <w:rPr>
            <w:noProof/>
            <w:webHidden/>
          </w:rPr>
          <w:fldChar w:fldCharType="begin"/>
        </w:r>
        <w:r w:rsidR="000B19AD">
          <w:rPr>
            <w:noProof/>
            <w:webHidden/>
          </w:rPr>
          <w:instrText xml:space="preserve"> PAGEREF _Toc468055320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21" w:history="1">
        <w:r w:rsidR="000B19AD" w:rsidRPr="00BA3979">
          <w:rPr>
            <w:rStyle w:val="Hiperligao"/>
            <w:noProof/>
          </w:rPr>
          <w:t>3.1. Derivação dos Relacionamentos</w:t>
        </w:r>
        <w:r w:rsidR="000B19AD">
          <w:rPr>
            <w:noProof/>
            <w:webHidden/>
          </w:rPr>
          <w:tab/>
        </w:r>
        <w:r w:rsidR="000B19AD">
          <w:rPr>
            <w:noProof/>
            <w:webHidden/>
          </w:rPr>
          <w:fldChar w:fldCharType="begin"/>
        </w:r>
        <w:r w:rsidR="000B19AD">
          <w:rPr>
            <w:noProof/>
            <w:webHidden/>
          </w:rPr>
          <w:instrText xml:space="preserve"> PAGEREF _Toc468055321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22" w:history="1">
        <w:r w:rsidR="000B19AD" w:rsidRPr="00BA3979">
          <w:rPr>
            <w:rStyle w:val="Hiperligao"/>
            <w:noProof/>
          </w:rPr>
          <w:t>3.1.1 Derivação do Modelo para Obtenção de Tabelas</w:t>
        </w:r>
        <w:r w:rsidR="000B19AD">
          <w:rPr>
            <w:noProof/>
            <w:webHidden/>
          </w:rPr>
          <w:tab/>
        </w:r>
        <w:r w:rsidR="000B19AD">
          <w:rPr>
            <w:noProof/>
            <w:webHidden/>
          </w:rPr>
          <w:fldChar w:fldCharType="begin"/>
        </w:r>
        <w:r w:rsidR="000B19AD">
          <w:rPr>
            <w:noProof/>
            <w:webHidden/>
          </w:rPr>
          <w:instrText xml:space="preserve"> PAGEREF _Toc468055322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23" w:history="1">
        <w:r w:rsidR="000B19AD" w:rsidRPr="00BA3979">
          <w:rPr>
            <w:rStyle w:val="Hiperligao"/>
            <w:noProof/>
          </w:rPr>
          <w:t>3.1.2 Escolha das Chaves Estrangeiras</w:t>
        </w:r>
        <w:r w:rsidR="000B19AD">
          <w:rPr>
            <w:noProof/>
            <w:webHidden/>
          </w:rPr>
          <w:tab/>
        </w:r>
        <w:r w:rsidR="000B19AD">
          <w:rPr>
            <w:noProof/>
            <w:webHidden/>
          </w:rPr>
          <w:fldChar w:fldCharType="begin"/>
        </w:r>
        <w:r w:rsidR="000B19AD">
          <w:rPr>
            <w:noProof/>
            <w:webHidden/>
          </w:rPr>
          <w:instrText xml:space="preserve"> PAGEREF _Toc468055323 \h </w:instrText>
        </w:r>
        <w:r w:rsidR="000B19AD">
          <w:rPr>
            <w:noProof/>
            <w:webHidden/>
          </w:rPr>
        </w:r>
        <w:r w:rsidR="000B19AD">
          <w:rPr>
            <w:noProof/>
            <w:webHidden/>
          </w:rPr>
          <w:fldChar w:fldCharType="separate"/>
        </w:r>
        <w:r w:rsidR="0014275B">
          <w:rPr>
            <w:noProof/>
            <w:webHidden/>
          </w:rPr>
          <w:t>32</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24" w:history="1">
        <w:r w:rsidR="000B19AD" w:rsidRPr="00BA3979">
          <w:rPr>
            <w:rStyle w:val="Hiperligao"/>
            <w:noProof/>
          </w:rPr>
          <w:t>3.2. Validação segundo Regras de Normalização</w:t>
        </w:r>
        <w:r w:rsidR="000B19AD">
          <w:rPr>
            <w:noProof/>
            <w:webHidden/>
          </w:rPr>
          <w:tab/>
        </w:r>
        <w:r w:rsidR="000B19AD">
          <w:rPr>
            <w:noProof/>
            <w:webHidden/>
          </w:rPr>
          <w:fldChar w:fldCharType="begin"/>
        </w:r>
        <w:r w:rsidR="000B19AD">
          <w:rPr>
            <w:noProof/>
            <w:webHidden/>
          </w:rPr>
          <w:instrText xml:space="preserve"> PAGEREF _Toc468055324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25" w:history="1">
        <w:r w:rsidR="000B19AD" w:rsidRPr="00BA3979">
          <w:rPr>
            <w:rStyle w:val="Hiperligao"/>
            <w:noProof/>
          </w:rPr>
          <w:t>3.2.1 1ª Forma Normal (1FN)</w:t>
        </w:r>
        <w:r w:rsidR="000B19AD">
          <w:rPr>
            <w:noProof/>
            <w:webHidden/>
          </w:rPr>
          <w:tab/>
        </w:r>
        <w:r w:rsidR="000B19AD">
          <w:rPr>
            <w:noProof/>
            <w:webHidden/>
          </w:rPr>
          <w:fldChar w:fldCharType="begin"/>
        </w:r>
        <w:r w:rsidR="000B19AD">
          <w:rPr>
            <w:noProof/>
            <w:webHidden/>
          </w:rPr>
          <w:instrText xml:space="preserve"> PAGEREF _Toc468055325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26" w:history="1">
        <w:r w:rsidR="000B19AD" w:rsidRPr="00BA3979">
          <w:rPr>
            <w:rStyle w:val="Hiperligao"/>
            <w:noProof/>
          </w:rPr>
          <w:t>3.2.2 2ª Forma Normal (2FN)</w:t>
        </w:r>
        <w:r w:rsidR="000B19AD">
          <w:rPr>
            <w:noProof/>
            <w:webHidden/>
          </w:rPr>
          <w:tab/>
        </w:r>
        <w:r w:rsidR="000B19AD">
          <w:rPr>
            <w:noProof/>
            <w:webHidden/>
          </w:rPr>
          <w:fldChar w:fldCharType="begin"/>
        </w:r>
        <w:r w:rsidR="000B19AD">
          <w:rPr>
            <w:noProof/>
            <w:webHidden/>
          </w:rPr>
          <w:instrText xml:space="preserve"> PAGEREF _Toc468055326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27" w:history="1">
        <w:r w:rsidR="000B19AD" w:rsidRPr="00BA3979">
          <w:rPr>
            <w:rStyle w:val="Hiperligao"/>
            <w:noProof/>
          </w:rPr>
          <w:t>3.2.3 3ª Forma Normal (3FN)</w:t>
        </w:r>
        <w:r w:rsidR="000B19AD">
          <w:rPr>
            <w:noProof/>
            <w:webHidden/>
          </w:rPr>
          <w:tab/>
        </w:r>
        <w:r w:rsidR="000B19AD">
          <w:rPr>
            <w:noProof/>
            <w:webHidden/>
          </w:rPr>
          <w:fldChar w:fldCharType="begin"/>
        </w:r>
        <w:r w:rsidR="000B19AD">
          <w:rPr>
            <w:noProof/>
            <w:webHidden/>
          </w:rPr>
          <w:instrText xml:space="preserve"> PAGEREF _Toc468055327 \h </w:instrText>
        </w:r>
        <w:r w:rsidR="000B19AD">
          <w:rPr>
            <w:noProof/>
            <w:webHidden/>
          </w:rPr>
        </w:r>
        <w:r w:rsidR="000B19AD">
          <w:rPr>
            <w:noProof/>
            <w:webHidden/>
          </w:rPr>
          <w:fldChar w:fldCharType="separate"/>
        </w:r>
        <w:r w:rsidR="0014275B">
          <w:rPr>
            <w:noProof/>
            <w:webHidden/>
          </w:rPr>
          <w:t>38</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28" w:history="1">
        <w:r w:rsidR="000B19AD" w:rsidRPr="00BA3979">
          <w:rPr>
            <w:rStyle w:val="Hiperligao"/>
            <w:noProof/>
          </w:rPr>
          <w:t>3.3. Validação do modelo lógico segundo Transações</w:t>
        </w:r>
        <w:r w:rsidR="000B19AD">
          <w:rPr>
            <w:noProof/>
            <w:webHidden/>
          </w:rPr>
          <w:tab/>
        </w:r>
        <w:r w:rsidR="000B19AD">
          <w:rPr>
            <w:noProof/>
            <w:webHidden/>
          </w:rPr>
          <w:fldChar w:fldCharType="begin"/>
        </w:r>
        <w:r w:rsidR="000B19AD">
          <w:rPr>
            <w:noProof/>
            <w:webHidden/>
          </w:rPr>
          <w:instrText xml:space="preserve"> PAGEREF _Toc468055328 \h </w:instrText>
        </w:r>
        <w:r w:rsidR="000B19AD">
          <w:rPr>
            <w:noProof/>
            <w:webHidden/>
          </w:rPr>
        </w:r>
        <w:r w:rsidR="000B19AD">
          <w:rPr>
            <w:noProof/>
            <w:webHidden/>
          </w:rPr>
          <w:fldChar w:fldCharType="separate"/>
        </w:r>
        <w:r w:rsidR="0014275B">
          <w:rPr>
            <w:noProof/>
            <w:webHidden/>
          </w:rPr>
          <w:t>39</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29" w:history="1">
        <w:r w:rsidR="000B19AD" w:rsidRPr="00BA3979">
          <w:rPr>
            <w:rStyle w:val="Hiperligao"/>
            <w:noProof/>
          </w:rPr>
          <w:t>3.3.1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_Toc468055329 \h </w:instrText>
        </w:r>
        <w:r w:rsidR="000B19AD">
          <w:rPr>
            <w:noProof/>
            <w:webHidden/>
          </w:rPr>
        </w:r>
        <w:r w:rsidR="000B19AD">
          <w:rPr>
            <w:noProof/>
            <w:webHidden/>
          </w:rPr>
          <w:fldChar w:fldCharType="separate"/>
        </w:r>
        <w:r w:rsidR="0014275B">
          <w:rPr>
            <w:noProof/>
            <w:webHidden/>
          </w:rPr>
          <w:t>40</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0" w:history="1">
        <w:r w:rsidR="000B19AD" w:rsidRPr="00BA3979">
          <w:rPr>
            <w:rStyle w:val="Hiperligao"/>
            <w:noProof/>
          </w:rPr>
          <w:t>3.3.2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_Toc468055330 \h </w:instrText>
        </w:r>
        <w:r w:rsidR="000B19AD">
          <w:rPr>
            <w:noProof/>
            <w:webHidden/>
          </w:rPr>
        </w:r>
        <w:r w:rsidR="000B19AD">
          <w:rPr>
            <w:noProof/>
            <w:webHidden/>
          </w:rPr>
          <w:fldChar w:fldCharType="separate"/>
        </w:r>
        <w:r w:rsidR="0014275B">
          <w:rPr>
            <w:noProof/>
            <w:webHidden/>
          </w:rPr>
          <w:t>42</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1" w:history="1">
        <w:r w:rsidR="000B19AD" w:rsidRPr="00BA3979">
          <w:rPr>
            <w:rStyle w:val="Hiperligao"/>
            <w:noProof/>
          </w:rPr>
          <w:t>3.3.3 Consultar os lugares livres de um dado itinerário</w:t>
        </w:r>
        <w:r w:rsidR="000B19AD">
          <w:rPr>
            <w:noProof/>
            <w:webHidden/>
          </w:rPr>
          <w:tab/>
        </w:r>
        <w:r w:rsidR="000B19AD">
          <w:rPr>
            <w:noProof/>
            <w:webHidden/>
          </w:rPr>
          <w:fldChar w:fldCharType="begin"/>
        </w:r>
        <w:r w:rsidR="000B19AD">
          <w:rPr>
            <w:noProof/>
            <w:webHidden/>
          </w:rPr>
          <w:instrText xml:space="preserve"> PAGEREF _Toc468055331 \h </w:instrText>
        </w:r>
        <w:r w:rsidR="000B19AD">
          <w:rPr>
            <w:noProof/>
            <w:webHidden/>
          </w:rPr>
        </w:r>
        <w:r w:rsidR="000B19AD">
          <w:rPr>
            <w:noProof/>
            <w:webHidden/>
          </w:rPr>
          <w:fldChar w:fldCharType="separate"/>
        </w:r>
        <w:r w:rsidR="0014275B">
          <w:rPr>
            <w:noProof/>
            <w:webHidden/>
          </w:rPr>
          <w:t>44</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32" w:history="1">
        <w:r w:rsidR="000B19AD" w:rsidRPr="00BA3979">
          <w:rPr>
            <w:rStyle w:val="Hiperligao"/>
            <w:noProof/>
          </w:rPr>
          <w:t>3.4. Verificação das Restrições de Integridade</w:t>
        </w:r>
        <w:r w:rsidR="000B19AD">
          <w:rPr>
            <w:noProof/>
            <w:webHidden/>
          </w:rPr>
          <w:tab/>
        </w:r>
        <w:r w:rsidR="000B19AD">
          <w:rPr>
            <w:noProof/>
            <w:webHidden/>
          </w:rPr>
          <w:fldChar w:fldCharType="begin"/>
        </w:r>
        <w:r w:rsidR="000B19AD">
          <w:rPr>
            <w:noProof/>
            <w:webHidden/>
          </w:rPr>
          <w:instrText xml:space="preserve"> PAGEREF _Toc468055332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3" w:history="1">
        <w:r w:rsidR="000B19AD" w:rsidRPr="00BA3979">
          <w:rPr>
            <w:rStyle w:val="Hiperligao"/>
            <w:noProof/>
          </w:rPr>
          <w:t>3.4.1 Integridade de Domínio</w:t>
        </w:r>
        <w:r w:rsidR="000B19AD">
          <w:rPr>
            <w:noProof/>
            <w:webHidden/>
          </w:rPr>
          <w:tab/>
        </w:r>
        <w:r w:rsidR="000B19AD">
          <w:rPr>
            <w:noProof/>
            <w:webHidden/>
          </w:rPr>
          <w:fldChar w:fldCharType="begin"/>
        </w:r>
        <w:r w:rsidR="000B19AD">
          <w:rPr>
            <w:noProof/>
            <w:webHidden/>
          </w:rPr>
          <w:instrText xml:space="preserve"> PAGEREF _Toc468055333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4" w:history="1">
        <w:r w:rsidR="000B19AD" w:rsidRPr="00BA3979">
          <w:rPr>
            <w:rStyle w:val="Hiperligao"/>
            <w:noProof/>
          </w:rPr>
          <w:t>3.4.2 Integridade de Entidade</w:t>
        </w:r>
        <w:r w:rsidR="000B19AD">
          <w:rPr>
            <w:noProof/>
            <w:webHidden/>
          </w:rPr>
          <w:tab/>
        </w:r>
        <w:r w:rsidR="000B19AD">
          <w:rPr>
            <w:noProof/>
            <w:webHidden/>
          </w:rPr>
          <w:fldChar w:fldCharType="begin"/>
        </w:r>
        <w:r w:rsidR="000B19AD">
          <w:rPr>
            <w:noProof/>
            <w:webHidden/>
          </w:rPr>
          <w:instrText xml:space="preserve"> PAGEREF _Toc468055334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5" w:history="1">
        <w:r w:rsidR="000B19AD" w:rsidRPr="00BA3979">
          <w:rPr>
            <w:rStyle w:val="Hiperligao"/>
            <w:noProof/>
          </w:rPr>
          <w:t>3.4.3 Integridade Referencial</w:t>
        </w:r>
        <w:r w:rsidR="000B19AD">
          <w:rPr>
            <w:noProof/>
            <w:webHidden/>
          </w:rPr>
          <w:tab/>
        </w:r>
        <w:r w:rsidR="000B19AD">
          <w:rPr>
            <w:noProof/>
            <w:webHidden/>
          </w:rPr>
          <w:fldChar w:fldCharType="begin"/>
        </w:r>
        <w:r w:rsidR="000B19AD">
          <w:rPr>
            <w:noProof/>
            <w:webHidden/>
          </w:rPr>
          <w:instrText xml:space="preserve"> PAGEREF _Toc468055335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6" w:history="1">
        <w:r w:rsidR="000B19AD" w:rsidRPr="00BA3979">
          <w:rPr>
            <w:rStyle w:val="Hiperligao"/>
            <w:noProof/>
          </w:rPr>
          <w:t>3.4.4 Restrições de Multiplicidade</w:t>
        </w:r>
        <w:r w:rsidR="000B19AD">
          <w:rPr>
            <w:noProof/>
            <w:webHidden/>
          </w:rPr>
          <w:tab/>
        </w:r>
        <w:r w:rsidR="000B19AD">
          <w:rPr>
            <w:noProof/>
            <w:webHidden/>
          </w:rPr>
          <w:fldChar w:fldCharType="begin"/>
        </w:r>
        <w:r w:rsidR="000B19AD">
          <w:rPr>
            <w:noProof/>
            <w:webHidden/>
          </w:rPr>
          <w:instrText xml:space="preserve"> PAGEREF _Toc468055336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7" w:history="1">
        <w:r w:rsidR="000B19AD" w:rsidRPr="00BA3979">
          <w:rPr>
            <w:rStyle w:val="Hiperligao"/>
            <w:noProof/>
          </w:rPr>
          <w:t>3.4.5 Restrições Gerais</w:t>
        </w:r>
        <w:r w:rsidR="000B19AD">
          <w:rPr>
            <w:noProof/>
            <w:webHidden/>
          </w:rPr>
          <w:tab/>
        </w:r>
        <w:r w:rsidR="000B19AD">
          <w:rPr>
            <w:noProof/>
            <w:webHidden/>
          </w:rPr>
          <w:fldChar w:fldCharType="begin"/>
        </w:r>
        <w:r w:rsidR="000B19AD">
          <w:rPr>
            <w:noProof/>
            <w:webHidden/>
          </w:rPr>
          <w:instrText xml:space="preserve"> PAGEREF _Toc468055337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38" w:history="1">
        <w:r w:rsidR="000B19AD" w:rsidRPr="00BA3979">
          <w:rPr>
            <w:rStyle w:val="Hiperligao"/>
            <w:noProof/>
          </w:rPr>
          <w:t>3.5. Tamanho inicial e Crescimento Futuro</w:t>
        </w:r>
        <w:r w:rsidR="000B19AD">
          <w:rPr>
            <w:noProof/>
            <w:webHidden/>
          </w:rPr>
          <w:tab/>
        </w:r>
        <w:r w:rsidR="000B19AD">
          <w:rPr>
            <w:noProof/>
            <w:webHidden/>
          </w:rPr>
          <w:fldChar w:fldCharType="begin"/>
        </w:r>
        <w:r w:rsidR="000B19AD">
          <w:rPr>
            <w:noProof/>
            <w:webHidden/>
          </w:rPr>
          <w:instrText xml:space="preserve"> PAGEREF _Toc468055338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39" w:history="1">
        <w:r w:rsidR="000B19AD" w:rsidRPr="00BA3979">
          <w:rPr>
            <w:rStyle w:val="Hiperligao"/>
            <w:noProof/>
          </w:rPr>
          <w:t>3.5.1 Tamanho Inicial</w:t>
        </w:r>
        <w:r w:rsidR="000B19AD">
          <w:rPr>
            <w:noProof/>
            <w:webHidden/>
          </w:rPr>
          <w:tab/>
        </w:r>
        <w:r w:rsidR="000B19AD">
          <w:rPr>
            <w:noProof/>
            <w:webHidden/>
          </w:rPr>
          <w:fldChar w:fldCharType="begin"/>
        </w:r>
        <w:r w:rsidR="000B19AD">
          <w:rPr>
            <w:noProof/>
            <w:webHidden/>
          </w:rPr>
          <w:instrText xml:space="preserve"> PAGEREF _Toc468055339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40" w:history="1">
        <w:r w:rsidR="000B19AD" w:rsidRPr="00BA3979">
          <w:rPr>
            <w:rStyle w:val="Hiperligao"/>
            <w:noProof/>
          </w:rPr>
          <w:t>3.5.2 Crescimento Futuro</w:t>
        </w:r>
        <w:r w:rsidR="000B19AD">
          <w:rPr>
            <w:noProof/>
            <w:webHidden/>
          </w:rPr>
          <w:tab/>
        </w:r>
        <w:r w:rsidR="000B19AD">
          <w:rPr>
            <w:noProof/>
            <w:webHidden/>
          </w:rPr>
          <w:fldChar w:fldCharType="begin"/>
        </w:r>
        <w:r w:rsidR="000B19AD">
          <w:rPr>
            <w:noProof/>
            <w:webHidden/>
          </w:rPr>
          <w:instrText xml:space="preserve"> PAGEREF _Toc468055340 \h </w:instrText>
        </w:r>
        <w:r w:rsidR="000B19AD">
          <w:rPr>
            <w:noProof/>
            <w:webHidden/>
          </w:rPr>
        </w:r>
        <w:r w:rsidR="000B19AD">
          <w:rPr>
            <w:noProof/>
            <w:webHidden/>
          </w:rPr>
          <w:fldChar w:fldCharType="separate"/>
        </w:r>
        <w:r w:rsidR="0014275B">
          <w:rPr>
            <w:noProof/>
            <w:webHidden/>
          </w:rPr>
          <w:t>50</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41" w:history="1">
        <w:r w:rsidR="000B19AD" w:rsidRPr="00BA3979">
          <w:rPr>
            <w:rStyle w:val="Hiperligao"/>
            <w:noProof/>
          </w:rPr>
          <w:t>3.6. Validação de modelo lógico com utilizador</w:t>
        </w:r>
        <w:r w:rsidR="000B19AD">
          <w:rPr>
            <w:noProof/>
            <w:webHidden/>
          </w:rPr>
          <w:tab/>
        </w:r>
        <w:r w:rsidR="000B19AD">
          <w:rPr>
            <w:noProof/>
            <w:webHidden/>
          </w:rPr>
          <w:fldChar w:fldCharType="begin"/>
        </w:r>
        <w:r w:rsidR="000B19AD">
          <w:rPr>
            <w:noProof/>
            <w:webHidden/>
          </w:rPr>
          <w:instrText xml:space="preserve"> PAGEREF _Toc468055341 \h </w:instrText>
        </w:r>
        <w:r w:rsidR="000B19AD">
          <w:rPr>
            <w:noProof/>
            <w:webHidden/>
          </w:rPr>
        </w:r>
        <w:r w:rsidR="000B19AD">
          <w:rPr>
            <w:noProof/>
            <w:webHidden/>
          </w:rPr>
          <w:fldChar w:fldCharType="separate"/>
        </w:r>
        <w:r w:rsidR="0014275B">
          <w:rPr>
            <w:noProof/>
            <w:webHidden/>
          </w:rPr>
          <w:t>51</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42" w:history="1">
        <w:r w:rsidR="000B19AD" w:rsidRPr="00BA3979">
          <w:rPr>
            <w:rStyle w:val="Hiperligao"/>
            <w:noProof/>
          </w:rPr>
          <w:t>4. Modelo físico</w:t>
        </w:r>
        <w:r w:rsidR="000B19AD">
          <w:rPr>
            <w:noProof/>
            <w:webHidden/>
          </w:rPr>
          <w:tab/>
        </w:r>
        <w:r w:rsidR="000B19AD">
          <w:rPr>
            <w:noProof/>
            <w:webHidden/>
          </w:rPr>
          <w:fldChar w:fldCharType="begin"/>
        </w:r>
        <w:r w:rsidR="000B19AD">
          <w:rPr>
            <w:noProof/>
            <w:webHidden/>
          </w:rPr>
          <w:instrText xml:space="preserve"> PAGEREF _Toc468055342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43" w:history="1">
        <w:r w:rsidR="000B19AD" w:rsidRPr="00BA3979">
          <w:rPr>
            <w:rStyle w:val="Hiperligao"/>
            <w:noProof/>
          </w:rPr>
          <w:t>4.1. Tradução e implementação do modelo lógico para um SGBD</w:t>
        </w:r>
        <w:r w:rsidR="000B19AD">
          <w:rPr>
            <w:noProof/>
            <w:webHidden/>
          </w:rPr>
          <w:tab/>
        </w:r>
        <w:r w:rsidR="000B19AD">
          <w:rPr>
            <w:noProof/>
            <w:webHidden/>
          </w:rPr>
          <w:fldChar w:fldCharType="begin"/>
        </w:r>
        <w:r w:rsidR="000B19AD">
          <w:rPr>
            <w:noProof/>
            <w:webHidden/>
          </w:rPr>
          <w:instrText xml:space="preserve"> PAGEREF _Toc468055343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44" w:history="1">
        <w:r w:rsidR="000B19AD" w:rsidRPr="00BA3979">
          <w:rPr>
            <w:rStyle w:val="Hiperligao"/>
            <w:noProof/>
          </w:rPr>
          <w:t>4.1.1 Escolha do SGDB alvo para o modelo físico</w:t>
        </w:r>
        <w:r w:rsidR="000B19AD">
          <w:rPr>
            <w:noProof/>
            <w:webHidden/>
          </w:rPr>
          <w:tab/>
        </w:r>
        <w:r w:rsidR="000B19AD">
          <w:rPr>
            <w:noProof/>
            <w:webHidden/>
          </w:rPr>
          <w:fldChar w:fldCharType="begin"/>
        </w:r>
        <w:r w:rsidR="000B19AD">
          <w:rPr>
            <w:noProof/>
            <w:webHidden/>
          </w:rPr>
          <w:instrText xml:space="preserve"> PAGEREF _Toc468055344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45" w:history="1">
        <w:r w:rsidR="000B19AD" w:rsidRPr="00BA3979">
          <w:rPr>
            <w:rStyle w:val="Hiperligao"/>
            <w:noProof/>
          </w:rPr>
          <w:t>4.1.2 Relações Base</w:t>
        </w:r>
        <w:r w:rsidR="000B19AD">
          <w:rPr>
            <w:noProof/>
            <w:webHidden/>
          </w:rPr>
          <w:tab/>
        </w:r>
        <w:r w:rsidR="000B19AD">
          <w:rPr>
            <w:noProof/>
            <w:webHidden/>
          </w:rPr>
          <w:fldChar w:fldCharType="begin"/>
        </w:r>
        <w:r w:rsidR="000B19AD">
          <w:rPr>
            <w:noProof/>
            <w:webHidden/>
          </w:rPr>
          <w:instrText xml:space="preserve"> PAGEREF _Toc468055345 \h </w:instrText>
        </w:r>
        <w:r w:rsidR="000B19AD">
          <w:rPr>
            <w:noProof/>
            <w:webHidden/>
          </w:rPr>
        </w:r>
        <w:r w:rsidR="000B19AD">
          <w:rPr>
            <w:noProof/>
            <w:webHidden/>
          </w:rPr>
          <w:fldChar w:fldCharType="separate"/>
        </w:r>
        <w:r w:rsidR="0014275B">
          <w:rPr>
            <w:noProof/>
            <w:webHidden/>
          </w:rPr>
          <w:t>53</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46" w:history="1">
        <w:r w:rsidR="000B19AD" w:rsidRPr="00BA3979">
          <w:rPr>
            <w:rStyle w:val="Hiperligao"/>
            <w:noProof/>
          </w:rPr>
          <w:t>4.1.3 Representação de Atributos Derivados</w:t>
        </w:r>
        <w:r w:rsidR="000B19AD">
          <w:rPr>
            <w:noProof/>
            <w:webHidden/>
          </w:rPr>
          <w:tab/>
        </w:r>
        <w:r w:rsidR="000B19AD">
          <w:rPr>
            <w:noProof/>
            <w:webHidden/>
          </w:rPr>
          <w:fldChar w:fldCharType="begin"/>
        </w:r>
        <w:r w:rsidR="000B19AD">
          <w:rPr>
            <w:noProof/>
            <w:webHidden/>
          </w:rPr>
          <w:instrText xml:space="preserve"> PAGEREF _Toc468055346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47" w:history="1">
        <w:r w:rsidR="000B19AD" w:rsidRPr="00BA3979">
          <w:rPr>
            <w:rStyle w:val="Hiperligao"/>
            <w:noProof/>
          </w:rPr>
          <w:t>4.1.4 Restrições Gerais</w:t>
        </w:r>
        <w:r w:rsidR="000B19AD">
          <w:rPr>
            <w:noProof/>
            <w:webHidden/>
          </w:rPr>
          <w:tab/>
        </w:r>
        <w:r w:rsidR="000B19AD">
          <w:rPr>
            <w:noProof/>
            <w:webHidden/>
          </w:rPr>
          <w:fldChar w:fldCharType="begin"/>
        </w:r>
        <w:r w:rsidR="000B19AD">
          <w:rPr>
            <w:noProof/>
            <w:webHidden/>
          </w:rPr>
          <w:instrText xml:space="preserve"> PAGEREF _Toc468055347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48" w:history="1">
        <w:r w:rsidR="000B19AD" w:rsidRPr="00BA3979">
          <w:rPr>
            <w:rStyle w:val="Hiperligao"/>
            <w:noProof/>
          </w:rPr>
          <w:t>4.2. Escolha de Índices</w:t>
        </w:r>
        <w:r w:rsidR="000B19AD">
          <w:rPr>
            <w:noProof/>
            <w:webHidden/>
          </w:rPr>
          <w:tab/>
        </w:r>
        <w:r w:rsidR="000B19AD">
          <w:rPr>
            <w:noProof/>
            <w:webHidden/>
          </w:rPr>
          <w:fldChar w:fldCharType="begin"/>
        </w:r>
        <w:r w:rsidR="000B19AD">
          <w:rPr>
            <w:noProof/>
            <w:webHidden/>
          </w:rPr>
          <w:instrText xml:space="preserve"> PAGEREF _Toc468055348 \h </w:instrText>
        </w:r>
        <w:r w:rsidR="000B19AD">
          <w:rPr>
            <w:noProof/>
            <w:webHidden/>
          </w:rPr>
        </w:r>
        <w:r w:rsidR="000B19AD">
          <w:rPr>
            <w:noProof/>
            <w:webHidden/>
          </w:rPr>
          <w:fldChar w:fldCharType="separate"/>
        </w:r>
        <w:r w:rsidR="0014275B">
          <w:rPr>
            <w:noProof/>
            <w:webHidden/>
          </w:rPr>
          <w:t>57</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49" w:history="1">
        <w:r w:rsidR="000B19AD" w:rsidRPr="00BA3979">
          <w:rPr>
            <w:rStyle w:val="Hiperligao"/>
            <w:noProof/>
          </w:rPr>
          <w:t>4.3. Análise de Transações</w:t>
        </w:r>
        <w:r w:rsidR="000B19AD">
          <w:rPr>
            <w:noProof/>
            <w:webHidden/>
          </w:rPr>
          <w:tab/>
        </w:r>
        <w:r w:rsidR="000B19AD">
          <w:rPr>
            <w:noProof/>
            <w:webHidden/>
          </w:rPr>
          <w:fldChar w:fldCharType="begin"/>
        </w:r>
        <w:r w:rsidR="000B19AD">
          <w:rPr>
            <w:noProof/>
            <w:webHidden/>
          </w:rPr>
          <w:instrText xml:space="preserve"> PAGEREF _Toc468055349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50" w:history="1">
        <w:r w:rsidR="000B19AD" w:rsidRPr="00BA3979">
          <w:rPr>
            <w:rStyle w:val="Hiperligao"/>
            <w:noProof/>
          </w:rPr>
          <w:t>4.3.1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_Toc468055350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51" w:history="1">
        <w:r w:rsidR="000B19AD" w:rsidRPr="00BA3979">
          <w:rPr>
            <w:rStyle w:val="Hiperligao"/>
            <w:noProof/>
          </w:rPr>
          <w:t>4.3.2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_Toc468055351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52" w:history="1">
        <w:r w:rsidR="000B19AD" w:rsidRPr="00BA3979">
          <w:rPr>
            <w:rStyle w:val="Hiperligao"/>
            <w:noProof/>
          </w:rPr>
          <w:t>4.4. Estimativa dos Requisitos de Espaço em Disco</w:t>
        </w:r>
        <w:r w:rsidR="000B19AD">
          <w:rPr>
            <w:noProof/>
            <w:webHidden/>
          </w:rPr>
          <w:tab/>
        </w:r>
        <w:r w:rsidR="000B19AD">
          <w:rPr>
            <w:noProof/>
            <w:webHidden/>
          </w:rPr>
          <w:fldChar w:fldCharType="begin"/>
        </w:r>
        <w:r w:rsidR="000B19AD">
          <w:rPr>
            <w:noProof/>
            <w:webHidden/>
          </w:rPr>
          <w:instrText xml:space="preserve"> PAGEREF _Toc468055352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53" w:history="1">
        <w:r w:rsidR="000B19AD" w:rsidRPr="00BA3979">
          <w:rPr>
            <w:rStyle w:val="Hiperligao"/>
            <w:noProof/>
          </w:rPr>
          <w:t>4.4.1 Povoamento e tamanho inicial</w:t>
        </w:r>
        <w:r w:rsidR="000B19AD">
          <w:rPr>
            <w:noProof/>
            <w:webHidden/>
          </w:rPr>
          <w:tab/>
        </w:r>
        <w:r w:rsidR="000B19AD">
          <w:rPr>
            <w:noProof/>
            <w:webHidden/>
          </w:rPr>
          <w:fldChar w:fldCharType="begin"/>
        </w:r>
        <w:r w:rsidR="000B19AD">
          <w:rPr>
            <w:noProof/>
            <w:webHidden/>
          </w:rPr>
          <w:instrText xml:space="preserve"> PAGEREF _Toc468055353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3"/>
        <w:rPr>
          <w:rFonts w:ascii="Calibri" w:hAnsi="Calibri"/>
          <w:noProof/>
          <w:szCs w:val="22"/>
          <w:lang w:eastAsia="pt-PT"/>
        </w:rPr>
      </w:pPr>
      <w:hyperlink w:anchor="_Toc468055354" w:history="1">
        <w:r w:rsidR="000B19AD" w:rsidRPr="00BA3979">
          <w:rPr>
            <w:rStyle w:val="Hiperligao"/>
            <w:noProof/>
          </w:rPr>
          <w:t>4.4.2 Crescimento Futuro</w:t>
        </w:r>
        <w:r w:rsidR="000B19AD">
          <w:rPr>
            <w:noProof/>
            <w:webHidden/>
          </w:rPr>
          <w:tab/>
        </w:r>
        <w:r w:rsidR="000B19AD">
          <w:rPr>
            <w:noProof/>
            <w:webHidden/>
          </w:rPr>
          <w:fldChar w:fldCharType="begin"/>
        </w:r>
        <w:r w:rsidR="000B19AD">
          <w:rPr>
            <w:noProof/>
            <w:webHidden/>
          </w:rPr>
          <w:instrText xml:space="preserve"> PAGEREF _Toc468055354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2"/>
        <w:rPr>
          <w:rFonts w:ascii="Calibri" w:hAnsi="Calibri"/>
          <w:noProof/>
          <w:szCs w:val="22"/>
          <w:lang w:eastAsia="pt-PT"/>
        </w:rPr>
      </w:pPr>
      <w:hyperlink w:anchor="_Toc468055355" w:history="1">
        <w:r w:rsidR="000B19AD" w:rsidRPr="00BA3979">
          <w:rPr>
            <w:rStyle w:val="Hiperligao"/>
            <w:noProof/>
          </w:rPr>
          <w:t>4.5. Definição das Vistas de Utilização e Regras de Acesso</w:t>
        </w:r>
        <w:r w:rsidR="000B19AD">
          <w:rPr>
            <w:noProof/>
            <w:webHidden/>
          </w:rPr>
          <w:tab/>
        </w:r>
        <w:r w:rsidR="000B19AD">
          <w:rPr>
            <w:noProof/>
            <w:webHidden/>
          </w:rPr>
          <w:fldChar w:fldCharType="begin"/>
        </w:r>
        <w:r w:rsidR="000B19AD">
          <w:rPr>
            <w:noProof/>
            <w:webHidden/>
          </w:rPr>
          <w:instrText xml:space="preserve"> PAGEREF _Toc468055355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56" w:history="1">
        <w:r w:rsidR="000B19AD" w:rsidRPr="00BA3979">
          <w:rPr>
            <w:rStyle w:val="Hiperligao"/>
            <w:noProof/>
          </w:rPr>
          <w:t>5. Conclusões e Trabalho Futuro</w:t>
        </w:r>
        <w:r w:rsidR="000B19AD">
          <w:rPr>
            <w:noProof/>
            <w:webHidden/>
          </w:rPr>
          <w:tab/>
        </w:r>
        <w:r w:rsidR="000B19AD">
          <w:rPr>
            <w:noProof/>
            <w:webHidden/>
          </w:rPr>
          <w:fldChar w:fldCharType="begin"/>
        </w:r>
        <w:r w:rsidR="000B19AD">
          <w:rPr>
            <w:noProof/>
            <w:webHidden/>
          </w:rPr>
          <w:instrText xml:space="preserve"> PAGEREF _Toc468055356 \h </w:instrText>
        </w:r>
        <w:r w:rsidR="000B19AD">
          <w:rPr>
            <w:noProof/>
            <w:webHidden/>
          </w:rPr>
        </w:r>
        <w:r w:rsidR="000B19AD">
          <w:rPr>
            <w:noProof/>
            <w:webHidden/>
          </w:rPr>
          <w:fldChar w:fldCharType="separate"/>
        </w:r>
        <w:r w:rsidR="0014275B">
          <w:rPr>
            <w:noProof/>
            <w:webHidden/>
          </w:rPr>
          <w:t>60</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57" w:history="1">
        <w:r w:rsidR="000B19AD" w:rsidRPr="00BA3979">
          <w:rPr>
            <w:rStyle w:val="Hiperligao"/>
            <w:noProof/>
          </w:rPr>
          <w:t>Referências</w:t>
        </w:r>
        <w:r w:rsidR="000B19AD">
          <w:rPr>
            <w:noProof/>
            <w:webHidden/>
          </w:rPr>
          <w:tab/>
        </w:r>
        <w:r w:rsidR="000B19AD">
          <w:rPr>
            <w:noProof/>
            <w:webHidden/>
          </w:rPr>
          <w:fldChar w:fldCharType="begin"/>
        </w:r>
        <w:r w:rsidR="000B19AD">
          <w:rPr>
            <w:noProof/>
            <w:webHidden/>
          </w:rPr>
          <w:instrText xml:space="preserve"> PAGEREF _Toc468055357 \h </w:instrText>
        </w:r>
        <w:r w:rsidR="000B19AD">
          <w:rPr>
            <w:noProof/>
            <w:webHidden/>
          </w:rPr>
        </w:r>
        <w:r w:rsidR="000B19AD">
          <w:rPr>
            <w:noProof/>
            <w:webHidden/>
          </w:rPr>
          <w:fldChar w:fldCharType="separate"/>
        </w:r>
        <w:r w:rsidR="0014275B">
          <w:rPr>
            <w:noProof/>
            <w:webHidden/>
          </w:rPr>
          <w:t>61</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58" w:history="1">
        <w:r w:rsidR="000B19AD" w:rsidRPr="00BA3979">
          <w:rPr>
            <w:rStyle w:val="Hiperligao"/>
            <w:noProof/>
          </w:rPr>
          <w:t>Lista de Siglas e Acrónimos</w:t>
        </w:r>
        <w:r w:rsidR="000B19AD">
          <w:rPr>
            <w:noProof/>
            <w:webHidden/>
          </w:rPr>
          <w:tab/>
        </w:r>
        <w:r w:rsidR="000B19AD">
          <w:rPr>
            <w:noProof/>
            <w:webHidden/>
          </w:rPr>
          <w:fldChar w:fldCharType="begin"/>
        </w:r>
        <w:r w:rsidR="000B19AD">
          <w:rPr>
            <w:noProof/>
            <w:webHidden/>
          </w:rPr>
          <w:instrText xml:space="preserve"> PAGEREF _Toc468055358 \h </w:instrText>
        </w:r>
        <w:r w:rsidR="000B19AD">
          <w:rPr>
            <w:noProof/>
            <w:webHidden/>
          </w:rPr>
        </w:r>
        <w:r w:rsidR="000B19AD">
          <w:rPr>
            <w:noProof/>
            <w:webHidden/>
          </w:rPr>
          <w:fldChar w:fldCharType="separate"/>
        </w:r>
        <w:r w:rsidR="0014275B">
          <w:rPr>
            <w:noProof/>
            <w:webHidden/>
          </w:rPr>
          <w:t>62</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59" w:history="1">
        <w:r w:rsidR="000B19AD" w:rsidRPr="00BA3979">
          <w:rPr>
            <w:rStyle w:val="Hiperligao"/>
            <w:noProof/>
          </w:rPr>
          <w:t>Anexos</w:t>
        </w:r>
        <w:r w:rsidR="000B19AD">
          <w:rPr>
            <w:noProof/>
            <w:webHidden/>
          </w:rPr>
          <w:tab/>
        </w:r>
        <w:r w:rsidR="000B19AD">
          <w:rPr>
            <w:noProof/>
            <w:webHidden/>
          </w:rPr>
          <w:fldChar w:fldCharType="begin"/>
        </w:r>
        <w:r w:rsidR="000B19AD">
          <w:rPr>
            <w:noProof/>
            <w:webHidden/>
          </w:rPr>
          <w:instrText xml:space="preserve"> PAGEREF _Toc468055359 \h </w:instrText>
        </w:r>
        <w:r w:rsidR="000B19AD">
          <w:rPr>
            <w:noProof/>
            <w:webHidden/>
          </w:rPr>
        </w:r>
        <w:r w:rsidR="000B19AD">
          <w:rPr>
            <w:noProof/>
            <w:webHidden/>
          </w:rPr>
          <w:fldChar w:fldCharType="separate"/>
        </w:r>
        <w:r w:rsidR="0014275B">
          <w:rPr>
            <w:noProof/>
            <w:webHidden/>
          </w:rPr>
          <w:t>63</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60" w:history="1">
        <w:r w:rsidR="000B19AD" w:rsidRPr="00BA3979">
          <w:rPr>
            <w:rStyle w:val="Hiperligao"/>
            <w:noProof/>
          </w:rPr>
          <w:t>A.</w:t>
        </w:r>
        <w:r w:rsidR="000B19AD" w:rsidRPr="00DF2DA4">
          <w:rPr>
            <w:rFonts w:ascii="Calibri" w:hAnsi="Calibri"/>
            <w:noProof/>
            <w:szCs w:val="22"/>
            <w:lang w:eastAsia="pt-PT"/>
          </w:rPr>
          <w:tab/>
        </w:r>
        <w:r w:rsidR="000B19AD" w:rsidRPr="00BA3979">
          <w:rPr>
            <w:rStyle w:val="Hiperligao"/>
            <w:noProof/>
          </w:rPr>
          <w:t>Dicionário de dados - Entidades</w:t>
        </w:r>
        <w:r w:rsidR="000B19AD">
          <w:rPr>
            <w:noProof/>
            <w:webHidden/>
          </w:rPr>
          <w:tab/>
        </w:r>
        <w:r w:rsidR="000B19AD">
          <w:rPr>
            <w:noProof/>
            <w:webHidden/>
          </w:rPr>
          <w:fldChar w:fldCharType="begin"/>
        </w:r>
        <w:r w:rsidR="000B19AD">
          <w:rPr>
            <w:noProof/>
            <w:webHidden/>
          </w:rPr>
          <w:instrText xml:space="preserve"> PAGEREF _Toc468055360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61" w:history="1">
        <w:r w:rsidR="000B19AD" w:rsidRPr="00BA3979">
          <w:rPr>
            <w:rStyle w:val="Hiperligao"/>
            <w:noProof/>
          </w:rPr>
          <w:t>B.</w:t>
        </w:r>
        <w:r w:rsidR="000B19AD" w:rsidRPr="00DF2DA4">
          <w:rPr>
            <w:rFonts w:ascii="Calibri" w:hAnsi="Calibri"/>
            <w:noProof/>
            <w:szCs w:val="22"/>
            <w:lang w:eastAsia="pt-PT"/>
          </w:rPr>
          <w:tab/>
        </w:r>
        <w:r w:rsidR="000B19AD" w:rsidRPr="00BA3979">
          <w:rPr>
            <w:rStyle w:val="Hiperligao"/>
            <w:noProof/>
          </w:rPr>
          <w:t>Dicionário de Dados – Relacionamentos</w:t>
        </w:r>
        <w:r w:rsidR="000B19AD">
          <w:rPr>
            <w:noProof/>
            <w:webHidden/>
          </w:rPr>
          <w:tab/>
        </w:r>
        <w:r w:rsidR="000B19AD">
          <w:rPr>
            <w:noProof/>
            <w:webHidden/>
          </w:rPr>
          <w:fldChar w:fldCharType="begin"/>
        </w:r>
        <w:r w:rsidR="000B19AD">
          <w:rPr>
            <w:noProof/>
            <w:webHidden/>
          </w:rPr>
          <w:instrText xml:space="preserve"> PAGEREF _Toc468055361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62" w:history="1">
        <w:r w:rsidR="000B19AD" w:rsidRPr="00BA3979">
          <w:rPr>
            <w:rStyle w:val="Hiperligao"/>
            <w:noProof/>
          </w:rPr>
          <w:t>C.</w:t>
        </w:r>
        <w:r w:rsidR="000B19AD" w:rsidRPr="00DF2DA4">
          <w:rPr>
            <w:rFonts w:ascii="Calibri" w:hAnsi="Calibri"/>
            <w:noProof/>
            <w:szCs w:val="22"/>
            <w:lang w:eastAsia="pt-PT"/>
          </w:rPr>
          <w:tab/>
        </w:r>
        <w:r w:rsidR="000B19AD" w:rsidRPr="00BA3979">
          <w:rPr>
            <w:rStyle w:val="Hiperligao"/>
            <w:noProof/>
          </w:rPr>
          <w:t>Dicionário de Dados – Atributos</w:t>
        </w:r>
        <w:r w:rsidR="000B19AD">
          <w:rPr>
            <w:noProof/>
            <w:webHidden/>
          </w:rPr>
          <w:tab/>
        </w:r>
        <w:r w:rsidR="000B19AD">
          <w:rPr>
            <w:noProof/>
            <w:webHidden/>
          </w:rPr>
          <w:fldChar w:fldCharType="begin"/>
        </w:r>
        <w:r w:rsidR="000B19AD">
          <w:rPr>
            <w:noProof/>
            <w:webHidden/>
          </w:rPr>
          <w:instrText xml:space="preserve"> PAGEREF _Toc468055362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63" w:history="1">
        <w:r w:rsidR="000B19AD" w:rsidRPr="00BA3979">
          <w:rPr>
            <w:rStyle w:val="Hiperligao"/>
            <w:noProof/>
          </w:rPr>
          <w:t>D.</w:t>
        </w:r>
        <w:r w:rsidR="000B19AD" w:rsidRPr="00DF2DA4">
          <w:rPr>
            <w:rFonts w:ascii="Calibri" w:hAnsi="Calibri"/>
            <w:noProof/>
            <w:szCs w:val="22"/>
            <w:lang w:eastAsia="pt-PT"/>
          </w:rPr>
          <w:tab/>
        </w:r>
        <w:r w:rsidR="000B19AD" w:rsidRPr="00BA3979">
          <w:rPr>
            <w:rStyle w:val="Hiperligao"/>
            <w:noProof/>
          </w:rPr>
          <w:t>Dicionário de Dados-Tabelas</w:t>
        </w:r>
        <w:r w:rsidR="000B19AD">
          <w:rPr>
            <w:noProof/>
            <w:webHidden/>
          </w:rPr>
          <w:tab/>
        </w:r>
        <w:r w:rsidR="000B19AD">
          <w:rPr>
            <w:noProof/>
            <w:webHidden/>
          </w:rPr>
          <w:fldChar w:fldCharType="begin"/>
        </w:r>
        <w:r w:rsidR="000B19AD">
          <w:rPr>
            <w:noProof/>
            <w:webHidden/>
          </w:rPr>
          <w:instrText xml:space="preserve"> PAGEREF _Toc468055363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9C756F">
      <w:pPr>
        <w:pStyle w:val="ndice1"/>
        <w:rPr>
          <w:rFonts w:ascii="Calibri" w:hAnsi="Calibri"/>
          <w:noProof/>
          <w:szCs w:val="22"/>
          <w:lang w:eastAsia="pt-PT"/>
        </w:rPr>
      </w:pPr>
      <w:hyperlink w:anchor="_Toc468055364" w:history="1">
        <w:r w:rsidR="000B19AD" w:rsidRPr="00BA3979">
          <w:rPr>
            <w:rStyle w:val="Hiperligao"/>
            <w:noProof/>
          </w:rPr>
          <w:t>E.</w:t>
        </w:r>
        <w:r w:rsidR="000B19AD" w:rsidRPr="00DF2DA4">
          <w:rPr>
            <w:rFonts w:ascii="Calibri" w:hAnsi="Calibri"/>
            <w:noProof/>
            <w:szCs w:val="22"/>
            <w:lang w:eastAsia="pt-PT"/>
          </w:rPr>
          <w:tab/>
        </w:r>
        <w:r w:rsidR="000B19AD" w:rsidRPr="00BA3979">
          <w:rPr>
            <w:rStyle w:val="Hiperligao"/>
            <w:noProof/>
          </w:rPr>
          <w:t>Dicionário De Dados-Atributos das Tabelas</w:t>
        </w:r>
        <w:r w:rsidR="000B19AD">
          <w:rPr>
            <w:noProof/>
            <w:webHidden/>
          </w:rPr>
          <w:tab/>
        </w:r>
        <w:r w:rsidR="000B19AD">
          <w:rPr>
            <w:noProof/>
            <w:webHidden/>
          </w:rPr>
          <w:fldChar w:fldCharType="begin"/>
        </w:r>
        <w:r w:rsidR="000B19AD">
          <w:rPr>
            <w:noProof/>
            <w:webHidden/>
          </w:rPr>
          <w:instrText xml:space="preserve"> PAGEREF _Toc468055364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055284"/>
      <w:r w:rsidRPr="00C75725">
        <w:t>Índice de Figuras</w:t>
      </w:r>
      <w:bookmarkEnd w:id="3"/>
      <w:bookmarkEnd w:id="4"/>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055365" w:history="1">
        <w:r w:rsidR="000B19AD" w:rsidRPr="00C958DB">
          <w:rPr>
            <w:rStyle w:val="Hiperligao"/>
            <w:noProof/>
          </w:rPr>
          <w:t>Figura 1 – Entidade Cliente</w:t>
        </w:r>
        <w:r w:rsidR="000B19AD">
          <w:rPr>
            <w:noProof/>
            <w:webHidden/>
          </w:rPr>
          <w:tab/>
        </w:r>
        <w:r w:rsidR="000B19AD">
          <w:rPr>
            <w:noProof/>
            <w:webHidden/>
          </w:rPr>
          <w:fldChar w:fldCharType="begin"/>
        </w:r>
        <w:r w:rsidR="000B19AD">
          <w:rPr>
            <w:noProof/>
            <w:webHidden/>
          </w:rPr>
          <w:instrText xml:space="preserve"> PAGEREF _Toc468055365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66" w:history="1">
        <w:r w:rsidR="000B19AD" w:rsidRPr="00C958DB">
          <w:rPr>
            <w:rStyle w:val="Hiperligao"/>
            <w:noProof/>
          </w:rPr>
          <w:t>Figura 2 – Entidade comboio.</w:t>
        </w:r>
        <w:r w:rsidR="000B19AD">
          <w:rPr>
            <w:noProof/>
            <w:webHidden/>
          </w:rPr>
          <w:tab/>
        </w:r>
        <w:r w:rsidR="000B19AD">
          <w:rPr>
            <w:noProof/>
            <w:webHidden/>
          </w:rPr>
          <w:fldChar w:fldCharType="begin"/>
        </w:r>
        <w:r w:rsidR="000B19AD">
          <w:rPr>
            <w:noProof/>
            <w:webHidden/>
          </w:rPr>
          <w:instrText xml:space="preserve"> PAGEREF _Toc468055366 \h </w:instrText>
        </w:r>
        <w:r w:rsidR="000B19AD">
          <w:rPr>
            <w:noProof/>
            <w:webHidden/>
          </w:rPr>
        </w:r>
        <w:r w:rsidR="000B19AD">
          <w:rPr>
            <w:noProof/>
            <w:webHidden/>
          </w:rPr>
          <w:fldChar w:fldCharType="separate"/>
        </w:r>
        <w:r w:rsidR="0014275B">
          <w:rPr>
            <w:noProof/>
            <w:webHidden/>
          </w:rPr>
          <w:t>23</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67" w:history="1">
        <w:r w:rsidR="000B19AD" w:rsidRPr="00C958DB">
          <w:rPr>
            <w:rStyle w:val="Hiperligao"/>
            <w:noProof/>
          </w:rPr>
          <w:t>Figura 3 – Entidade Percurso</w:t>
        </w:r>
        <w:r w:rsidR="000B19AD">
          <w:rPr>
            <w:noProof/>
            <w:webHidden/>
          </w:rPr>
          <w:tab/>
        </w:r>
        <w:r w:rsidR="000B19AD">
          <w:rPr>
            <w:noProof/>
            <w:webHidden/>
          </w:rPr>
          <w:fldChar w:fldCharType="begin"/>
        </w:r>
        <w:r w:rsidR="000B19AD">
          <w:rPr>
            <w:noProof/>
            <w:webHidden/>
          </w:rPr>
          <w:instrText xml:space="preserve"> PAGEREF _Toc468055367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68" w:history="1">
        <w:r w:rsidR="000B19AD" w:rsidRPr="00C958DB">
          <w:rPr>
            <w:rStyle w:val="Hiperligao"/>
            <w:noProof/>
          </w:rPr>
          <w:t>Figura 4 – Entidade Itinerário</w:t>
        </w:r>
        <w:r w:rsidR="000B19AD">
          <w:rPr>
            <w:noProof/>
            <w:webHidden/>
          </w:rPr>
          <w:tab/>
        </w:r>
        <w:r w:rsidR="000B19AD">
          <w:rPr>
            <w:noProof/>
            <w:webHidden/>
          </w:rPr>
          <w:fldChar w:fldCharType="begin"/>
        </w:r>
        <w:r w:rsidR="000B19AD">
          <w:rPr>
            <w:noProof/>
            <w:webHidden/>
          </w:rPr>
          <w:instrText xml:space="preserve"> PAGEREF _Toc468055368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69" w:history="1">
        <w:r w:rsidR="000B19AD" w:rsidRPr="00C958DB">
          <w:rPr>
            <w:rStyle w:val="Hiperligao"/>
            <w:noProof/>
          </w:rPr>
          <w:t>Figura 5 – Relacionamento Reserva – Itinerário.</w:t>
        </w:r>
        <w:r w:rsidR="000B19AD">
          <w:rPr>
            <w:noProof/>
            <w:webHidden/>
          </w:rPr>
          <w:tab/>
        </w:r>
        <w:r w:rsidR="000B19AD">
          <w:rPr>
            <w:noProof/>
            <w:webHidden/>
          </w:rPr>
          <w:fldChar w:fldCharType="begin"/>
        </w:r>
        <w:r w:rsidR="000B19AD">
          <w:rPr>
            <w:noProof/>
            <w:webHidden/>
          </w:rPr>
          <w:instrText xml:space="preserve"> PAGEREF _Toc468055369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0" w:history="1">
        <w:r w:rsidR="000B19AD" w:rsidRPr="00C958DB">
          <w:rPr>
            <w:rStyle w:val="Hiperligao"/>
            <w:noProof/>
          </w:rPr>
          <w:t>Figura 6 – Relacionamento Cliente – Reserva.</w:t>
        </w:r>
        <w:r w:rsidR="000B19AD">
          <w:rPr>
            <w:noProof/>
            <w:webHidden/>
          </w:rPr>
          <w:tab/>
        </w:r>
        <w:r w:rsidR="000B19AD">
          <w:rPr>
            <w:noProof/>
            <w:webHidden/>
          </w:rPr>
          <w:fldChar w:fldCharType="begin"/>
        </w:r>
        <w:r w:rsidR="000B19AD">
          <w:rPr>
            <w:noProof/>
            <w:webHidden/>
          </w:rPr>
          <w:instrText xml:space="preserve"> PAGEREF _Toc468055370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1" w:history="1">
        <w:r w:rsidR="000B19AD" w:rsidRPr="00C958DB">
          <w:rPr>
            <w:rStyle w:val="Hiperligao"/>
            <w:noProof/>
          </w:rPr>
          <w:t>Figura 7 – Relacionamento Percurso – Itinerário</w:t>
        </w:r>
        <w:r w:rsidR="000B19AD">
          <w:rPr>
            <w:noProof/>
            <w:webHidden/>
          </w:rPr>
          <w:tab/>
        </w:r>
        <w:r w:rsidR="000B19AD">
          <w:rPr>
            <w:noProof/>
            <w:webHidden/>
          </w:rPr>
          <w:fldChar w:fldCharType="begin"/>
        </w:r>
        <w:r w:rsidR="000B19AD">
          <w:rPr>
            <w:noProof/>
            <w:webHidden/>
          </w:rPr>
          <w:instrText xml:space="preserve"> PAGEREF _Toc468055371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2" w:history="1">
        <w:r w:rsidR="000B19AD" w:rsidRPr="00C958DB">
          <w:rPr>
            <w:rStyle w:val="Hiperligao"/>
            <w:noProof/>
          </w:rPr>
          <w:t>Figura 8 – Relacionamento Comboio – Percurso</w:t>
        </w:r>
        <w:r w:rsidR="000B19AD">
          <w:rPr>
            <w:noProof/>
            <w:webHidden/>
          </w:rPr>
          <w:tab/>
        </w:r>
        <w:r w:rsidR="000B19AD">
          <w:rPr>
            <w:noProof/>
            <w:webHidden/>
          </w:rPr>
          <w:fldChar w:fldCharType="begin"/>
        </w:r>
        <w:r w:rsidR="000B19AD">
          <w:rPr>
            <w:noProof/>
            <w:webHidden/>
          </w:rPr>
          <w:instrText xml:space="preserve"> PAGEREF _Toc468055372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3" w:history="1">
        <w:r w:rsidR="000B19AD" w:rsidRPr="00C958DB">
          <w:rPr>
            <w:rStyle w:val="Hiperligao"/>
            <w:noProof/>
          </w:rPr>
          <w:t>Figura 9 – Entidade Reserva</w:t>
        </w:r>
        <w:r w:rsidR="000B19AD">
          <w:rPr>
            <w:noProof/>
            <w:webHidden/>
          </w:rPr>
          <w:tab/>
        </w:r>
        <w:r w:rsidR="000B19AD">
          <w:rPr>
            <w:noProof/>
            <w:webHidden/>
          </w:rPr>
          <w:fldChar w:fldCharType="begin"/>
        </w:r>
        <w:r w:rsidR="000B19AD">
          <w:rPr>
            <w:noProof/>
            <w:webHidden/>
          </w:rPr>
          <w:instrText xml:space="preserve"> PAGEREF _Toc468055373 \h </w:instrText>
        </w:r>
        <w:r w:rsidR="000B19AD">
          <w:rPr>
            <w:noProof/>
            <w:webHidden/>
          </w:rPr>
        </w:r>
        <w:r w:rsidR="000B19AD">
          <w:rPr>
            <w:noProof/>
            <w:webHidden/>
          </w:rPr>
          <w:fldChar w:fldCharType="separate"/>
        </w:r>
        <w:r w:rsidR="0014275B">
          <w:rPr>
            <w:noProof/>
            <w:webHidden/>
          </w:rPr>
          <w:t>28</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4" w:history="1">
        <w:r w:rsidR="000B19AD" w:rsidRPr="00C958DB">
          <w:rPr>
            <w:rStyle w:val="Hiperligao"/>
            <w:noProof/>
          </w:rPr>
          <w:t>Figura 10 – Modelo concetual final</w:t>
        </w:r>
        <w:r w:rsidR="000B19AD">
          <w:rPr>
            <w:noProof/>
            <w:webHidden/>
          </w:rPr>
          <w:tab/>
        </w:r>
        <w:r w:rsidR="000B19AD">
          <w:rPr>
            <w:noProof/>
            <w:webHidden/>
          </w:rPr>
          <w:fldChar w:fldCharType="begin"/>
        </w:r>
        <w:r w:rsidR="000B19AD">
          <w:rPr>
            <w:noProof/>
            <w:webHidden/>
          </w:rPr>
          <w:instrText xml:space="preserve"> PAGEREF _Toc468055374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5" w:history="1">
        <w:r w:rsidR="000B19AD" w:rsidRPr="00C958DB">
          <w:rPr>
            <w:rStyle w:val="Hiperligao"/>
            <w:noProof/>
          </w:rPr>
          <w:t>Figura 11 - Esquema Lógico Final</w:t>
        </w:r>
        <w:r w:rsidR="000B19AD">
          <w:rPr>
            <w:noProof/>
            <w:webHidden/>
          </w:rPr>
          <w:tab/>
        </w:r>
        <w:r w:rsidR="000B19AD">
          <w:rPr>
            <w:noProof/>
            <w:webHidden/>
          </w:rPr>
          <w:fldChar w:fldCharType="begin"/>
        </w:r>
        <w:r w:rsidR="000B19AD">
          <w:rPr>
            <w:noProof/>
            <w:webHidden/>
          </w:rPr>
          <w:instrText xml:space="preserve"> PAGEREF _Toc468055375 \h </w:instrText>
        </w:r>
        <w:r w:rsidR="000B19AD">
          <w:rPr>
            <w:noProof/>
            <w:webHidden/>
          </w:rPr>
        </w:r>
        <w:r w:rsidR="000B19AD">
          <w:rPr>
            <w:noProof/>
            <w:webHidden/>
          </w:rPr>
          <w:fldChar w:fldCharType="separate"/>
        </w:r>
        <w:r w:rsidR="0014275B">
          <w:rPr>
            <w:noProof/>
            <w:webHidden/>
          </w:rPr>
          <w:t>34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6" w:history="1">
        <w:r w:rsidR="000B19AD" w:rsidRPr="00C958DB">
          <w:rPr>
            <w:rStyle w:val="Hiperligao"/>
            <w:noProof/>
          </w:rPr>
          <w:t>Figura 12 – Mapa de Transação - Documento comprovativo.</w:t>
        </w:r>
        <w:r w:rsidR="000B19AD">
          <w:rPr>
            <w:noProof/>
            <w:webHidden/>
          </w:rPr>
          <w:tab/>
        </w:r>
        <w:r w:rsidR="000B19AD">
          <w:rPr>
            <w:noProof/>
            <w:webHidden/>
          </w:rPr>
          <w:fldChar w:fldCharType="begin"/>
        </w:r>
        <w:r w:rsidR="000B19AD">
          <w:rPr>
            <w:noProof/>
            <w:webHidden/>
          </w:rPr>
          <w:instrText xml:space="preserve"> PAGEREF _Toc468055376 \h </w:instrText>
        </w:r>
        <w:r w:rsidR="000B19AD">
          <w:rPr>
            <w:noProof/>
            <w:webHidden/>
          </w:rPr>
        </w:r>
        <w:r w:rsidR="000B19AD">
          <w:rPr>
            <w:noProof/>
            <w:webHidden/>
          </w:rPr>
          <w:fldChar w:fldCharType="separate"/>
        </w:r>
        <w:r w:rsidR="0014275B">
          <w:rPr>
            <w:noProof/>
            <w:webHidden/>
          </w:rPr>
          <w:t>41</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7" w:history="1">
        <w:r w:rsidR="000B19AD" w:rsidRPr="00C958DB">
          <w:rPr>
            <w:rStyle w:val="Hiperligao"/>
            <w:noProof/>
          </w:rPr>
          <w:t>Figura 13 -  Mapa de Transação - Efetuar uma reserva</w:t>
        </w:r>
        <w:r w:rsidR="000B19AD">
          <w:rPr>
            <w:noProof/>
            <w:webHidden/>
          </w:rPr>
          <w:tab/>
        </w:r>
        <w:r w:rsidR="000B19AD">
          <w:rPr>
            <w:noProof/>
            <w:webHidden/>
          </w:rPr>
          <w:fldChar w:fldCharType="begin"/>
        </w:r>
        <w:r w:rsidR="000B19AD">
          <w:rPr>
            <w:noProof/>
            <w:webHidden/>
          </w:rPr>
          <w:instrText xml:space="preserve"> PAGEREF _Toc468055377 \h </w:instrText>
        </w:r>
        <w:r w:rsidR="000B19AD">
          <w:rPr>
            <w:noProof/>
            <w:webHidden/>
          </w:rPr>
        </w:r>
        <w:r w:rsidR="000B19AD">
          <w:rPr>
            <w:noProof/>
            <w:webHidden/>
          </w:rPr>
          <w:fldChar w:fldCharType="separate"/>
        </w:r>
        <w:r w:rsidR="0014275B">
          <w:rPr>
            <w:noProof/>
            <w:webHidden/>
          </w:rPr>
          <w:t>43</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8" w:history="1">
        <w:r w:rsidR="000B19AD" w:rsidRPr="00C958DB">
          <w:rPr>
            <w:rStyle w:val="Hiperligao"/>
            <w:noProof/>
          </w:rPr>
          <w:t>Figura 14 - Mapa de Transação – Consultar lugares livres</w:t>
        </w:r>
        <w:r w:rsidR="000B19AD">
          <w:rPr>
            <w:noProof/>
            <w:webHidden/>
          </w:rPr>
          <w:tab/>
        </w:r>
        <w:r w:rsidR="000B19AD">
          <w:rPr>
            <w:noProof/>
            <w:webHidden/>
          </w:rPr>
          <w:fldChar w:fldCharType="begin"/>
        </w:r>
        <w:r w:rsidR="000B19AD">
          <w:rPr>
            <w:noProof/>
            <w:webHidden/>
          </w:rPr>
          <w:instrText xml:space="preserve"> PAGEREF _Toc468055378 \h </w:instrText>
        </w:r>
        <w:r w:rsidR="000B19AD">
          <w:rPr>
            <w:noProof/>
            <w:webHidden/>
          </w:rPr>
        </w:r>
        <w:r w:rsidR="000B19AD">
          <w:rPr>
            <w:noProof/>
            <w:webHidden/>
          </w:rPr>
          <w:fldChar w:fldCharType="separate"/>
        </w:r>
        <w:r w:rsidR="0014275B">
          <w:rPr>
            <w:noProof/>
            <w:webHidden/>
          </w:rPr>
          <w:t>45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79" w:history="1">
        <w:r w:rsidR="000B19AD" w:rsidRPr="00C958DB">
          <w:rPr>
            <w:rStyle w:val="Hiperligao"/>
            <w:noProof/>
          </w:rPr>
          <w:t xml:space="preserve">Figura 15 - Tabela </w:t>
        </w:r>
        <w:r w:rsidR="000B19AD" w:rsidRPr="00C958DB">
          <w:rPr>
            <w:rStyle w:val="Hiperligao"/>
            <w:i/>
            <w:noProof/>
          </w:rPr>
          <w:t>Cliente</w:t>
        </w:r>
        <w:r w:rsidR="000B19AD">
          <w:rPr>
            <w:noProof/>
            <w:webHidden/>
          </w:rPr>
          <w:tab/>
        </w:r>
        <w:r w:rsidR="000B19AD">
          <w:rPr>
            <w:noProof/>
            <w:webHidden/>
          </w:rPr>
          <w:fldChar w:fldCharType="begin"/>
        </w:r>
        <w:r w:rsidR="000B19AD">
          <w:rPr>
            <w:noProof/>
            <w:webHidden/>
          </w:rPr>
          <w:instrText xml:space="preserve"> PAGEREF _Toc468055379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0" w:history="1">
        <w:r w:rsidR="000B19AD" w:rsidRPr="00C958DB">
          <w:rPr>
            <w:rStyle w:val="Hiperligao"/>
            <w:noProof/>
          </w:rPr>
          <w:t xml:space="preserve">Figura 15 - Tabela </w:t>
        </w:r>
        <w:r w:rsidR="000B19AD" w:rsidRPr="00C958DB">
          <w:rPr>
            <w:rStyle w:val="Hiperligao"/>
            <w:i/>
            <w:noProof/>
          </w:rPr>
          <w:t>Reserva</w:t>
        </w:r>
        <w:r w:rsidR="000B19AD">
          <w:rPr>
            <w:noProof/>
            <w:webHidden/>
          </w:rPr>
          <w:tab/>
        </w:r>
        <w:r w:rsidR="000B19AD">
          <w:rPr>
            <w:noProof/>
            <w:webHidden/>
          </w:rPr>
          <w:fldChar w:fldCharType="begin"/>
        </w:r>
        <w:r w:rsidR="000B19AD">
          <w:rPr>
            <w:noProof/>
            <w:webHidden/>
          </w:rPr>
          <w:instrText xml:space="preserve"> PAGEREF _Toc468055380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1" w:history="1">
        <w:r w:rsidR="000B19AD" w:rsidRPr="00C958DB">
          <w:rPr>
            <w:rStyle w:val="Hiperligao"/>
            <w:noProof/>
          </w:rPr>
          <w:t xml:space="preserve">Figura 16 - Tabela </w:t>
        </w:r>
        <w:r w:rsidR="000B19AD" w:rsidRPr="00C958DB">
          <w:rPr>
            <w:rStyle w:val="Hiperligao"/>
            <w:i/>
            <w:noProof/>
          </w:rPr>
          <w:t>Percurso</w:t>
        </w:r>
        <w:r w:rsidR="000B19AD">
          <w:rPr>
            <w:noProof/>
            <w:webHidden/>
          </w:rPr>
          <w:tab/>
        </w:r>
        <w:r w:rsidR="000B19AD">
          <w:rPr>
            <w:noProof/>
            <w:webHidden/>
          </w:rPr>
          <w:fldChar w:fldCharType="begin"/>
        </w:r>
        <w:r w:rsidR="000B19AD">
          <w:rPr>
            <w:noProof/>
            <w:webHidden/>
          </w:rPr>
          <w:instrText xml:space="preserve"> PAGEREF _Toc468055381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2" w:history="1">
        <w:r w:rsidR="000B19AD" w:rsidRPr="00C958DB">
          <w:rPr>
            <w:rStyle w:val="Hiperligao"/>
            <w:noProof/>
          </w:rPr>
          <w:t xml:space="preserve">Figura 17 - Tabela </w:t>
        </w:r>
        <w:r w:rsidR="000B19AD" w:rsidRPr="00C958DB">
          <w:rPr>
            <w:rStyle w:val="Hiperligao"/>
            <w:i/>
            <w:noProof/>
          </w:rPr>
          <w:t>Itinerario</w:t>
        </w:r>
        <w:r w:rsidR="000B19AD">
          <w:rPr>
            <w:noProof/>
            <w:webHidden/>
          </w:rPr>
          <w:tab/>
        </w:r>
        <w:r w:rsidR="000B19AD">
          <w:rPr>
            <w:noProof/>
            <w:webHidden/>
          </w:rPr>
          <w:fldChar w:fldCharType="begin"/>
        </w:r>
        <w:r w:rsidR="000B19AD">
          <w:rPr>
            <w:noProof/>
            <w:webHidden/>
          </w:rPr>
          <w:instrText xml:space="preserve"> PAGEREF _Toc468055382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3" w:history="1">
        <w:r w:rsidR="000B19AD" w:rsidRPr="00C958DB">
          <w:rPr>
            <w:rStyle w:val="Hiperligao"/>
            <w:noProof/>
          </w:rPr>
          <w:t xml:space="preserve">Figura 18 - Tabela </w:t>
        </w:r>
        <w:r w:rsidR="000B19AD" w:rsidRPr="00C958DB">
          <w:rPr>
            <w:rStyle w:val="Hiperligao"/>
            <w:i/>
            <w:noProof/>
          </w:rPr>
          <w:t>Comboio</w:t>
        </w:r>
        <w:r w:rsidR="000B19AD">
          <w:rPr>
            <w:noProof/>
            <w:webHidden/>
          </w:rPr>
          <w:tab/>
        </w:r>
        <w:r w:rsidR="000B19AD">
          <w:rPr>
            <w:noProof/>
            <w:webHidden/>
          </w:rPr>
          <w:fldChar w:fldCharType="begin"/>
        </w:r>
        <w:r w:rsidR="000B19AD">
          <w:rPr>
            <w:noProof/>
            <w:webHidden/>
          </w:rPr>
          <w:instrText xml:space="preserve"> PAGEREF _Toc468055383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4" w:history="1">
        <w:r w:rsidR="000B19AD" w:rsidRPr="00C958DB">
          <w:rPr>
            <w:rStyle w:val="Hiperligao"/>
            <w:noProof/>
          </w:rPr>
          <w:t xml:space="preserve">Figura 19 - Tabela </w:t>
        </w:r>
        <w:r w:rsidR="000B19AD" w:rsidRPr="00C958DB">
          <w:rPr>
            <w:rStyle w:val="Hiperligao"/>
            <w:i/>
            <w:noProof/>
          </w:rPr>
          <w:t>ComboioLugar</w:t>
        </w:r>
        <w:r w:rsidR="000B19AD">
          <w:rPr>
            <w:noProof/>
            <w:webHidden/>
          </w:rPr>
          <w:tab/>
        </w:r>
        <w:r w:rsidR="000B19AD">
          <w:rPr>
            <w:noProof/>
            <w:webHidden/>
          </w:rPr>
          <w:fldChar w:fldCharType="begin"/>
        </w:r>
        <w:r w:rsidR="000B19AD">
          <w:rPr>
            <w:noProof/>
            <w:webHidden/>
          </w:rPr>
          <w:instrText xml:space="preserve"> PAGEREF _Toc468055384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5" w:history="1">
        <w:r w:rsidR="000B19AD" w:rsidRPr="00C958DB">
          <w:rPr>
            <w:rStyle w:val="Hiperligao"/>
            <w:noProof/>
          </w:rPr>
          <w:t xml:space="preserve">Figura 20 - Tabela </w:t>
        </w:r>
        <w:r w:rsidR="000B19AD" w:rsidRPr="00C958DB">
          <w:rPr>
            <w:rStyle w:val="Hiperligao"/>
            <w:i/>
            <w:noProof/>
          </w:rPr>
          <w:t>ReservaBilhete</w:t>
        </w:r>
        <w:r w:rsidR="000B19AD">
          <w:rPr>
            <w:noProof/>
            <w:webHidden/>
          </w:rPr>
          <w:tab/>
        </w:r>
        <w:r w:rsidR="000B19AD">
          <w:rPr>
            <w:noProof/>
            <w:webHidden/>
          </w:rPr>
          <w:fldChar w:fldCharType="begin"/>
        </w:r>
        <w:r w:rsidR="000B19AD">
          <w:rPr>
            <w:noProof/>
            <w:webHidden/>
          </w:rPr>
          <w:instrText xml:space="preserve"> PAGEREF _Toc468055385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055285"/>
      <w:r w:rsidRPr="00C75725">
        <w:lastRenderedPageBreak/>
        <w:t>Índice de Tabelas</w:t>
      </w:r>
      <w:bookmarkEnd w:id="5"/>
      <w:bookmarkEnd w:id="6"/>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055386" w:history="1">
        <w:r w:rsidR="000B19AD" w:rsidRPr="003A6140">
          <w:rPr>
            <w:rStyle w:val="Hiperligao"/>
            <w:noProof/>
          </w:rPr>
          <w:t>Tabela 1 – Permissões de utilizador</w:t>
        </w:r>
        <w:r w:rsidR="000B19AD">
          <w:rPr>
            <w:noProof/>
            <w:webHidden/>
          </w:rPr>
          <w:tab/>
        </w:r>
        <w:r w:rsidR="000B19AD">
          <w:rPr>
            <w:noProof/>
            <w:webHidden/>
          </w:rPr>
          <w:fldChar w:fldCharType="begin"/>
        </w:r>
        <w:r w:rsidR="000B19AD">
          <w:rPr>
            <w:noProof/>
            <w:webHidden/>
          </w:rPr>
          <w:instrText xml:space="preserve"> PAGEREF _Toc468055386 \h </w:instrText>
        </w:r>
        <w:r w:rsidR="000B19AD">
          <w:rPr>
            <w:noProof/>
            <w:webHidden/>
          </w:rPr>
        </w:r>
        <w:r w:rsidR="000B19AD">
          <w:rPr>
            <w:noProof/>
            <w:webHidden/>
          </w:rPr>
          <w:fldChar w:fldCharType="separate"/>
        </w:r>
        <w:r w:rsidR="0014275B">
          <w:rPr>
            <w:noProof/>
            <w:webHidden/>
          </w:rPr>
          <w:t>59</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7" w:history="1">
        <w:r w:rsidR="000B19AD" w:rsidRPr="003A6140">
          <w:rPr>
            <w:rStyle w:val="Hiperligao"/>
            <w:noProof/>
          </w:rPr>
          <w:t>Tabela 2 – Dicionário de dados – Entidades</w:t>
        </w:r>
        <w:r w:rsidR="000B19AD">
          <w:rPr>
            <w:noProof/>
            <w:webHidden/>
          </w:rPr>
          <w:tab/>
        </w:r>
        <w:r w:rsidR="000B19AD">
          <w:rPr>
            <w:noProof/>
            <w:webHidden/>
          </w:rPr>
          <w:fldChar w:fldCharType="begin"/>
        </w:r>
        <w:r w:rsidR="000B19AD">
          <w:rPr>
            <w:noProof/>
            <w:webHidden/>
          </w:rPr>
          <w:instrText xml:space="preserve"> PAGEREF _Toc468055387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8" w:history="1">
        <w:r w:rsidR="000B19AD" w:rsidRPr="003A6140">
          <w:rPr>
            <w:rStyle w:val="Hiperligao"/>
            <w:noProof/>
          </w:rPr>
          <w:t>Tabela 3 – Dicionário de dados Relacionamentos</w:t>
        </w:r>
        <w:r w:rsidR="000B19AD">
          <w:rPr>
            <w:noProof/>
            <w:webHidden/>
          </w:rPr>
          <w:tab/>
        </w:r>
        <w:r w:rsidR="000B19AD">
          <w:rPr>
            <w:noProof/>
            <w:webHidden/>
          </w:rPr>
          <w:fldChar w:fldCharType="begin"/>
        </w:r>
        <w:r w:rsidR="000B19AD">
          <w:rPr>
            <w:noProof/>
            <w:webHidden/>
          </w:rPr>
          <w:instrText xml:space="preserve"> PAGEREF _Toc468055388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89" w:history="1">
        <w:r w:rsidR="000B19AD" w:rsidRPr="003A6140">
          <w:rPr>
            <w:rStyle w:val="Hiperligao"/>
            <w:noProof/>
          </w:rPr>
          <w:t>Tabela 4 – Atributos de Cliente</w:t>
        </w:r>
        <w:r w:rsidR="000B19AD">
          <w:rPr>
            <w:noProof/>
            <w:webHidden/>
          </w:rPr>
          <w:tab/>
        </w:r>
        <w:r w:rsidR="000B19AD">
          <w:rPr>
            <w:noProof/>
            <w:webHidden/>
          </w:rPr>
          <w:fldChar w:fldCharType="begin"/>
        </w:r>
        <w:r w:rsidR="000B19AD">
          <w:rPr>
            <w:noProof/>
            <w:webHidden/>
          </w:rPr>
          <w:instrText xml:space="preserve"> PAGEREF _Toc468055389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0" w:history="1">
        <w:r w:rsidR="000B19AD" w:rsidRPr="003A6140">
          <w:rPr>
            <w:rStyle w:val="Hiperligao"/>
            <w:noProof/>
          </w:rPr>
          <w:t>Tabela 5 – Atributos de Reserva</w:t>
        </w:r>
        <w:r w:rsidR="000B19AD">
          <w:rPr>
            <w:noProof/>
            <w:webHidden/>
          </w:rPr>
          <w:tab/>
        </w:r>
        <w:r w:rsidR="000B19AD">
          <w:rPr>
            <w:noProof/>
            <w:webHidden/>
          </w:rPr>
          <w:fldChar w:fldCharType="begin"/>
        </w:r>
        <w:r w:rsidR="000B19AD">
          <w:rPr>
            <w:noProof/>
            <w:webHidden/>
          </w:rPr>
          <w:instrText xml:space="preserve"> PAGEREF _Toc468055390 \h </w:instrText>
        </w:r>
        <w:r w:rsidR="000B19AD">
          <w:rPr>
            <w:noProof/>
            <w:webHidden/>
          </w:rPr>
        </w:r>
        <w:r w:rsidR="000B19AD">
          <w:rPr>
            <w:noProof/>
            <w:webHidden/>
          </w:rPr>
          <w:fldChar w:fldCharType="separate"/>
        </w:r>
        <w:r w:rsidR="0014275B">
          <w:rPr>
            <w:noProof/>
            <w:webHidden/>
          </w:rPr>
          <w:t>67</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1" w:history="1">
        <w:r w:rsidR="000B19AD" w:rsidRPr="003A6140">
          <w:rPr>
            <w:rStyle w:val="Hiperligao"/>
            <w:noProof/>
          </w:rPr>
          <w:t>Tabela 6 – Atributos de Comboio</w:t>
        </w:r>
        <w:r w:rsidR="000B19AD">
          <w:rPr>
            <w:noProof/>
            <w:webHidden/>
          </w:rPr>
          <w:tab/>
        </w:r>
        <w:r w:rsidR="000B19AD">
          <w:rPr>
            <w:noProof/>
            <w:webHidden/>
          </w:rPr>
          <w:fldChar w:fldCharType="begin"/>
        </w:r>
        <w:r w:rsidR="000B19AD">
          <w:rPr>
            <w:noProof/>
            <w:webHidden/>
          </w:rPr>
          <w:instrText xml:space="preserve"> PAGEREF _Toc468055391 \h </w:instrText>
        </w:r>
        <w:r w:rsidR="000B19AD">
          <w:rPr>
            <w:noProof/>
            <w:webHidden/>
          </w:rPr>
        </w:r>
        <w:r w:rsidR="000B19AD">
          <w:rPr>
            <w:noProof/>
            <w:webHidden/>
          </w:rPr>
          <w:fldChar w:fldCharType="separate"/>
        </w:r>
        <w:r w:rsidR="0014275B">
          <w:rPr>
            <w:noProof/>
            <w:webHidden/>
          </w:rPr>
          <w:t>68</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2" w:history="1">
        <w:r w:rsidR="000B19AD" w:rsidRPr="003A6140">
          <w:rPr>
            <w:rStyle w:val="Hiperligao"/>
            <w:noProof/>
          </w:rPr>
          <w:t>Tabela 7 – Atributos de Percurso</w:t>
        </w:r>
        <w:r w:rsidR="000B19AD">
          <w:rPr>
            <w:noProof/>
            <w:webHidden/>
          </w:rPr>
          <w:tab/>
        </w:r>
        <w:r w:rsidR="000B19AD">
          <w:rPr>
            <w:noProof/>
            <w:webHidden/>
          </w:rPr>
          <w:fldChar w:fldCharType="begin"/>
        </w:r>
        <w:r w:rsidR="000B19AD">
          <w:rPr>
            <w:noProof/>
            <w:webHidden/>
          </w:rPr>
          <w:instrText xml:space="preserve"> PAGEREF _Toc468055392 \h </w:instrText>
        </w:r>
        <w:r w:rsidR="000B19AD">
          <w:rPr>
            <w:noProof/>
            <w:webHidden/>
          </w:rPr>
        </w:r>
        <w:r w:rsidR="000B19AD">
          <w:rPr>
            <w:noProof/>
            <w:webHidden/>
          </w:rPr>
          <w:fldChar w:fldCharType="separate"/>
        </w:r>
        <w:r w:rsidR="0014275B">
          <w:rPr>
            <w:noProof/>
            <w:webHidden/>
          </w:rPr>
          <w:t>69</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3" w:history="1">
        <w:r w:rsidR="000B19AD" w:rsidRPr="003A6140">
          <w:rPr>
            <w:rStyle w:val="Hiperligao"/>
            <w:noProof/>
          </w:rPr>
          <w:t>Tabela 8 – Atributos de Itinerário</w:t>
        </w:r>
        <w:r w:rsidR="000B19AD">
          <w:rPr>
            <w:noProof/>
            <w:webHidden/>
          </w:rPr>
          <w:tab/>
        </w:r>
        <w:r w:rsidR="000B19AD">
          <w:rPr>
            <w:noProof/>
            <w:webHidden/>
          </w:rPr>
          <w:fldChar w:fldCharType="begin"/>
        </w:r>
        <w:r w:rsidR="000B19AD">
          <w:rPr>
            <w:noProof/>
            <w:webHidden/>
          </w:rPr>
          <w:instrText xml:space="preserve"> PAGEREF _Toc468055393 \h </w:instrText>
        </w:r>
        <w:r w:rsidR="000B19AD">
          <w:rPr>
            <w:noProof/>
            <w:webHidden/>
          </w:rPr>
        </w:r>
        <w:r w:rsidR="000B19AD">
          <w:rPr>
            <w:noProof/>
            <w:webHidden/>
          </w:rPr>
          <w:fldChar w:fldCharType="separate"/>
        </w:r>
        <w:r w:rsidR="0014275B">
          <w:rPr>
            <w:noProof/>
            <w:webHidden/>
          </w:rPr>
          <w:t>70</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4" w:history="1">
        <w:r w:rsidR="000B19AD" w:rsidRPr="003A6140">
          <w:rPr>
            <w:rStyle w:val="Hiperligao"/>
            <w:noProof/>
          </w:rPr>
          <w:t>Tabela 9 – Tabela com Relacionamentos – modelo lógico</w:t>
        </w:r>
        <w:r w:rsidR="000B19AD">
          <w:rPr>
            <w:noProof/>
            <w:webHidden/>
          </w:rPr>
          <w:tab/>
        </w:r>
        <w:r w:rsidR="000B19AD">
          <w:rPr>
            <w:noProof/>
            <w:webHidden/>
          </w:rPr>
          <w:fldChar w:fldCharType="begin"/>
        </w:r>
        <w:r w:rsidR="000B19AD">
          <w:rPr>
            <w:noProof/>
            <w:webHidden/>
          </w:rPr>
          <w:instrText xml:space="preserve"> PAGEREF _Toc468055394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5" w:history="1">
        <w:r w:rsidR="000B19AD" w:rsidRPr="003A6140">
          <w:rPr>
            <w:rStyle w:val="Hiperligao"/>
            <w:noProof/>
          </w:rPr>
          <w:t>Tabela 10 – Tabela Cliente</w:t>
        </w:r>
        <w:r w:rsidR="000B19AD">
          <w:rPr>
            <w:noProof/>
            <w:webHidden/>
          </w:rPr>
          <w:tab/>
        </w:r>
        <w:r w:rsidR="000B19AD">
          <w:rPr>
            <w:noProof/>
            <w:webHidden/>
          </w:rPr>
          <w:fldChar w:fldCharType="begin"/>
        </w:r>
        <w:r w:rsidR="000B19AD">
          <w:rPr>
            <w:noProof/>
            <w:webHidden/>
          </w:rPr>
          <w:instrText xml:space="preserve"> PAGEREF _Toc468055395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6" w:history="1">
        <w:r w:rsidR="000B19AD" w:rsidRPr="003A6140">
          <w:rPr>
            <w:rStyle w:val="Hiperligao"/>
            <w:noProof/>
          </w:rPr>
          <w:t>Tabela 11 – Tabela Reserva</w:t>
        </w:r>
        <w:r w:rsidR="000B19AD">
          <w:rPr>
            <w:noProof/>
            <w:webHidden/>
          </w:rPr>
          <w:tab/>
        </w:r>
        <w:r w:rsidR="000B19AD">
          <w:rPr>
            <w:noProof/>
            <w:webHidden/>
          </w:rPr>
          <w:fldChar w:fldCharType="begin"/>
        </w:r>
        <w:r w:rsidR="000B19AD">
          <w:rPr>
            <w:noProof/>
            <w:webHidden/>
          </w:rPr>
          <w:instrText xml:space="preserve"> PAGEREF _Toc468055396 \h </w:instrText>
        </w:r>
        <w:r w:rsidR="000B19AD">
          <w:rPr>
            <w:noProof/>
            <w:webHidden/>
          </w:rPr>
        </w:r>
        <w:r w:rsidR="000B19AD">
          <w:rPr>
            <w:noProof/>
            <w:webHidden/>
          </w:rPr>
          <w:fldChar w:fldCharType="separate"/>
        </w:r>
        <w:r w:rsidR="0014275B">
          <w:rPr>
            <w:noProof/>
            <w:webHidden/>
          </w:rPr>
          <w:t>73</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7" w:history="1">
        <w:r w:rsidR="000B19AD" w:rsidRPr="003A6140">
          <w:rPr>
            <w:rStyle w:val="Hiperligao"/>
            <w:noProof/>
          </w:rPr>
          <w:t>Tabela 12 – Tabela Comboio</w:t>
        </w:r>
        <w:r w:rsidR="000B19AD">
          <w:rPr>
            <w:noProof/>
            <w:webHidden/>
          </w:rPr>
          <w:tab/>
        </w:r>
        <w:r w:rsidR="000B19AD">
          <w:rPr>
            <w:noProof/>
            <w:webHidden/>
          </w:rPr>
          <w:fldChar w:fldCharType="begin"/>
        </w:r>
        <w:r w:rsidR="000B19AD">
          <w:rPr>
            <w:noProof/>
            <w:webHidden/>
          </w:rPr>
          <w:instrText xml:space="preserve"> PAGEREF _Toc468055397 \h </w:instrText>
        </w:r>
        <w:r w:rsidR="000B19AD">
          <w:rPr>
            <w:noProof/>
            <w:webHidden/>
          </w:rPr>
        </w:r>
        <w:r w:rsidR="000B19AD">
          <w:rPr>
            <w:noProof/>
            <w:webHidden/>
          </w:rPr>
          <w:fldChar w:fldCharType="separate"/>
        </w:r>
        <w:r w:rsidR="0014275B">
          <w:rPr>
            <w:noProof/>
            <w:webHidden/>
          </w:rPr>
          <w:t>74</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8" w:history="1">
        <w:r w:rsidR="000B19AD" w:rsidRPr="003A6140">
          <w:rPr>
            <w:rStyle w:val="Hiperligao"/>
            <w:noProof/>
          </w:rPr>
          <w:t>Tabela 13 – Tabela Percurso</w:t>
        </w:r>
        <w:r w:rsidR="000B19AD">
          <w:rPr>
            <w:noProof/>
            <w:webHidden/>
          </w:rPr>
          <w:tab/>
        </w:r>
        <w:r w:rsidR="000B19AD">
          <w:rPr>
            <w:noProof/>
            <w:webHidden/>
          </w:rPr>
          <w:fldChar w:fldCharType="begin"/>
        </w:r>
        <w:r w:rsidR="000B19AD">
          <w:rPr>
            <w:noProof/>
            <w:webHidden/>
          </w:rPr>
          <w:instrText xml:space="preserve"> PAGEREF _Toc468055398 \h </w:instrText>
        </w:r>
        <w:r w:rsidR="000B19AD">
          <w:rPr>
            <w:noProof/>
            <w:webHidden/>
          </w:rPr>
        </w:r>
        <w:r w:rsidR="000B19AD">
          <w:rPr>
            <w:noProof/>
            <w:webHidden/>
          </w:rPr>
          <w:fldChar w:fldCharType="separate"/>
        </w:r>
        <w:r w:rsidR="0014275B">
          <w:rPr>
            <w:noProof/>
            <w:webHidden/>
          </w:rPr>
          <w:t>75</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399" w:history="1">
        <w:r w:rsidR="000B19AD" w:rsidRPr="003A6140">
          <w:rPr>
            <w:rStyle w:val="Hiperligao"/>
            <w:noProof/>
          </w:rPr>
          <w:t>Tabela 14 – Tabela Itinerario</w:t>
        </w:r>
        <w:r w:rsidR="000B19AD">
          <w:rPr>
            <w:noProof/>
            <w:webHidden/>
          </w:rPr>
          <w:tab/>
        </w:r>
        <w:r w:rsidR="000B19AD">
          <w:rPr>
            <w:noProof/>
            <w:webHidden/>
          </w:rPr>
          <w:fldChar w:fldCharType="begin"/>
        </w:r>
        <w:r w:rsidR="000B19AD">
          <w:rPr>
            <w:noProof/>
            <w:webHidden/>
          </w:rPr>
          <w:instrText xml:space="preserve"> PAGEREF _Toc468055399 \h </w:instrText>
        </w:r>
        <w:r w:rsidR="000B19AD">
          <w:rPr>
            <w:noProof/>
            <w:webHidden/>
          </w:rPr>
        </w:r>
        <w:r w:rsidR="000B19AD">
          <w:rPr>
            <w:noProof/>
            <w:webHidden/>
          </w:rPr>
          <w:fldChar w:fldCharType="separate"/>
        </w:r>
        <w:r w:rsidR="0014275B">
          <w:rPr>
            <w:noProof/>
            <w:webHidden/>
          </w:rPr>
          <w:t>76</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400" w:history="1">
        <w:r w:rsidR="000B19AD" w:rsidRPr="003A6140">
          <w:rPr>
            <w:rStyle w:val="Hiperligao"/>
            <w:noProof/>
          </w:rPr>
          <w:t>Tabela 15 – Tabela ComboioLugar</w:t>
        </w:r>
        <w:r w:rsidR="000B19AD">
          <w:rPr>
            <w:noProof/>
            <w:webHidden/>
          </w:rPr>
          <w:tab/>
        </w:r>
        <w:r w:rsidR="000B19AD">
          <w:rPr>
            <w:noProof/>
            <w:webHidden/>
          </w:rPr>
          <w:fldChar w:fldCharType="begin"/>
        </w:r>
        <w:r w:rsidR="000B19AD">
          <w:rPr>
            <w:noProof/>
            <w:webHidden/>
          </w:rPr>
          <w:instrText xml:space="preserve"> PAGEREF _Toc468055400 \h </w:instrText>
        </w:r>
        <w:r w:rsidR="000B19AD">
          <w:rPr>
            <w:noProof/>
            <w:webHidden/>
          </w:rPr>
        </w:r>
        <w:r w:rsidR="000B19AD">
          <w:rPr>
            <w:noProof/>
            <w:webHidden/>
          </w:rPr>
          <w:fldChar w:fldCharType="separate"/>
        </w:r>
        <w:r w:rsidR="0014275B">
          <w:rPr>
            <w:noProof/>
            <w:webHidden/>
          </w:rPr>
          <w:t>77</w:t>
        </w:r>
        <w:r w:rsidR="000B19AD">
          <w:rPr>
            <w:noProof/>
            <w:webHidden/>
          </w:rPr>
          <w:fldChar w:fldCharType="end"/>
        </w:r>
      </w:hyperlink>
    </w:p>
    <w:p w:rsidR="000B19AD" w:rsidRPr="00DF2DA4" w:rsidRDefault="009C756F">
      <w:pPr>
        <w:pStyle w:val="ndicedeilustraes"/>
        <w:rPr>
          <w:rFonts w:ascii="Calibri" w:hAnsi="Calibri"/>
          <w:noProof/>
          <w:szCs w:val="22"/>
          <w:lang w:eastAsia="pt-PT"/>
        </w:rPr>
      </w:pPr>
      <w:hyperlink w:anchor="_Toc468055401" w:history="1">
        <w:r w:rsidR="000B19AD" w:rsidRPr="003A6140">
          <w:rPr>
            <w:rStyle w:val="Hiperligao"/>
            <w:noProof/>
          </w:rPr>
          <w:t>Tabela 16 – Tabela ReservaBilhete</w:t>
        </w:r>
        <w:r w:rsidR="000B19AD">
          <w:rPr>
            <w:noProof/>
            <w:webHidden/>
          </w:rPr>
          <w:tab/>
        </w:r>
        <w:r w:rsidR="000B19AD">
          <w:rPr>
            <w:noProof/>
            <w:webHidden/>
          </w:rPr>
          <w:fldChar w:fldCharType="begin"/>
        </w:r>
        <w:r w:rsidR="000B19AD">
          <w:rPr>
            <w:noProof/>
            <w:webHidden/>
          </w:rPr>
          <w:instrText xml:space="preserve"> PAGEREF _Toc468055401 \h </w:instrText>
        </w:r>
        <w:r w:rsidR="000B19AD">
          <w:rPr>
            <w:noProof/>
            <w:webHidden/>
          </w:rPr>
        </w:r>
        <w:r w:rsidR="000B19AD">
          <w:rPr>
            <w:noProof/>
            <w:webHidden/>
          </w:rPr>
          <w:fldChar w:fldCharType="separate"/>
        </w:r>
        <w:r w:rsidR="0014275B">
          <w:rPr>
            <w:noProof/>
            <w:webHidden/>
          </w:rPr>
          <w:t>78</w:t>
        </w:r>
        <w:r w:rsidR="000B19AD">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7" w:name="_Toc466810571"/>
      <w:bookmarkStart w:id="8" w:name="_Toc466810612"/>
      <w:bookmarkStart w:id="9" w:name="_Toc468055286"/>
      <w:r w:rsidRPr="00C1310C">
        <w:lastRenderedPageBreak/>
        <w:t>Introdução</w:t>
      </w:r>
      <w:bookmarkEnd w:id="7"/>
      <w:bookmarkEnd w:id="8"/>
      <w:bookmarkEnd w:id="9"/>
    </w:p>
    <w:p w:rsidR="006934D2" w:rsidRDefault="006934D2" w:rsidP="006934D2">
      <w:bookmarkStart w:id="10" w:name="_Toc435651714"/>
      <w:bookmarkStart w:id="11" w:name="_Toc435655528"/>
      <w:bookmarkStart w:id="12" w:name="_Toc466810577"/>
      <w:bookmarkStart w:id="13"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4" w:name="__RefHeading___Toc467275588"/>
      <w:bookmarkStart w:id="15" w:name="_Toc468055287"/>
      <w:bookmarkEnd w:id="14"/>
      <w:r>
        <w:t>Contextualização</w:t>
      </w:r>
      <w:bookmarkEnd w:id="15"/>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6" w:name="__RefHeading___Toc467275589"/>
      <w:bookmarkStart w:id="17" w:name="_Toc468055288"/>
      <w:bookmarkEnd w:id="16"/>
      <w:r>
        <w:t>Apresentação do Caso de Estudo</w:t>
      </w:r>
      <w:bookmarkEnd w:id="17"/>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8" w:name="__RefHeading___Toc467275590"/>
      <w:bookmarkStart w:id="19" w:name="_Toc468055289"/>
      <w:bookmarkEnd w:id="18"/>
      <w:r>
        <w:t>Motivação</w:t>
      </w:r>
      <w:bookmarkEnd w:id="19"/>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0" w:name="__RefHeading___Toc467275591"/>
      <w:bookmarkStart w:id="21" w:name="_Toc468055290"/>
      <w:bookmarkEnd w:id="20"/>
      <w:r>
        <w:lastRenderedPageBreak/>
        <w:t>Objetivos</w:t>
      </w:r>
      <w:bookmarkEnd w:id="21"/>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2" w:name="__RefHeading___Toc467275592"/>
      <w:bookmarkStart w:id="23" w:name="_Toc468055291"/>
      <w:bookmarkEnd w:id="22"/>
      <w:r>
        <w:t>Estrutura do Relatório</w:t>
      </w:r>
      <w:bookmarkEnd w:id="23"/>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4" w:name="_Toc468055292"/>
      <w:r>
        <w:lastRenderedPageBreak/>
        <w:t>Modelo Conce</w:t>
      </w:r>
      <w:r w:rsidRPr="00A6359F">
        <w:t>tual</w:t>
      </w:r>
      <w:bookmarkEnd w:id="24"/>
    </w:p>
    <w:bookmarkEnd w:id="10"/>
    <w:bookmarkEnd w:id="11"/>
    <w:bookmarkEnd w:id="12"/>
    <w:bookmarkEnd w:id="13"/>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5" w:name="__RefHeading___Toc467275594"/>
      <w:bookmarkStart w:id="26" w:name="_Toc468055293"/>
      <w:bookmarkEnd w:id="25"/>
      <w:r>
        <w:t>Levantamento de Requisitos</w:t>
      </w:r>
      <w:bookmarkEnd w:id="26"/>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esse </w:t>
      </w:r>
      <w:r>
        <w:lastRenderedPageBreak/>
        <w:t xml:space="preserve">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t>Saber os percursos de um dado comboio.</w:t>
      </w:r>
    </w:p>
    <w:p w:rsidR="002A0B67" w:rsidRDefault="002A0B67" w:rsidP="002A0B67">
      <w:pPr>
        <w:numPr>
          <w:ilvl w:val="0"/>
          <w:numId w:val="34"/>
        </w:numPr>
        <w:suppressAutoHyphens/>
      </w:pPr>
      <w:r>
        <w:lastRenderedPageBreak/>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7" w:name="__RefHeading___Toc467275595"/>
      <w:bookmarkStart w:id="28" w:name="_Ref467975933"/>
      <w:bookmarkStart w:id="29" w:name="_Toc468055294"/>
      <w:bookmarkEnd w:id="27"/>
      <w:r>
        <w:t>Identificação de Entidades</w:t>
      </w:r>
      <w:bookmarkEnd w:id="28"/>
      <w:bookmarkEnd w:id="29"/>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14275B">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0" w:name="__RefHeading___Toc467275598"/>
      <w:bookmarkStart w:id="31" w:name="_Toc468055295"/>
      <w:bookmarkEnd w:id="30"/>
      <w:r>
        <w:t>Comboio</w:t>
      </w:r>
      <w:bookmarkEnd w:id="31"/>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2" w:name="__RefHeading___Toc467275599"/>
      <w:bookmarkStart w:id="33" w:name="_Toc468055296"/>
      <w:bookmarkEnd w:id="32"/>
      <w:r>
        <w:t>Percurso e Itinerário</w:t>
      </w:r>
      <w:bookmarkEnd w:id="33"/>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necessária, para indicar a disponibilidade de percurso e itinerário ao cliente para efetuar uma </w:t>
      </w:r>
      <w:r>
        <w:lastRenderedPageBreak/>
        <w:t>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4" w:name="__RefHeading___Toc467275600"/>
      <w:bookmarkStart w:id="35" w:name="_Toc468055297"/>
      <w:bookmarkEnd w:id="34"/>
      <w:r>
        <w:t>Cliente</w:t>
      </w:r>
      <w:bookmarkEnd w:id="35"/>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6" w:name="__RefHeading___Toc467275601"/>
      <w:bookmarkStart w:id="37" w:name="_Toc468055298"/>
      <w:bookmarkEnd w:id="36"/>
      <w:r>
        <w:t>Reserva</w:t>
      </w:r>
      <w:bookmarkEnd w:id="37"/>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8" w:name="__RefHeading___Toc467275607"/>
      <w:bookmarkStart w:id="39" w:name="_Ref467974999"/>
      <w:bookmarkStart w:id="40" w:name="_Toc468055299"/>
      <w:bookmarkEnd w:id="38"/>
      <w:r>
        <w:t>Identificação de Relacionamentos</w:t>
      </w:r>
      <w:bookmarkEnd w:id="39"/>
      <w:bookmarkEnd w:id="40"/>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14275B">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1" w:name="_Toc466810627"/>
      <w:bookmarkStart w:id="42" w:name="_Toc466810729"/>
      <w:bookmarkStart w:id="43" w:name="_Toc466810838"/>
      <w:bookmarkStart w:id="44" w:name="_Toc466810934"/>
      <w:bookmarkStart w:id="45" w:name="_Toc466818735"/>
      <w:bookmarkStart w:id="46" w:name="_Toc466893906"/>
      <w:bookmarkStart w:id="47" w:name="_Toc467003518"/>
      <w:bookmarkStart w:id="48" w:name="_Toc467275486"/>
      <w:bookmarkStart w:id="49" w:name="_Toc467275602"/>
      <w:bookmarkStart w:id="50" w:name="_Toc467868311"/>
      <w:bookmarkStart w:id="51" w:name="_Toc467883936"/>
      <w:bookmarkStart w:id="52" w:name="_Toc466810628"/>
      <w:bookmarkStart w:id="53" w:name="_Toc466810730"/>
      <w:bookmarkStart w:id="54" w:name="_Toc466810839"/>
      <w:bookmarkStart w:id="55" w:name="_Toc466810935"/>
      <w:bookmarkStart w:id="56" w:name="_Toc466818736"/>
      <w:bookmarkStart w:id="57" w:name="_Toc466893907"/>
      <w:bookmarkStart w:id="58" w:name="_Toc467003519"/>
      <w:bookmarkStart w:id="59" w:name="_Toc467275487"/>
      <w:bookmarkStart w:id="60" w:name="_Toc467275603"/>
      <w:bookmarkStart w:id="61" w:name="_Toc467868312"/>
      <w:bookmarkStart w:id="62" w:name="_Toc467883937"/>
      <w:bookmarkStart w:id="63" w:name="_Toc466810629"/>
      <w:bookmarkStart w:id="64" w:name="_Toc466810731"/>
      <w:bookmarkStart w:id="65" w:name="_Toc466810840"/>
      <w:bookmarkStart w:id="66" w:name="_Toc466810936"/>
      <w:bookmarkStart w:id="67" w:name="_Toc466818737"/>
      <w:bookmarkStart w:id="68" w:name="_Toc466893908"/>
      <w:bookmarkStart w:id="69" w:name="_Toc467003520"/>
      <w:bookmarkStart w:id="70" w:name="_Toc467275488"/>
      <w:bookmarkStart w:id="71" w:name="_Toc467275604"/>
      <w:bookmarkStart w:id="72" w:name="_Toc467868313"/>
      <w:bookmarkStart w:id="73" w:name="_Toc467883938"/>
      <w:bookmarkStart w:id="74" w:name="_Toc466810630"/>
      <w:bookmarkStart w:id="75" w:name="_Toc466810732"/>
      <w:bookmarkStart w:id="76" w:name="_Toc466810841"/>
      <w:bookmarkStart w:id="77" w:name="_Toc466810937"/>
      <w:bookmarkStart w:id="78" w:name="_Toc466818738"/>
      <w:bookmarkStart w:id="79" w:name="_Toc466893909"/>
      <w:bookmarkStart w:id="80" w:name="_Toc467003521"/>
      <w:bookmarkStart w:id="81" w:name="_Toc467275489"/>
      <w:bookmarkStart w:id="82" w:name="_Toc467275605"/>
      <w:bookmarkStart w:id="83" w:name="_Toc467868314"/>
      <w:bookmarkStart w:id="84" w:name="_Toc467883939"/>
      <w:bookmarkStart w:id="85" w:name="_Toc466810631"/>
      <w:bookmarkStart w:id="86" w:name="_Toc466810733"/>
      <w:bookmarkStart w:id="87" w:name="_Toc466810842"/>
      <w:bookmarkStart w:id="88" w:name="_Toc466810938"/>
      <w:bookmarkStart w:id="89" w:name="_Toc466818739"/>
      <w:bookmarkStart w:id="90" w:name="_Toc466893910"/>
      <w:bookmarkStart w:id="91" w:name="_Toc467003522"/>
      <w:bookmarkStart w:id="92" w:name="_Toc467275490"/>
      <w:bookmarkStart w:id="93" w:name="_Toc467275606"/>
      <w:bookmarkStart w:id="94" w:name="_Toc467868315"/>
      <w:bookmarkStart w:id="95" w:name="_Toc467883940"/>
      <w:bookmarkStart w:id="96" w:name="__RefHeading___Toc467275612"/>
      <w:bookmarkStart w:id="97" w:name="_Toc468055300"/>
      <w:bookmarkStart w:id="98" w:name="_Toc435651729"/>
      <w:bookmarkStart w:id="99" w:name="_Toc435655562"/>
      <w:bookmarkStart w:id="100" w:name="_Toc466810594"/>
      <w:bookmarkStart w:id="101" w:name="_Toc46681065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lastRenderedPageBreak/>
        <w:t>Cliente – Reserva</w:t>
      </w:r>
      <w:bookmarkEnd w:id="97"/>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2" w:name="__RefHeading___Toc467275613"/>
      <w:bookmarkStart w:id="103" w:name="_Toc468055301"/>
      <w:bookmarkEnd w:id="102"/>
      <w:r>
        <w:t>Reserva – Itinerário</w:t>
      </w:r>
      <w:bookmarkEnd w:id="103"/>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4" w:name="__RefHeading___Toc467275614"/>
      <w:bookmarkStart w:id="105" w:name="_Toc468055302"/>
      <w:bookmarkEnd w:id="104"/>
      <w:r>
        <w:t>Comboio – Percurso</w:t>
      </w:r>
      <w:bookmarkEnd w:id="105"/>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6" w:name="__RefHeading___Toc467275615"/>
      <w:bookmarkStart w:id="107" w:name="_Toc468055303"/>
      <w:bookmarkEnd w:id="106"/>
      <w:r>
        <w:t>Percurso - Itinerário</w:t>
      </w:r>
      <w:bookmarkEnd w:id="107"/>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lastRenderedPageBreak/>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8" w:name="__RefHeading___Toc467275616"/>
      <w:bookmarkStart w:id="109" w:name="_Toc468055304"/>
      <w:bookmarkEnd w:id="108"/>
      <w:r>
        <w:t>Identificação de Atributos</w:t>
      </w:r>
      <w:bookmarkEnd w:id="109"/>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0" w:name="__RefHeading___Toc467275622"/>
      <w:bookmarkStart w:id="111" w:name="_Toc468055305"/>
      <w:bookmarkEnd w:id="110"/>
      <w:r>
        <w:lastRenderedPageBreak/>
        <w:t>Atributos de Cliente</w:t>
      </w:r>
      <w:bookmarkEnd w:id="111"/>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2" w:name="__RefHeading___Toc467275623"/>
      <w:bookmarkStart w:id="113" w:name="_Toc468055306"/>
      <w:bookmarkEnd w:id="112"/>
      <w:r>
        <w:lastRenderedPageBreak/>
        <w:t>Atributos de Reserva</w:t>
      </w:r>
      <w:bookmarkEnd w:id="113"/>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4" w:name="__RefHeading___Toc467275624"/>
      <w:bookmarkStart w:id="115" w:name="_Toc468055307"/>
      <w:bookmarkEnd w:id="114"/>
      <w:r>
        <w:t>Atributos de Comboio</w:t>
      </w:r>
      <w:bookmarkEnd w:id="115"/>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6" w:name="__RefHeading___Toc467275625"/>
      <w:bookmarkStart w:id="117" w:name="_Toc468055308"/>
      <w:bookmarkEnd w:id="116"/>
      <w:r>
        <w:t>Atributos de Percurso</w:t>
      </w:r>
      <w:bookmarkEnd w:id="117"/>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8" w:name="__RefHeading___Toc467275626"/>
      <w:bookmarkStart w:id="119" w:name="_Toc468055309"/>
      <w:bookmarkEnd w:id="118"/>
      <w:r>
        <w:lastRenderedPageBreak/>
        <w:t>Atributos de Itinerário</w:t>
      </w:r>
      <w:bookmarkEnd w:id="119"/>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0" w:name="__RefHeading___Toc467275627"/>
      <w:bookmarkStart w:id="121" w:name="_Toc468055310"/>
      <w:bookmarkEnd w:id="120"/>
      <w:r>
        <w:t>Identificação das chaves</w:t>
      </w:r>
      <w:bookmarkEnd w:id="121"/>
    </w:p>
    <w:p w:rsidR="002A0B67" w:rsidRDefault="002A0B67" w:rsidP="002A0B67">
      <w:pPr>
        <w:pStyle w:val="Ttulo3"/>
        <w:numPr>
          <w:ilvl w:val="2"/>
          <w:numId w:val="35"/>
        </w:numPr>
        <w:suppressAutoHyphens/>
      </w:pPr>
      <w:bookmarkStart w:id="122" w:name="__RefHeading___Toc467275628"/>
      <w:bookmarkStart w:id="123" w:name="_Toc468055311"/>
      <w:bookmarkEnd w:id="122"/>
      <w:r>
        <w:t>Comboio</w:t>
      </w:r>
      <w:bookmarkEnd w:id="123"/>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4" w:name="__RefHeading___Toc467275629"/>
      <w:bookmarkStart w:id="125" w:name="_Toc468055312"/>
      <w:bookmarkEnd w:id="124"/>
      <w:r>
        <w:t>Percurso</w:t>
      </w:r>
      <w:bookmarkEnd w:id="125"/>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6" w:name="__RefHeading___Toc467275630"/>
      <w:bookmarkStart w:id="127" w:name="_Toc468055313"/>
      <w:bookmarkEnd w:id="126"/>
      <w:r>
        <w:t>Itinerário</w:t>
      </w:r>
      <w:bookmarkEnd w:id="127"/>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8" w:name="__RefHeading___Toc467275631"/>
      <w:bookmarkStart w:id="129" w:name="_Toc468055314"/>
      <w:bookmarkEnd w:id="128"/>
      <w:r>
        <w:t>Reserva</w:t>
      </w:r>
      <w:bookmarkEnd w:id="129"/>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0" w:name="__RefHeading___Toc467275632"/>
      <w:bookmarkStart w:id="131" w:name="_Toc468055315"/>
      <w:bookmarkEnd w:id="130"/>
      <w:r>
        <w:t>Cliente</w:t>
      </w:r>
      <w:bookmarkEnd w:id="131"/>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2" w:name="__RefHeading___Toc467275633"/>
      <w:bookmarkStart w:id="133" w:name="_Ref467944418"/>
      <w:bookmarkStart w:id="134" w:name="_Toc468055316"/>
      <w:bookmarkEnd w:id="132"/>
      <w:r>
        <w:lastRenderedPageBreak/>
        <w:t>Validação do Modelo Conceptual segundo as transações</w:t>
      </w:r>
      <w:bookmarkEnd w:id="133"/>
      <w:bookmarkEnd w:id="134"/>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5" w:name="__RefHeading___Toc467275641"/>
      <w:bookmarkStart w:id="136" w:name="_Toc468055317"/>
      <w:bookmarkEnd w:id="135"/>
      <w:r>
        <w:t>Transações simples</w:t>
      </w:r>
      <w:bookmarkEnd w:id="136"/>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206A95" w:rsidP="002A0B67">
      <w:pPr>
        <w:keepNext/>
        <w:jc w:val="center"/>
      </w:pPr>
      <w:r>
        <w:rPr>
          <w:noProof/>
          <w:lang w:eastAsia="pt-PT"/>
        </w:rPr>
        <w:drawing>
          <wp:inline distT="0" distB="0" distL="0" distR="0">
            <wp:extent cx="3194685" cy="2161540"/>
            <wp:effectExtent l="0" t="0" r="0" b="0"/>
            <wp:docPr id="1" name="Imagem 1" desc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685" cy="2161540"/>
                    </a:xfrm>
                    <a:prstGeom prst="rect">
                      <a:avLst/>
                    </a:prstGeom>
                    <a:noFill/>
                    <a:ln>
                      <a:noFill/>
                    </a:ln>
                  </pic:spPr>
                </pic:pic>
              </a:graphicData>
            </a:graphic>
          </wp:inline>
        </w:drawing>
      </w:r>
    </w:p>
    <w:p w:rsidR="002A0B67" w:rsidRDefault="002A0B67" w:rsidP="002A0B67">
      <w:pPr>
        <w:pStyle w:val="Legenda1"/>
      </w:pPr>
      <w:bookmarkStart w:id="137" w:name="__RefHeading___Toc467003606"/>
      <w:bookmarkStart w:id="138" w:name="_Toc468055365"/>
      <w:bookmarkEnd w:id="137"/>
      <w:r>
        <w:t xml:space="preserve">Figura </w:t>
      </w:r>
      <w:fldSimple w:instr=" SEQ &quot;Figura&quot; \* ARABIC ">
        <w:r w:rsidR="0014275B">
          <w:rPr>
            <w:noProof/>
          </w:rPr>
          <w:t>1</w:t>
        </w:r>
      </w:fldSimple>
      <w:r>
        <w:t xml:space="preserve"> – Entidade Cliente</w:t>
      </w:r>
      <w:bookmarkEnd w:id="138"/>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206A95" w:rsidP="002A0B67">
      <w:pPr>
        <w:keepNext/>
        <w:jc w:val="center"/>
      </w:pPr>
      <w:r>
        <w:rPr>
          <w:noProof/>
          <w:lang w:eastAsia="pt-PT"/>
        </w:rPr>
        <w:drawing>
          <wp:inline distT="0" distB="0" distL="0" distR="0">
            <wp:extent cx="5403215" cy="12350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1235075"/>
                    </a:xfrm>
                    <a:prstGeom prst="rect">
                      <a:avLst/>
                    </a:prstGeom>
                    <a:solidFill>
                      <a:srgbClr val="FFFFFF"/>
                    </a:solidFill>
                    <a:ln>
                      <a:noFill/>
                    </a:ln>
                  </pic:spPr>
                </pic:pic>
              </a:graphicData>
            </a:graphic>
          </wp:inline>
        </w:drawing>
      </w:r>
    </w:p>
    <w:p w:rsidR="002A0B67" w:rsidRDefault="002A0B67" w:rsidP="002A0B67">
      <w:pPr>
        <w:pStyle w:val="Legenda1"/>
      </w:pPr>
      <w:bookmarkStart w:id="139" w:name="__RefHeading___Toc467003608"/>
      <w:bookmarkStart w:id="140" w:name="_Toc468055366"/>
      <w:bookmarkEnd w:id="139"/>
      <w:r>
        <w:t xml:space="preserve">Figura </w:t>
      </w:r>
      <w:fldSimple w:instr=" SEQ &quot;Figura&quot; \* ARABIC ">
        <w:r w:rsidR="0014275B">
          <w:rPr>
            <w:noProof/>
          </w:rPr>
          <w:t>2</w:t>
        </w:r>
      </w:fldSimple>
      <w:r>
        <w:t xml:space="preserve"> – Entidade comboio.</w:t>
      </w:r>
      <w:bookmarkEnd w:id="140"/>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206A95" w:rsidP="002A0B67">
      <w:pPr>
        <w:keepNext/>
        <w:jc w:val="center"/>
      </w:pPr>
      <w:r>
        <w:rPr>
          <w:noProof/>
          <w:lang w:eastAsia="pt-PT"/>
        </w:rPr>
        <w:drawing>
          <wp:inline distT="0" distB="0" distL="0" distR="0">
            <wp:extent cx="3218180" cy="1508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180" cy="1508125"/>
                    </a:xfrm>
                    <a:prstGeom prst="rect">
                      <a:avLst/>
                    </a:prstGeom>
                    <a:solidFill>
                      <a:srgbClr val="FFFFFF"/>
                    </a:solidFill>
                    <a:ln>
                      <a:noFill/>
                    </a:ln>
                  </pic:spPr>
                </pic:pic>
              </a:graphicData>
            </a:graphic>
          </wp:inline>
        </w:drawing>
      </w:r>
    </w:p>
    <w:p w:rsidR="002A0B67" w:rsidRDefault="002A0B67" w:rsidP="002A0B67">
      <w:pPr>
        <w:pStyle w:val="Legenda1"/>
      </w:pPr>
      <w:bookmarkStart w:id="141" w:name="__RefHeading___Toc467003609"/>
      <w:bookmarkStart w:id="142" w:name="_Toc468055367"/>
      <w:bookmarkEnd w:id="141"/>
      <w:r>
        <w:t xml:space="preserve">Figura </w:t>
      </w:r>
      <w:fldSimple w:instr=" SEQ &quot;Figura&quot; \* ARABIC ">
        <w:r w:rsidR="0014275B">
          <w:rPr>
            <w:noProof/>
          </w:rPr>
          <w:t>3</w:t>
        </w:r>
      </w:fldSimple>
      <w:r>
        <w:t xml:space="preserve"> – Entidade Percurso</w:t>
      </w:r>
      <w:bookmarkEnd w:id="142"/>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206A95" w:rsidP="002A0B67">
      <w:pPr>
        <w:ind w:left="1287" w:firstLine="0"/>
      </w:pPr>
      <w:r>
        <w:rPr>
          <w:noProof/>
          <w:lang w:eastAsia="pt-PT"/>
        </w:rPr>
        <w:drawing>
          <wp:anchor distT="0" distB="0" distL="0" distR="0" simplePos="0" relativeHeight="251659776" behindDoc="0" locked="0" layoutInCell="1" allowOverlap="1">
            <wp:simplePos x="0" y="0"/>
            <wp:positionH relativeFrom="margin">
              <wp:align>center</wp:align>
            </wp:positionH>
            <wp:positionV relativeFrom="paragraph">
              <wp:posOffset>586105</wp:posOffset>
            </wp:positionV>
            <wp:extent cx="2667635" cy="1837690"/>
            <wp:effectExtent l="0" t="0" r="0" b="0"/>
            <wp:wrapTopAndBottom/>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635" cy="18376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A0B67" w:rsidRDefault="002A0B67" w:rsidP="002A0B67">
      <w:pPr>
        <w:pStyle w:val="Legenda1"/>
      </w:pPr>
      <w:bookmarkStart w:id="143" w:name="__RefHeading___Toc467003610"/>
      <w:bookmarkStart w:id="144" w:name="_Toc468055368"/>
      <w:bookmarkEnd w:id="143"/>
      <w:r>
        <w:t xml:space="preserve">Figura </w:t>
      </w:r>
      <w:fldSimple w:instr=" SEQ &quot;Figura&quot; \* ARABIC ">
        <w:r w:rsidR="0014275B">
          <w:rPr>
            <w:noProof/>
          </w:rPr>
          <w:t>4</w:t>
        </w:r>
      </w:fldSimple>
      <w:r>
        <w:t xml:space="preserve"> – Entidade Itinerário</w:t>
      </w:r>
      <w:bookmarkEnd w:id="144"/>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206A95" w:rsidP="002A0B67">
      <w:pPr>
        <w:keepNext/>
        <w:jc w:val="center"/>
      </w:pPr>
      <w:r>
        <w:rPr>
          <w:noProof/>
          <w:lang w:eastAsia="pt-PT"/>
        </w:rPr>
        <w:drawing>
          <wp:inline distT="0" distB="0" distL="0" distR="0">
            <wp:extent cx="4951730" cy="6889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730" cy="688975"/>
                    </a:xfrm>
                    <a:prstGeom prst="rect">
                      <a:avLst/>
                    </a:prstGeom>
                    <a:solidFill>
                      <a:srgbClr val="FFFFFF"/>
                    </a:solidFill>
                    <a:ln>
                      <a:noFill/>
                    </a:ln>
                  </pic:spPr>
                </pic:pic>
              </a:graphicData>
            </a:graphic>
          </wp:inline>
        </w:drawing>
      </w:r>
    </w:p>
    <w:p w:rsidR="002A0B67" w:rsidRDefault="002A0B67" w:rsidP="002A0B67">
      <w:pPr>
        <w:pStyle w:val="Legenda1"/>
      </w:pPr>
      <w:bookmarkStart w:id="145" w:name="__RefHeading___Toc467003611"/>
      <w:bookmarkStart w:id="146" w:name="_Toc468055369"/>
      <w:bookmarkEnd w:id="145"/>
      <w:r>
        <w:t xml:space="preserve">Figura </w:t>
      </w:r>
      <w:fldSimple w:instr=" SEQ &quot;Figura&quot; \* ARABIC ">
        <w:r w:rsidR="0014275B">
          <w:rPr>
            <w:noProof/>
          </w:rPr>
          <w:t>5</w:t>
        </w:r>
      </w:fldSimple>
      <w:r>
        <w:t xml:space="preserve"> – Relacionamento Reserva – Itinerário.</w:t>
      </w:r>
      <w:bookmarkEnd w:id="146"/>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206A95" w:rsidP="002A0B67">
      <w:pPr>
        <w:keepNext/>
        <w:ind w:left="1287" w:firstLine="0"/>
        <w:jc w:val="center"/>
      </w:pPr>
      <w:r>
        <w:rPr>
          <w:noProof/>
          <w:lang w:eastAsia="pt-PT"/>
        </w:rPr>
        <w:drawing>
          <wp:inline distT="0" distB="0" distL="0" distR="0">
            <wp:extent cx="1033145" cy="32537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3253740"/>
                    </a:xfrm>
                    <a:prstGeom prst="rect">
                      <a:avLst/>
                    </a:prstGeom>
                    <a:solidFill>
                      <a:srgbClr val="FFFFFF"/>
                    </a:solidFill>
                    <a:ln>
                      <a:noFill/>
                    </a:ln>
                  </pic:spPr>
                </pic:pic>
              </a:graphicData>
            </a:graphic>
          </wp:inline>
        </w:drawing>
      </w:r>
    </w:p>
    <w:p w:rsidR="002A0B67" w:rsidRDefault="002A0B67" w:rsidP="002A0B67">
      <w:pPr>
        <w:pStyle w:val="Legenda"/>
      </w:pPr>
      <w:bookmarkStart w:id="147" w:name="_Toc468055370"/>
      <w:r>
        <w:t xml:space="preserve">Figura </w:t>
      </w:r>
      <w:fldSimple w:instr=" SEQ Figura \* ARABIC ">
        <w:r w:rsidR="0014275B">
          <w:rPr>
            <w:noProof/>
          </w:rPr>
          <w:t>6</w:t>
        </w:r>
      </w:fldSimple>
      <w:r>
        <w:t xml:space="preserve"> – Relacionamento Cliente – Reserva.</w:t>
      </w:r>
      <w:bookmarkEnd w:id="147"/>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206A95" w:rsidP="002A0B67">
      <w:pPr>
        <w:keepNext/>
        <w:jc w:val="center"/>
      </w:pPr>
      <w:r>
        <w:rPr>
          <w:noProof/>
          <w:lang w:eastAsia="pt-PT"/>
        </w:rPr>
        <w:drawing>
          <wp:inline distT="0" distB="0" distL="0" distR="0">
            <wp:extent cx="1021080" cy="23869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2386965"/>
                    </a:xfrm>
                    <a:prstGeom prst="rect">
                      <a:avLst/>
                    </a:prstGeom>
                    <a:solidFill>
                      <a:srgbClr val="FFFFFF"/>
                    </a:solidFill>
                    <a:ln>
                      <a:noFill/>
                    </a:ln>
                  </pic:spPr>
                </pic:pic>
              </a:graphicData>
            </a:graphic>
          </wp:inline>
        </w:drawing>
      </w:r>
    </w:p>
    <w:p w:rsidR="002A0B67" w:rsidRDefault="002A0B67" w:rsidP="002A0B67">
      <w:pPr>
        <w:pStyle w:val="Legenda1"/>
      </w:pPr>
      <w:bookmarkStart w:id="148" w:name="__RefHeading___Toc467003612"/>
      <w:bookmarkStart w:id="149" w:name="_Toc468055371"/>
      <w:bookmarkEnd w:id="148"/>
      <w:r>
        <w:t xml:space="preserve">Figura </w:t>
      </w:r>
      <w:fldSimple w:instr=" SEQ &quot;Figura&quot; \* ARABIC ">
        <w:r w:rsidR="0014275B">
          <w:rPr>
            <w:noProof/>
          </w:rPr>
          <w:t>7</w:t>
        </w:r>
      </w:fldSimple>
      <w:r>
        <w:t xml:space="preserve"> – Relacionamento Percurso – Itinerário</w:t>
      </w:r>
      <w:bookmarkEnd w:id="149"/>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206A95" w:rsidP="002A0B67">
      <w:pPr>
        <w:keepNext/>
        <w:ind w:left="927" w:firstLine="0"/>
        <w:jc w:val="center"/>
      </w:pPr>
      <w:r>
        <w:rPr>
          <w:noProof/>
          <w:lang w:eastAsia="pt-PT"/>
        </w:rPr>
        <w:drawing>
          <wp:inline distT="0" distB="0" distL="0" distR="0">
            <wp:extent cx="1104265" cy="20072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265" cy="2007235"/>
                    </a:xfrm>
                    <a:prstGeom prst="rect">
                      <a:avLst/>
                    </a:prstGeom>
                    <a:solidFill>
                      <a:srgbClr val="FFFFFF"/>
                    </a:solidFill>
                    <a:ln>
                      <a:noFill/>
                    </a:ln>
                  </pic:spPr>
                </pic:pic>
              </a:graphicData>
            </a:graphic>
          </wp:inline>
        </w:drawing>
      </w:r>
    </w:p>
    <w:p w:rsidR="002A0B67" w:rsidRDefault="002A0B67" w:rsidP="002A0B67">
      <w:pPr>
        <w:pStyle w:val="Legenda1"/>
      </w:pPr>
      <w:bookmarkStart w:id="150" w:name="__RefHeading___Toc467003613"/>
      <w:bookmarkStart w:id="151" w:name="_Toc468055372"/>
      <w:bookmarkEnd w:id="150"/>
      <w:r>
        <w:t xml:space="preserve">Figura </w:t>
      </w:r>
      <w:fldSimple w:instr=" SEQ &quot;Figura&quot; \* ARABIC ">
        <w:r w:rsidR="0014275B">
          <w:rPr>
            <w:noProof/>
          </w:rPr>
          <w:t>8</w:t>
        </w:r>
      </w:fldSimple>
      <w:r>
        <w:t xml:space="preserve"> – Relacionamento Comboio – Percurso</w:t>
      </w:r>
      <w:bookmarkEnd w:id="151"/>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2" w:name="__RefHeading___Toc467275642"/>
      <w:bookmarkStart w:id="153" w:name="_Ref467961954"/>
      <w:bookmarkStart w:id="154" w:name="_Toc468055318"/>
      <w:bookmarkEnd w:id="152"/>
      <w:r>
        <w:t>Transações mais complexas</w:t>
      </w:r>
      <w:bookmarkEnd w:id="153"/>
      <w:bookmarkEnd w:id="154"/>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lastRenderedPageBreak/>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206A95" w:rsidP="002A0B67">
      <w:pPr>
        <w:keepNext/>
        <w:jc w:val="center"/>
      </w:pPr>
      <w:r>
        <w:rPr>
          <w:noProof/>
          <w:lang w:eastAsia="pt-PT"/>
        </w:rPr>
        <w:drawing>
          <wp:inline distT="0" distB="0" distL="0" distR="0">
            <wp:extent cx="4595495" cy="2291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5495" cy="2291715"/>
                    </a:xfrm>
                    <a:prstGeom prst="rect">
                      <a:avLst/>
                    </a:prstGeom>
                    <a:solidFill>
                      <a:srgbClr val="FFFFFF"/>
                    </a:solidFill>
                    <a:ln>
                      <a:noFill/>
                    </a:ln>
                  </pic:spPr>
                </pic:pic>
              </a:graphicData>
            </a:graphic>
          </wp:inline>
        </w:drawing>
      </w:r>
    </w:p>
    <w:p w:rsidR="002A0B67" w:rsidRDefault="002A0B67" w:rsidP="002A0B67">
      <w:pPr>
        <w:pStyle w:val="Legenda1"/>
      </w:pPr>
      <w:bookmarkStart w:id="155" w:name="__RefHeading___Toc467003607"/>
      <w:bookmarkStart w:id="156" w:name="_Toc468055373"/>
      <w:bookmarkEnd w:id="155"/>
      <w:r>
        <w:t xml:space="preserve">Figura </w:t>
      </w:r>
      <w:fldSimple w:instr=" SEQ &quot;Figura&quot; \* ARABIC ">
        <w:r w:rsidR="0014275B">
          <w:rPr>
            <w:noProof/>
          </w:rPr>
          <w:t>9</w:t>
        </w:r>
      </w:fldSimple>
      <w:r>
        <w:t xml:space="preserve"> – Entidade Reserva</w:t>
      </w:r>
      <w:bookmarkEnd w:id="156"/>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7" w:name="_Toc468055319"/>
      <w:r w:rsidRPr="00B1419C">
        <w:lastRenderedPageBreak/>
        <w:t>Modelo Conceptual Final</w:t>
      </w:r>
      <w:bookmarkEnd w:id="98"/>
      <w:bookmarkEnd w:id="99"/>
      <w:bookmarkEnd w:id="100"/>
      <w:bookmarkEnd w:id="101"/>
      <w:bookmarkEnd w:id="157"/>
    </w:p>
    <w:p w:rsidR="004D42A9" w:rsidRDefault="00206A95" w:rsidP="004D42A9">
      <w:pPr>
        <w:keepNext/>
        <w:jc w:val="center"/>
      </w:pPr>
      <w:r>
        <w:rPr>
          <w:noProof/>
          <w:lang w:eastAsia="pt-PT"/>
        </w:rPr>
        <w:drawing>
          <wp:inline distT="0" distB="0" distL="0" distR="0">
            <wp:extent cx="8894445" cy="4584065"/>
            <wp:effectExtent l="0" t="0" r="0" b="0"/>
            <wp:docPr id="9" name="Imagem 9" descr="modelo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Concept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4445" cy="4584065"/>
                    </a:xfrm>
                    <a:prstGeom prst="rect">
                      <a:avLst/>
                    </a:prstGeom>
                    <a:noFill/>
                    <a:ln>
                      <a:noFill/>
                    </a:ln>
                  </pic:spPr>
                </pic:pic>
              </a:graphicData>
            </a:graphic>
          </wp:inline>
        </w:drawing>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8" w:name="_Toc468055374"/>
      <w:r>
        <w:t xml:space="preserve">Figura </w:t>
      </w:r>
      <w:fldSimple w:instr=" SEQ Figura \* ARABIC ">
        <w:r w:rsidR="0014275B">
          <w:rPr>
            <w:noProof/>
          </w:rPr>
          <w:t>10</w:t>
        </w:r>
      </w:fldSimple>
      <w:r>
        <w:t xml:space="preserve"> – Modelo concetual final</w:t>
      </w:r>
      <w:bookmarkEnd w:id="158"/>
    </w:p>
    <w:p w:rsidR="00D57B2A" w:rsidRDefault="00D57B2A" w:rsidP="00BA1363">
      <w:pPr>
        <w:pStyle w:val="Ttulo1"/>
        <w:numPr>
          <w:ilvl w:val="0"/>
          <w:numId w:val="35"/>
        </w:numPr>
      </w:pPr>
      <w:bookmarkStart w:id="159" w:name="_Toc468055320"/>
      <w:bookmarkStart w:id="160" w:name="_Toc441261835"/>
      <w:bookmarkStart w:id="161" w:name="_Toc466810595"/>
      <w:bookmarkStart w:id="162" w:name="_Toc466810660"/>
      <w:r>
        <w:lastRenderedPageBreak/>
        <w:t>Modelo lógico</w:t>
      </w:r>
      <w:bookmarkEnd w:id="159"/>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3" w:name="_Toc468055321"/>
      <w:bookmarkEnd w:id="160"/>
      <w:bookmarkEnd w:id="161"/>
      <w:bookmarkEnd w:id="162"/>
      <w:r w:rsidRPr="00170D9F">
        <w:t>Derivação dos Relacionamentos</w:t>
      </w:r>
      <w:bookmarkEnd w:id="163"/>
    </w:p>
    <w:p w:rsidR="00D57B2A" w:rsidRPr="00D57B2A" w:rsidRDefault="00D57B2A" w:rsidP="00BA1363">
      <w:pPr>
        <w:pStyle w:val="Ttulo3"/>
        <w:numPr>
          <w:ilvl w:val="2"/>
          <w:numId w:val="35"/>
        </w:numPr>
      </w:pPr>
      <w:bookmarkStart w:id="164" w:name="_Toc468055322"/>
      <w:r>
        <w:t>Derivação do Modelo para Obtenção de Tabelas</w:t>
      </w:r>
      <w:bookmarkEnd w:id="164"/>
    </w:p>
    <w:p w:rsidR="00C45755" w:rsidRDefault="00C45755" w:rsidP="00C45755">
      <w:pPr>
        <w:pStyle w:val="PargrafodaLista"/>
      </w:pPr>
      <w:bookmarkStart w:id="165"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14275B">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lastRenderedPageBreak/>
        <w:br w:type="page"/>
      </w:r>
    </w:p>
    <w:p w:rsidR="00A247BD" w:rsidRPr="00A247BD" w:rsidRDefault="006C19E5" w:rsidP="00A247BD">
      <w:pPr>
        <w:spacing w:after="160"/>
        <w:ind w:firstLine="0"/>
        <w:contextualSpacing/>
        <w:jc w:val="left"/>
        <w:rPr>
          <w:rFonts w:cs="Arial"/>
          <w:szCs w:val="22"/>
        </w:rPr>
      </w:pPr>
      <w:r>
        <w:rPr>
          <w:rFonts w:cs="Arial"/>
          <w:b/>
          <w:szCs w:val="22"/>
        </w:rPr>
        <w:lastRenderedPageBreak/>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6" w:name="_Toc407402529"/>
      <w:bookmarkStart w:id="167" w:name="_Toc441261838"/>
      <w:bookmarkStart w:id="168" w:name="_Toc466810663"/>
      <w:bookmarkStart w:id="169" w:name="_Toc468055323"/>
      <w:r>
        <w:t>Escolha das Chaves Estrangeiras</w:t>
      </w:r>
      <w:bookmarkEnd w:id="166"/>
      <w:bookmarkEnd w:id="167"/>
      <w:bookmarkEnd w:id="168"/>
      <w:bookmarkEnd w:id="169"/>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206A95" w:rsidP="00420DE0">
      <w:pPr>
        <w:tabs>
          <w:tab w:val="left" w:pos="6521"/>
        </w:tabs>
        <w:rPr>
          <w:noProof/>
          <w:u w:val="single"/>
          <w:lang w:eastAsia="pt-PT"/>
        </w:rPr>
      </w:pPr>
      <w:r>
        <w:rPr>
          <w:noProof/>
          <w:lang w:eastAsia="pt-PT"/>
        </w:rPr>
        <w:lastRenderedPageBreak/>
        <w:drawing>
          <wp:anchor distT="0" distB="0" distL="114300" distR="114300" simplePos="0" relativeHeight="251663872" behindDoc="1" locked="0" layoutInCell="1" allowOverlap="1">
            <wp:simplePos x="0" y="0"/>
            <wp:positionH relativeFrom="column">
              <wp:posOffset>2025015</wp:posOffset>
            </wp:positionH>
            <wp:positionV relativeFrom="paragraph">
              <wp:posOffset>0</wp:posOffset>
            </wp:positionV>
            <wp:extent cx="7358380" cy="5667375"/>
            <wp:effectExtent l="0" t="0" r="0" b="0"/>
            <wp:wrapTight wrapText="bothSides">
              <wp:wrapPolygon edited="0">
                <wp:start x="0" y="0"/>
                <wp:lineTo x="0" y="21564"/>
                <wp:lineTo x="21529" y="21564"/>
                <wp:lineTo x="21529" y="0"/>
                <wp:lineTo x="0" y="0"/>
              </wp:wrapPolygon>
            </wp:wrapTight>
            <wp:docPr id="88" name="Imagem 88"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e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8380" cy="5667375"/>
                    </a:xfrm>
                    <a:prstGeom prst="rect">
                      <a:avLst/>
                    </a:prstGeom>
                    <a:noFill/>
                  </pic:spPr>
                </pic:pic>
              </a:graphicData>
            </a:graphic>
            <wp14:sizeRelH relativeFrom="page">
              <wp14:pctWidth>0</wp14:pctWidth>
            </wp14:sizeRelH>
            <wp14:sizeRelV relativeFrom="page">
              <wp14:pctHeight>0</wp14:pctHeight>
            </wp14:sizeRelV>
          </wp:anchor>
        </w:drawing>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0" w:name="_Toc441261768"/>
      <w:bookmarkStart w:id="171" w:name="_Toc468055375"/>
      <w:r w:rsidRPr="00DC283C">
        <w:t xml:space="preserve">Figura </w:t>
      </w:r>
      <w:r>
        <w:fldChar w:fldCharType="begin"/>
      </w:r>
      <w:r w:rsidRPr="00DC283C">
        <w:instrText xml:space="preserve"> SEQ Figura \* ARABIC </w:instrText>
      </w:r>
      <w:r>
        <w:fldChar w:fldCharType="separate"/>
      </w:r>
      <w:r w:rsidR="0014275B">
        <w:rPr>
          <w:noProof/>
        </w:rPr>
        <w:t>11</w:t>
      </w:r>
      <w:r>
        <w:fldChar w:fldCharType="end"/>
      </w:r>
      <w:r w:rsidRPr="00DC283C">
        <w:t xml:space="preserve"> - Esquema Lógico Final</w:t>
      </w:r>
      <w:bookmarkEnd w:id="170"/>
      <w:bookmarkEnd w:id="171"/>
    </w:p>
    <w:p w:rsidR="00DC283C" w:rsidRPr="00DC283C" w:rsidRDefault="00DC283C" w:rsidP="00DE39CD"/>
    <w:p w:rsidR="00DC283C" w:rsidRDefault="00DC283C" w:rsidP="00BA1363">
      <w:pPr>
        <w:pStyle w:val="Ttulo2"/>
        <w:numPr>
          <w:ilvl w:val="1"/>
          <w:numId w:val="35"/>
        </w:numPr>
      </w:pPr>
      <w:bookmarkStart w:id="172" w:name="_Toc407402535"/>
      <w:bookmarkStart w:id="173" w:name="_Toc441261839"/>
      <w:bookmarkStart w:id="174" w:name="_Toc466810664"/>
      <w:bookmarkStart w:id="175" w:name="_Toc468055324"/>
      <w:bookmarkEnd w:id="165"/>
      <w:r>
        <w:t xml:space="preserve">Validação segundo </w:t>
      </w:r>
      <w:bookmarkEnd w:id="172"/>
      <w:r>
        <w:t>Regras de Normalização</w:t>
      </w:r>
      <w:bookmarkEnd w:id="173"/>
      <w:bookmarkEnd w:id="174"/>
      <w:bookmarkEnd w:id="175"/>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6" w:name="_Toc468055325"/>
      <w:bookmarkStart w:id="177" w:name="_Toc441261840"/>
      <w:bookmarkStart w:id="178" w:name="_Toc466810665"/>
      <w:r>
        <w:t>1ª Forma Normal (1FN)</w:t>
      </w:r>
      <w:bookmarkEnd w:id="176"/>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79" w:name="_Ref467943504"/>
      <w:bookmarkStart w:id="180" w:name="_Toc468055326"/>
      <w:r>
        <w:t>2ª Forma Normal (2</w:t>
      </w:r>
      <w:r w:rsidR="00DC283C">
        <w:t>FN)</w:t>
      </w:r>
      <w:bookmarkEnd w:id="177"/>
      <w:bookmarkEnd w:id="178"/>
      <w:bookmarkEnd w:id="179"/>
      <w:bookmarkEnd w:id="180"/>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1" w:name="_Toc441261842"/>
      <w:bookmarkStart w:id="182"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lastRenderedPageBreak/>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lastRenderedPageBreak/>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3" w:name="_Toc468055327"/>
      <w:r>
        <w:t>3ª Forma Normal (3FN)</w:t>
      </w:r>
      <w:bookmarkEnd w:id="181"/>
      <w:bookmarkEnd w:id="182"/>
      <w:bookmarkEnd w:id="183"/>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14275B">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4" w:name="_Toc468055328"/>
      <w:r>
        <w:lastRenderedPageBreak/>
        <w:t>Validação do modelo lógico segundo Transações</w:t>
      </w:r>
      <w:bookmarkEnd w:id="184"/>
    </w:p>
    <w:p w:rsidR="00DE3FD7" w:rsidRDefault="00593202" w:rsidP="00EC006B">
      <w:r>
        <w:t xml:space="preserve">Na secção </w:t>
      </w:r>
      <w:r>
        <w:fldChar w:fldCharType="begin"/>
      </w:r>
      <w:r>
        <w:instrText xml:space="preserve"> REF  _Ref467944418 \h \r \t </w:instrText>
      </w:r>
      <w:r>
        <w:fldChar w:fldCharType="separate"/>
      </w:r>
      <w:r w:rsidR="0014275B">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5" w:name="_Toc468055329"/>
      <w:r>
        <w:lastRenderedPageBreak/>
        <w:t>Obter dados para documento comprovativo de compra</w:t>
      </w:r>
      <w:bookmarkEnd w:id="185"/>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14275B">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206A95" w:rsidP="00711A3B">
      <w:pPr>
        <w:keepNext/>
      </w:pPr>
      <w:r>
        <w:rPr>
          <w:noProof/>
          <w:lang w:eastAsia="pt-PT"/>
        </w:rPr>
        <w:lastRenderedPageBreak/>
        <w:drawing>
          <wp:anchor distT="0" distB="0" distL="114300" distR="114300" simplePos="0" relativeHeight="251660800" behindDoc="0" locked="0" layoutInCell="1" allowOverlap="1">
            <wp:simplePos x="0" y="0"/>
            <wp:positionH relativeFrom="margin">
              <wp:align>right</wp:align>
            </wp:positionH>
            <wp:positionV relativeFrom="margin">
              <wp:align>top</wp:align>
            </wp:positionV>
            <wp:extent cx="7108190" cy="5400040"/>
            <wp:effectExtent l="0" t="0" r="0" b="0"/>
            <wp:wrapSquare wrapText="bothSides"/>
            <wp:docPr id="99" name="Imagem 99" descr="mapat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pat1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8190" cy="5400040"/>
                    </a:xfrm>
                    <a:prstGeom prst="rect">
                      <a:avLst/>
                    </a:prstGeom>
                    <a:noFill/>
                  </pic:spPr>
                </pic:pic>
              </a:graphicData>
            </a:graphic>
            <wp14:sizeRelH relativeFrom="page">
              <wp14:pctWidth>0</wp14:pctWidth>
            </wp14:sizeRelH>
            <wp14:sizeRelV relativeFrom="page">
              <wp14:pctHeight>0</wp14:pctHeight>
            </wp14:sizeRelV>
          </wp:anchor>
        </w:drawing>
      </w:r>
    </w:p>
    <w:p w:rsidR="00FA71FF" w:rsidRDefault="00711A3B" w:rsidP="00B87759">
      <w:pPr>
        <w:pStyle w:val="Legenda"/>
        <w:ind w:firstLine="0"/>
        <w:jc w:val="left"/>
      </w:pPr>
      <w:bookmarkStart w:id="186" w:name="_Toc468055376"/>
      <w:r>
        <w:t xml:space="preserve">Figura </w:t>
      </w:r>
      <w:fldSimple w:instr=" SEQ Figura \* ARABIC ">
        <w:r w:rsidR="0014275B">
          <w:rPr>
            <w:noProof/>
          </w:rPr>
          <w:t>12</w:t>
        </w:r>
      </w:fldSimple>
      <w:r>
        <w:t xml:space="preserve"> – Mapa de Transação</w:t>
      </w:r>
      <w:r w:rsidR="00B87759">
        <w:t xml:space="preserve"> - </w:t>
      </w:r>
      <w:r w:rsidR="009E0FD2">
        <w:t>D</w:t>
      </w:r>
      <w:r>
        <w:t>ocumento comprovativo.</w:t>
      </w:r>
      <w:bookmarkEnd w:id="186"/>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7" w:name="_Toc468055330"/>
      <w:r>
        <w:t>Efetuar uma reserva de um ou vários lugares</w:t>
      </w:r>
      <w:bookmarkEnd w:id="187"/>
    </w:p>
    <w:p w:rsidR="00FA71FF" w:rsidRDefault="00FA71FF" w:rsidP="00FA71FF"/>
    <w:p w:rsidR="00652E1D" w:rsidRDefault="00746288" w:rsidP="00FA71FF">
      <w:r>
        <w:t xml:space="preserve">Antes de efetuar uma reserva é necessário o preço de percurso. Assim, é necessário fazer uma consulta na relação </w:t>
      </w:r>
      <w:r w:rsidRPr="00596DF9">
        <w:rPr>
          <w:i/>
        </w:rPr>
        <w:t>Itinerario</w:t>
      </w:r>
      <w:r>
        <w:t xml:space="preserve"> com uma junção pela chave estrangeira de </w:t>
      </w:r>
      <w:r w:rsidRPr="00596DF9">
        <w:rPr>
          <w:i/>
        </w:rPr>
        <w:t>Itinerario</w:t>
      </w:r>
      <w:r>
        <w:t xml:space="preserve"> com </w:t>
      </w:r>
      <w:r w:rsidRPr="00596DF9">
        <w:rPr>
          <w:i/>
        </w:rPr>
        <w:t>Percurso</w:t>
      </w:r>
      <w:r>
        <w:t xml:space="preserve"> com a chave estrangeira com mesmo nome, filtrando pelo valor do itinerário pretendido. No fim, projeta-se o valor do preço, guardando este valor numa variável.</w:t>
      </w:r>
    </w:p>
    <w:p w:rsidR="008262E5" w:rsidRDefault="00746288" w:rsidP="00884C71">
      <w:r>
        <w:t xml:space="preserve">Para efetuar uma reserva é necessário introduzir </w:t>
      </w:r>
      <w:r w:rsidR="00596DF9">
        <w:t xml:space="preserve">num procedimento </w:t>
      </w:r>
      <w:r>
        <w:t xml:space="preserve">o identificador do cliente, a data de reserva e o identificador do itinerário pretendido, bem como o nº de lugar, nº de carruagem, nº de comboio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ou do último identificador inserido.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14275B">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14275B">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206A95" w:rsidP="00E40349">
      <w:r>
        <w:rPr>
          <w:noProof/>
          <w:lang w:eastAsia="pt-PT"/>
        </w:rPr>
        <w:lastRenderedPageBreak/>
        <w:drawing>
          <wp:inline distT="0" distB="0" distL="0" distR="0">
            <wp:extent cx="8704580" cy="4559935"/>
            <wp:effectExtent l="0" t="0" r="0" b="0"/>
            <wp:docPr id="10" name="Imagem 10" descr="mapat1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at1v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04580" cy="4559935"/>
                    </a:xfrm>
                    <a:prstGeom prst="rect">
                      <a:avLst/>
                    </a:prstGeom>
                    <a:noFill/>
                    <a:ln>
                      <a:noFill/>
                    </a:ln>
                  </pic:spPr>
                </pic:pic>
              </a:graphicData>
            </a:graphic>
          </wp:inline>
        </w:drawing>
      </w:r>
    </w:p>
    <w:p w:rsidR="00E40349" w:rsidRPr="00E40349" w:rsidRDefault="0028257F" w:rsidP="00E40349">
      <w:bookmarkStart w:id="188" w:name="_Toc468055377"/>
      <w:r>
        <w:t xml:space="preserve">Figura </w:t>
      </w:r>
      <w:fldSimple w:instr=" SEQ Figura \* ARABIC ">
        <w:r w:rsidR="0014275B">
          <w:rPr>
            <w:noProof/>
          </w:rPr>
          <w:t>13</w:t>
        </w:r>
      </w:fldSimple>
      <w:r>
        <w:t xml:space="preserve"> -  Mapa de Transação </w:t>
      </w:r>
      <w:r w:rsidR="00E40349">
        <w:t>-</w:t>
      </w:r>
      <w:r>
        <w:t xml:space="preserve"> </w:t>
      </w:r>
      <w:r w:rsidR="00E40349" w:rsidRPr="00E40349">
        <w:t>Efe</w:t>
      </w:r>
      <w:r w:rsidR="009E0FD2">
        <w:t>tuar uma reserva</w:t>
      </w:r>
      <w:bookmarkEnd w:id="188"/>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89" w:name="_Toc468055331"/>
      <w:r>
        <w:t>Consultar os lugares livres de um dado itinerário</w:t>
      </w:r>
      <w:bookmarkEnd w:id="189"/>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 xml:space="preserve">. Após estes passos é necessário efetuar uma junção à esquerda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seguida, efetua-se a junção à esquerda pela chave estrangeira composta por NroLugar e Comboio em </w:t>
      </w:r>
      <w:r w:rsidR="00C95A63" w:rsidRPr="00BD0273">
        <w:rPr>
          <w:i/>
        </w:rPr>
        <w:t>Reserva</w:t>
      </w:r>
      <w:r w:rsidR="00C95A63">
        <w:rPr>
          <w:i/>
        </w:rPr>
        <w:t>Bilhete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ocorrem na junção do lado direito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206A95" w:rsidP="00391242">
      <w:pPr>
        <w:keepNext/>
      </w:pPr>
      <w:r>
        <w:rPr>
          <w:noProof/>
          <w:lang w:eastAsia="pt-PT"/>
        </w:rPr>
        <w:lastRenderedPageBreak/>
        <w:drawing>
          <wp:anchor distT="0" distB="0" distL="114300" distR="114300" simplePos="0" relativeHeight="251661824" behindDoc="0" locked="0" layoutInCell="1" allowOverlap="1">
            <wp:simplePos x="0" y="0"/>
            <wp:positionH relativeFrom="margin">
              <wp:align>right</wp:align>
            </wp:positionH>
            <wp:positionV relativeFrom="margin">
              <wp:align>top</wp:align>
            </wp:positionV>
            <wp:extent cx="7608570" cy="5400040"/>
            <wp:effectExtent l="0" t="0" r="0" b="0"/>
            <wp:wrapSquare wrapText="bothSides"/>
            <wp:docPr id="102" name="Imagem 102" descr="mapat1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pat1v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8570" cy="5400040"/>
                    </a:xfrm>
                    <a:prstGeom prst="rect">
                      <a:avLst/>
                    </a:prstGeom>
                    <a:noFill/>
                  </pic:spPr>
                </pic:pic>
              </a:graphicData>
            </a:graphic>
            <wp14:sizeRelH relativeFrom="page">
              <wp14:pctWidth>0</wp14:pctWidth>
            </wp14:sizeRelH>
            <wp14:sizeRelV relativeFrom="page">
              <wp14:pctHeight>0</wp14:pctHeight>
            </wp14:sizeRelV>
          </wp:anchor>
        </w:drawing>
      </w:r>
    </w:p>
    <w:p w:rsidR="00BD0273" w:rsidRPr="00C95A63" w:rsidRDefault="00391242" w:rsidP="00626C11">
      <w:pPr>
        <w:pStyle w:val="Legenda"/>
        <w:ind w:firstLine="0"/>
        <w:jc w:val="left"/>
      </w:pPr>
      <w:bookmarkStart w:id="190" w:name="_Toc468055378"/>
      <w:r>
        <w:t xml:space="preserve">Figura </w:t>
      </w:r>
      <w:fldSimple w:instr=" SEQ Figura \* ARABIC ">
        <w:r w:rsidR="0014275B">
          <w:rPr>
            <w:noProof/>
          </w:rPr>
          <w:t>14</w:t>
        </w:r>
      </w:fldSimple>
      <w:r w:rsidR="00626C11" w:rsidRPr="00626C11">
        <w:t xml:space="preserve"> </w:t>
      </w:r>
      <w:r w:rsidR="00F05493">
        <w:t xml:space="preserve">- </w:t>
      </w:r>
      <w:r w:rsidR="00626C11" w:rsidRPr="00626C11">
        <w:t>Mapa de Transaçã</w:t>
      </w:r>
      <w:r w:rsidR="00626C11">
        <w:t>o – Consultar lugares livres</w:t>
      </w:r>
      <w:bookmarkEnd w:id="190"/>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1" w:name="_Toc441261848"/>
      <w:bookmarkStart w:id="192" w:name="_Toc466810673"/>
      <w:bookmarkStart w:id="193" w:name="_Toc468055332"/>
      <w:r>
        <w:t>Verificação das Restrições de Integridade</w:t>
      </w:r>
      <w:bookmarkEnd w:id="191"/>
      <w:bookmarkEnd w:id="192"/>
      <w:bookmarkEnd w:id="193"/>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4" w:name="_Toc441261849"/>
      <w:bookmarkStart w:id="195" w:name="_Toc466810674"/>
      <w:bookmarkStart w:id="196" w:name="_Toc468055333"/>
      <w:r>
        <w:t>Integridade de Domínio</w:t>
      </w:r>
      <w:bookmarkEnd w:id="194"/>
      <w:bookmarkEnd w:id="195"/>
      <w:bookmarkEnd w:id="196"/>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14275B">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14275B">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7" w:name="_Toc441261850"/>
      <w:bookmarkStart w:id="198" w:name="_Toc466810675"/>
      <w:bookmarkStart w:id="199" w:name="_Toc468055334"/>
      <w:r>
        <w:t>Integridade de Entidade</w:t>
      </w:r>
      <w:bookmarkEnd w:id="197"/>
      <w:bookmarkEnd w:id="198"/>
      <w:bookmarkEnd w:id="199"/>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14275B">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0" w:name="_Toc441261851"/>
      <w:bookmarkStart w:id="201" w:name="_Toc466810676"/>
      <w:bookmarkStart w:id="202" w:name="_Toc468055335"/>
      <w:r w:rsidRPr="00FA71FF">
        <w:t>Integridade Referencial</w:t>
      </w:r>
      <w:bookmarkEnd w:id="200"/>
      <w:bookmarkEnd w:id="201"/>
      <w:bookmarkEnd w:id="202"/>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chave pai </w:t>
      </w:r>
      <w:r w:rsidR="00D91F4B">
        <w:lastRenderedPageBreak/>
        <w:t>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é não se poder apagar, nem se alterar em cascata. </w:t>
      </w:r>
    </w:p>
    <w:p w:rsidR="00D91F4B" w:rsidRDefault="00D91F4B" w:rsidP="00FA71FF">
      <w:pPr>
        <w:ind w:firstLine="0"/>
      </w:pPr>
    </w:p>
    <w:p w:rsidR="00D91F4B" w:rsidRDefault="00D91F4B" w:rsidP="00FA71FF">
      <w:pPr>
        <w:ind w:firstLine="0"/>
      </w:pPr>
    </w:p>
    <w:p w:rsidR="00DC283C" w:rsidRPr="00D91F4B" w:rsidRDefault="00DC283C" w:rsidP="00FA71FF">
      <w:pPr>
        <w:ind w:firstLine="0"/>
      </w:pPr>
      <w:r w:rsidRPr="00D91F4B">
        <w:t>primária da sua tabela "pai" a que a chave estrangeira se refere. Sendo assim, não existem refer</w:t>
      </w:r>
      <w:r w:rsidR="00D91F4B">
        <w:t>ências a valores não existentes</w:t>
      </w:r>
    </w:p>
    <w:p w:rsidR="00DC283C" w:rsidRPr="0065251D" w:rsidRDefault="00DC283C" w:rsidP="0065251D">
      <w:pPr>
        <w:pStyle w:val="Cabealho3"/>
        <w:numPr>
          <w:ilvl w:val="2"/>
          <w:numId w:val="35"/>
        </w:numPr>
      </w:pPr>
      <w:bookmarkStart w:id="203" w:name="_Toc441261852"/>
      <w:bookmarkStart w:id="204" w:name="_Toc466810677"/>
      <w:bookmarkStart w:id="205" w:name="_Toc468055336"/>
      <w:r w:rsidRPr="0065251D">
        <w:t>Restrições de Multiplicidade</w:t>
      </w:r>
      <w:bookmarkEnd w:id="203"/>
      <w:bookmarkEnd w:id="204"/>
      <w:bookmarkEnd w:id="205"/>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14275B">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14275B">
        <w:t>I.B</w:t>
      </w:r>
      <w:r w:rsidR="00482BFC">
        <w:fldChar w:fldCharType="end"/>
      </w:r>
      <w:r w:rsidR="00482BFC">
        <w:t>.</w:t>
      </w:r>
    </w:p>
    <w:p w:rsidR="00DC283C" w:rsidRPr="00FA71FF" w:rsidRDefault="00DC283C" w:rsidP="0065251D">
      <w:pPr>
        <w:pStyle w:val="Cabealho3"/>
        <w:numPr>
          <w:ilvl w:val="2"/>
          <w:numId w:val="35"/>
        </w:numPr>
      </w:pPr>
      <w:bookmarkStart w:id="206" w:name="_Toc441261853"/>
      <w:bookmarkStart w:id="207" w:name="_Toc466810678"/>
      <w:bookmarkStart w:id="208" w:name="_Ref467965834"/>
      <w:bookmarkStart w:id="209" w:name="_Toc468055337"/>
      <w:r w:rsidRPr="00FA71FF">
        <w:t>Restrições Gerais</w:t>
      </w:r>
      <w:bookmarkEnd w:id="206"/>
      <w:bookmarkEnd w:id="207"/>
      <w:bookmarkEnd w:id="208"/>
      <w:bookmarkEnd w:id="209"/>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0" w:name="_Ref468048737"/>
      <w:bookmarkStart w:id="211" w:name="_Toc468055338"/>
      <w:r w:rsidRPr="003B3DD4">
        <w:lastRenderedPageBreak/>
        <w:t>Tamanho inicial e Crescimento Futuro</w:t>
      </w:r>
      <w:bookmarkEnd w:id="210"/>
      <w:bookmarkEnd w:id="211"/>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2" w:name="_Ref468048800"/>
      <w:bookmarkStart w:id="213" w:name="_Toc468055339"/>
      <w:r>
        <w:t>Tamanho Inicial</w:t>
      </w:r>
      <w:bookmarkEnd w:id="212"/>
      <w:bookmarkEnd w:id="213"/>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lastRenderedPageBreak/>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8B5482" w:rsidP="00F12D93">
      <w:pPr>
        <w:pStyle w:val="PargrafodaLista"/>
        <w:spacing w:before="240"/>
        <w:ind w:firstLine="0"/>
      </w:pPr>
      <w:r>
        <w:rPr>
          <w:b/>
        </w:rPr>
        <w:t>11</w:t>
      </w:r>
      <w:r w:rsidR="00406285">
        <w:rPr>
          <w:b/>
        </w:rPr>
        <w:t xml:space="preserve">00 reservas: </w:t>
      </w:r>
      <w:r>
        <w:t>a empresa espera que haja 11</w:t>
      </w:r>
      <w:r w:rsidR="00B70977">
        <w:t xml:space="preserve">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4" w:name="_Toc468055340"/>
      <w:r>
        <w:lastRenderedPageBreak/>
        <w:t>Crescimento Futuro</w:t>
      </w:r>
      <w:bookmarkEnd w:id="214"/>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8B5482" w:rsidP="0030084F">
      <w:pPr>
        <w:pStyle w:val="PargrafodaLista"/>
        <w:spacing w:before="240"/>
        <w:ind w:firstLine="0"/>
      </w:pPr>
      <w:r>
        <w:rPr>
          <w:b/>
        </w:rPr>
        <w:t>Aumento de 25</w:t>
      </w:r>
      <w:r w:rsidR="0030084F">
        <w:rPr>
          <w:b/>
        </w:rPr>
        <w:t xml:space="preserve"> reservas por mês:</w:t>
      </w:r>
      <w:r w:rsidR="0030084F">
        <w:t xml:space="preserve"> sendo</w:t>
      </w:r>
      <w:r>
        <w:t xml:space="preserve"> que um cliente faz em média 0,5</w:t>
      </w:r>
      <w:r w:rsidR="0030084F">
        <w:t xml:space="preserve"> reserva por mês (devido ao facto de existirem clientes que não efetuam reservas em certos meses), é previsto </w:t>
      </w:r>
      <w:r>
        <w:t>que se obtenha um aumento de 25</w:t>
      </w:r>
      <w:r w:rsidR="0030084F">
        <w:t xml:space="preserve">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5" w:name="_Toc441261854"/>
      <w:bookmarkStart w:id="216" w:name="_Toc466810679"/>
      <w:bookmarkStart w:id="217" w:name="_Toc468055341"/>
      <w:r>
        <w:t>Validação de modelo lógico com utilizador</w:t>
      </w:r>
      <w:bookmarkEnd w:id="215"/>
      <w:bookmarkEnd w:id="216"/>
      <w:bookmarkEnd w:id="217"/>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8" w:name="_Toc441261858"/>
      <w:bookmarkStart w:id="219" w:name="_Toc466810596"/>
      <w:bookmarkStart w:id="220" w:name="_Toc466810683"/>
      <w:bookmarkStart w:id="221" w:name="_Toc468055342"/>
      <w:r>
        <w:lastRenderedPageBreak/>
        <w:t>Modelo físico</w:t>
      </w:r>
      <w:bookmarkEnd w:id="218"/>
      <w:bookmarkEnd w:id="219"/>
      <w:bookmarkEnd w:id="220"/>
      <w:bookmarkEnd w:id="221"/>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2" w:name="_Toc441261859"/>
      <w:bookmarkStart w:id="223" w:name="_Toc466810684"/>
      <w:bookmarkStart w:id="224" w:name="_Toc468055343"/>
      <w:r w:rsidRPr="003B52DF">
        <w:t xml:space="preserve">Tradução </w:t>
      </w:r>
      <w:r w:rsidR="003B52DF" w:rsidRPr="003B52DF">
        <w:t xml:space="preserve">e implementação </w:t>
      </w:r>
      <w:r w:rsidRPr="003B52DF">
        <w:t>do modelo lógico para um SGBD</w:t>
      </w:r>
      <w:bookmarkEnd w:id="222"/>
      <w:bookmarkEnd w:id="223"/>
      <w:bookmarkEnd w:id="224"/>
    </w:p>
    <w:p w:rsidR="00ED32C3" w:rsidRDefault="00ED32C3" w:rsidP="00ED32C3">
      <w:pPr>
        <w:ind w:firstLine="0"/>
      </w:pPr>
    </w:p>
    <w:p w:rsidR="00ED32C3" w:rsidRDefault="00ED32C3" w:rsidP="00ED32C3">
      <w:pPr>
        <w:pStyle w:val="Cabealho3"/>
        <w:numPr>
          <w:ilvl w:val="2"/>
          <w:numId w:val="35"/>
        </w:numPr>
      </w:pPr>
      <w:bookmarkStart w:id="225" w:name="_Toc468055344"/>
      <w:r>
        <w:t>Escolha do SGDB alvo para o modelo físico</w:t>
      </w:r>
      <w:bookmarkEnd w:id="225"/>
    </w:p>
    <w:p w:rsidR="00ED32C3" w:rsidRDefault="00ED32C3" w:rsidP="00DE39CD"/>
    <w:p w:rsidR="00DF3F93" w:rsidRPr="00BE4C98"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relacional e definição restrições gerais </w:t>
      </w:r>
    </w:p>
    <w:p w:rsidR="00DF3F93" w:rsidRDefault="00DC283C" w:rsidP="00DE39CD">
      <w:r w:rsidRPr="00DC283C">
        <w:t>Por uma questão de comodidade foi escolhido o MySQL, um sistema grátis e fácil de instalar, aceder e dar manutenção</w:t>
      </w:r>
    </w:p>
    <w:p w:rsidR="00DF3F93" w:rsidRDefault="00DF3F93" w:rsidP="00DE39CD"/>
    <w:p w:rsidR="00DF3F93" w:rsidRDefault="00DC283C" w:rsidP="00DE39CD">
      <w:r w:rsidRPr="00DC283C">
        <w:t xml:space="preserve">A linguagem do MySQL é de fácil compreensão, tornando-o por isso num sistema que permite implementações simples. </w:t>
      </w:r>
    </w:p>
    <w:p w:rsidR="00DF3F93" w:rsidRDefault="00DF3F93" w:rsidP="00DE39CD"/>
    <w:p w:rsidR="00DF3F93" w:rsidRDefault="00DC283C" w:rsidP="00DE39CD">
      <w:r w:rsidRPr="00DC283C">
        <w:t xml:space="preserve">Como é uma solução relativamente popular, existe toda uma comunidade que deu resposta a obstáculos que apareceram durante o processo de implementação. </w:t>
      </w:r>
    </w:p>
    <w:p w:rsidR="00DF3F93" w:rsidRDefault="00DF3F93" w:rsidP="00DE39CD"/>
    <w:p w:rsidR="00DF3F93" w:rsidRDefault="00DC283C" w:rsidP="00DE39CD">
      <w:r w:rsidRPr="00DC283C">
        <w:t>O MySQL também tem algumas limitações, mas dada a dimensão do problema, suporta bem as operações necessárias à gestão do mesmo. Questões de segurança e fortes mecanismos de proteção de dados foram também um dos motivos para a utilização do MySQL.</w:t>
      </w:r>
    </w:p>
    <w:p w:rsidR="00DF3F93" w:rsidRDefault="00DF3F93" w:rsidP="00DE39CD"/>
    <w:p w:rsidR="00DC283C" w:rsidRPr="00DC283C" w:rsidRDefault="00DC283C" w:rsidP="00DE39CD">
      <w:r w:rsidRPr="00DC283C">
        <w:t xml:space="preserve"> Em termos de inserção de dados, este SGBD permite a criação de chaves primárias únicas, forçando a que os valores de índice sejam sempre distintos, e por isso leva a rapidez nas pesquisas e controlo de integridade. Permite também a especificação </w:t>
      </w:r>
      <w:r w:rsidRPr="00DC283C">
        <w:lastRenderedPageBreak/>
        <w:t xml:space="preserve">de chaves estrangeiras e domínios de atributos, e oferece suporte a transações, </w:t>
      </w:r>
      <w:r w:rsidRPr="00DC283C">
        <w:rPr>
          <w:i/>
        </w:rPr>
        <w:t>triggers</w:t>
      </w:r>
      <w:r w:rsidRPr="00DC283C">
        <w:t xml:space="preserve">, vistas, cursores, </w:t>
      </w:r>
      <w:r w:rsidRPr="00DC283C">
        <w:rPr>
          <w:i/>
        </w:rPr>
        <w:t>stored</w:t>
      </w:r>
      <w:r w:rsidRPr="00DC283C">
        <w:t xml:space="preserve"> </w:t>
      </w:r>
      <w:r w:rsidRPr="00DC283C">
        <w:rPr>
          <w:i/>
        </w:rPr>
        <w:t xml:space="preserve">procedures, </w:t>
      </w:r>
      <w:r w:rsidRPr="00DC283C">
        <w:t>entre outros.</w:t>
      </w:r>
    </w:p>
    <w:p w:rsidR="00DC283C" w:rsidRDefault="00DC283C" w:rsidP="00BA1363">
      <w:pPr>
        <w:pStyle w:val="Ttulo3"/>
        <w:numPr>
          <w:ilvl w:val="2"/>
          <w:numId w:val="35"/>
        </w:numPr>
      </w:pPr>
      <w:bookmarkStart w:id="226" w:name="_Toc441261860"/>
      <w:bookmarkStart w:id="227" w:name="_Toc466810597"/>
      <w:bookmarkStart w:id="228" w:name="_Toc466810685"/>
      <w:bookmarkStart w:id="229" w:name="_Toc468055345"/>
      <w:r>
        <w:t>Relações Base</w:t>
      </w:r>
      <w:bookmarkEnd w:id="226"/>
      <w:bookmarkEnd w:id="227"/>
      <w:bookmarkEnd w:id="228"/>
      <w:bookmarkEnd w:id="229"/>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14275B">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14275B">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lastRenderedPageBreak/>
        <w:t>Cliente</w:t>
      </w:r>
    </w:p>
    <w:p w:rsidR="0076323C" w:rsidRPr="003B3DD4" w:rsidRDefault="0076323C" w:rsidP="00EB1F66">
      <w:pPr>
        <w:pStyle w:val="PargrafodaLista"/>
        <w:ind w:firstLine="0"/>
      </w:pPr>
    </w:p>
    <w:p w:rsidR="0076323C" w:rsidRDefault="00206A95" w:rsidP="00EB1F66">
      <w:pPr>
        <w:ind w:firstLine="0"/>
        <w:jc w:val="center"/>
      </w:pPr>
      <w:r>
        <w:rPr>
          <w:noProof/>
          <w:lang w:eastAsia="pt-PT"/>
        </w:rPr>
        <w:drawing>
          <wp:inline distT="0" distB="0" distL="0" distR="0">
            <wp:extent cx="5403215" cy="1080770"/>
            <wp:effectExtent l="0" t="0" r="0" b="0"/>
            <wp:docPr id="11" name="Imagem 15" descr="Tabela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TabelaCli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76323C" w:rsidRPr="00DC283C" w:rsidRDefault="0076323C" w:rsidP="003F503D">
      <w:pPr>
        <w:pStyle w:val="Legenda"/>
        <w:ind w:firstLine="0"/>
      </w:pPr>
      <w:bookmarkStart w:id="230" w:name="_Toc441261772"/>
      <w:bookmarkStart w:id="231" w:name="_Toc467003619"/>
      <w:bookmarkStart w:id="232" w:name="_Toc468055379"/>
      <w:r w:rsidRPr="00DC283C">
        <w:t xml:space="preserve">Figura </w:t>
      </w:r>
      <w:r>
        <w:fldChar w:fldCharType="begin"/>
      </w:r>
      <w:r w:rsidRPr="00DC283C">
        <w:instrText xml:space="preserve"> SEQ Figura \* ARABIC </w:instrText>
      </w:r>
      <w:r>
        <w:fldChar w:fldCharType="separate"/>
      </w:r>
      <w:r w:rsidR="0014275B">
        <w:rPr>
          <w:noProof/>
        </w:rPr>
        <w:t>15</w:t>
      </w:r>
      <w:r>
        <w:fldChar w:fldCharType="end"/>
      </w:r>
      <w:r w:rsidRPr="00DC283C">
        <w:t xml:space="preserve"> - Tabela </w:t>
      </w:r>
      <w:bookmarkEnd w:id="230"/>
      <w:bookmarkEnd w:id="231"/>
      <w:r w:rsidRPr="003F503D">
        <w:rPr>
          <w:i/>
        </w:rPr>
        <w:t>Cliente</w:t>
      </w:r>
      <w:bookmarkEnd w:id="232"/>
    </w:p>
    <w:p w:rsidR="0076323C" w:rsidRPr="003F503D" w:rsidRDefault="0076323C" w:rsidP="00EB1F66">
      <w:pPr>
        <w:pStyle w:val="PargrafodaLista"/>
        <w:numPr>
          <w:ilvl w:val="0"/>
          <w:numId w:val="15"/>
        </w:numPr>
        <w:ind w:firstLine="0"/>
        <w:rPr>
          <w:i/>
        </w:rPr>
      </w:pPr>
      <w:r w:rsidRPr="003F503D">
        <w:rPr>
          <w:i/>
        </w:rPr>
        <w:t>Reserva</w:t>
      </w:r>
    </w:p>
    <w:p w:rsidR="0076323C" w:rsidRDefault="00206A95" w:rsidP="00EB1F66">
      <w:pPr>
        <w:ind w:firstLine="0"/>
      </w:pPr>
      <w:r>
        <w:rPr>
          <w:noProof/>
          <w:lang w:eastAsia="pt-PT"/>
        </w:rPr>
        <w:drawing>
          <wp:inline distT="0" distB="0" distL="0" distR="0">
            <wp:extent cx="5391150" cy="974090"/>
            <wp:effectExtent l="0" t="0" r="0" b="0"/>
            <wp:docPr id="12" name="Imagem 12" descr="Tabela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aReser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974090"/>
                    </a:xfrm>
                    <a:prstGeom prst="rect">
                      <a:avLst/>
                    </a:prstGeom>
                    <a:noFill/>
                    <a:ln>
                      <a:noFill/>
                    </a:ln>
                  </pic:spPr>
                </pic:pic>
              </a:graphicData>
            </a:graphic>
          </wp:inline>
        </w:drawing>
      </w:r>
    </w:p>
    <w:p w:rsidR="0076323C" w:rsidRPr="00DC283C" w:rsidRDefault="0076323C" w:rsidP="003F503D">
      <w:pPr>
        <w:pStyle w:val="Legenda"/>
        <w:ind w:firstLine="0"/>
      </w:pPr>
      <w:bookmarkStart w:id="233" w:name="_Toc441261773"/>
      <w:bookmarkStart w:id="234" w:name="_Toc467003620"/>
      <w:bookmarkStart w:id="235" w:name="_Toc468055380"/>
      <w:r w:rsidRPr="00DC283C">
        <w:t xml:space="preserve">Figura </w:t>
      </w:r>
      <w:r>
        <w:fldChar w:fldCharType="begin"/>
      </w:r>
      <w:r w:rsidRPr="00DC283C">
        <w:instrText xml:space="preserve"> SEQ Figura \* ARABIC </w:instrText>
      </w:r>
      <w:r>
        <w:fldChar w:fldCharType="separate"/>
      </w:r>
      <w:r w:rsidR="0014275B">
        <w:rPr>
          <w:noProof/>
        </w:rPr>
        <w:t>16</w:t>
      </w:r>
      <w:r>
        <w:fldChar w:fldCharType="end"/>
      </w:r>
      <w:r w:rsidRPr="00DC283C">
        <w:t xml:space="preserve"> - Tabela </w:t>
      </w:r>
      <w:bookmarkEnd w:id="233"/>
      <w:bookmarkEnd w:id="234"/>
      <w:r w:rsidRPr="003F503D">
        <w:rPr>
          <w:i/>
        </w:rPr>
        <w:t>Reserva</w:t>
      </w:r>
      <w:bookmarkEnd w:id="23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206A95" w:rsidP="00EB1F66">
      <w:pPr>
        <w:ind w:firstLine="0"/>
      </w:pPr>
      <w:r>
        <w:rPr>
          <w:noProof/>
          <w:lang w:eastAsia="pt-PT"/>
        </w:rPr>
        <w:drawing>
          <wp:inline distT="0" distB="0" distL="0" distR="0">
            <wp:extent cx="5403215" cy="831215"/>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37">
                      <a:extLst>
                        <a:ext uri="{28A0092B-C50C-407E-A947-70E740481C1C}">
                          <a14:useLocalDpi xmlns:a14="http://schemas.microsoft.com/office/drawing/2010/main" val="0"/>
                        </a:ext>
                      </a:extLst>
                    </a:blip>
                    <a:srcRect l="16196" t="45535" r="35107" b="41252"/>
                    <a:stretch>
                      <a:fillRect/>
                    </a:stretch>
                  </pic:blipFill>
                  <pic:spPr bwMode="auto">
                    <a:xfrm>
                      <a:off x="0" y="0"/>
                      <a:ext cx="5403215" cy="831215"/>
                    </a:xfrm>
                    <a:prstGeom prst="rect">
                      <a:avLst/>
                    </a:prstGeom>
                    <a:noFill/>
                    <a:ln>
                      <a:noFill/>
                    </a:ln>
                  </pic:spPr>
                </pic:pic>
              </a:graphicData>
            </a:graphic>
          </wp:inline>
        </w:drawing>
      </w:r>
    </w:p>
    <w:p w:rsidR="0076323C" w:rsidRPr="00DC283C" w:rsidRDefault="0076323C" w:rsidP="00EB1F66">
      <w:pPr>
        <w:pStyle w:val="Legenda"/>
        <w:ind w:firstLine="0"/>
      </w:pPr>
      <w:bookmarkStart w:id="236" w:name="_Toc441261774"/>
      <w:bookmarkStart w:id="237" w:name="_Toc467003621"/>
      <w:bookmarkStart w:id="238" w:name="_Toc468055381"/>
      <w:r w:rsidRPr="00DC283C">
        <w:t xml:space="preserve">Figura </w:t>
      </w:r>
      <w:r>
        <w:fldChar w:fldCharType="begin"/>
      </w:r>
      <w:r w:rsidRPr="00DC283C">
        <w:instrText xml:space="preserve"> SEQ Figura \* ARABIC </w:instrText>
      </w:r>
      <w:r>
        <w:fldChar w:fldCharType="separate"/>
      </w:r>
      <w:r w:rsidR="0014275B">
        <w:rPr>
          <w:noProof/>
        </w:rPr>
        <w:t>17</w:t>
      </w:r>
      <w:r>
        <w:fldChar w:fldCharType="end"/>
      </w:r>
      <w:r w:rsidRPr="00DC283C">
        <w:t xml:space="preserve"> - Tabela </w:t>
      </w:r>
      <w:bookmarkEnd w:id="236"/>
      <w:bookmarkEnd w:id="237"/>
      <w:r w:rsidRPr="003F503D">
        <w:rPr>
          <w:i/>
        </w:rPr>
        <w:t>Percurso</w:t>
      </w:r>
      <w:bookmarkEnd w:id="238"/>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206A95" w:rsidP="00EB1F66">
      <w:pPr>
        <w:ind w:firstLine="0"/>
      </w:pPr>
      <w:r>
        <w:rPr>
          <w:noProof/>
          <w:lang w:eastAsia="pt-PT"/>
        </w:rPr>
        <w:drawing>
          <wp:inline distT="0" distB="0" distL="0" distR="0">
            <wp:extent cx="5403215" cy="653415"/>
            <wp:effectExtent l="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8">
                      <a:extLst>
                        <a:ext uri="{28A0092B-C50C-407E-A947-70E740481C1C}">
                          <a14:useLocalDpi xmlns:a14="http://schemas.microsoft.com/office/drawing/2010/main" val="0"/>
                        </a:ext>
                      </a:extLst>
                    </a:blip>
                    <a:srcRect l="16196" t="45535" r="35107" b="44028"/>
                    <a:stretch>
                      <a:fillRect/>
                    </a:stretch>
                  </pic:blipFill>
                  <pic:spPr bwMode="auto">
                    <a:xfrm>
                      <a:off x="0" y="0"/>
                      <a:ext cx="5403215" cy="653415"/>
                    </a:xfrm>
                    <a:prstGeom prst="rect">
                      <a:avLst/>
                    </a:prstGeom>
                    <a:noFill/>
                    <a:ln>
                      <a:noFill/>
                    </a:ln>
                  </pic:spPr>
                </pic:pic>
              </a:graphicData>
            </a:graphic>
          </wp:inline>
        </w:drawing>
      </w:r>
    </w:p>
    <w:p w:rsidR="0076323C" w:rsidRPr="00DC283C" w:rsidRDefault="0076323C" w:rsidP="00EB1F66">
      <w:pPr>
        <w:pStyle w:val="Legenda"/>
        <w:ind w:firstLine="0"/>
      </w:pPr>
      <w:bookmarkStart w:id="239" w:name="_Toc441261775"/>
      <w:bookmarkStart w:id="240" w:name="_Toc467003622"/>
      <w:bookmarkStart w:id="241" w:name="_Toc468055382"/>
      <w:r w:rsidRPr="00DC283C">
        <w:t xml:space="preserve">Figura </w:t>
      </w:r>
      <w:r>
        <w:fldChar w:fldCharType="begin"/>
      </w:r>
      <w:r w:rsidRPr="00DC283C">
        <w:instrText xml:space="preserve"> SEQ Figura \* ARABIC </w:instrText>
      </w:r>
      <w:r>
        <w:fldChar w:fldCharType="separate"/>
      </w:r>
      <w:r w:rsidR="0014275B">
        <w:rPr>
          <w:noProof/>
        </w:rPr>
        <w:t>18</w:t>
      </w:r>
      <w:r>
        <w:fldChar w:fldCharType="end"/>
      </w:r>
      <w:r w:rsidRPr="00DC283C">
        <w:t xml:space="preserve"> - Tabela </w:t>
      </w:r>
      <w:bookmarkEnd w:id="239"/>
      <w:bookmarkEnd w:id="240"/>
      <w:r w:rsidRPr="003F503D">
        <w:rPr>
          <w:i/>
        </w:rPr>
        <w:t>Itinerario</w:t>
      </w:r>
      <w:bookmarkEnd w:id="241"/>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lastRenderedPageBreak/>
        <w:t>Comboio</w:t>
      </w:r>
    </w:p>
    <w:p w:rsidR="0076323C" w:rsidRDefault="00206A95" w:rsidP="00EB1F66">
      <w:pPr>
        <w:ind w:firstLine="0"/>
      </w:pPr>
      <w:r>
        <w:rPr>
          <w:noProof/>
          <w:lang w:eastAsia="pt-PT"/>
        </w:rPr>
        <w:drawing>
          <wp:inline distT="0" distB="0" distL="0" distR="0">
            <wp:extent cx="5403215" cy="581660"/>
            <wp:effectExtent l="0" t="0" r="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39">
                      <a:extLst>
                        <a:ext uri="{28A0092B-C50C-407E-A947-70E740481C1C}">
                          <a14:useLocalDpi xmlns:a14="http://schemas.microsoft.com/office/drawing/2010/main" val="0"/>
                        </a:ext>
                      </a:extLst>
                    </a:blip>
                    <a:srcRect l="16412" t="51181" r="34674" b="39513"/>
                    <a:stretch>
                      <a:fillRect/>
                    </a:stretch>
                  </pic:blipFill>
                  <pic:spPr bwMode="auto">
                    <a:xfrm>
                      <a:off x="0" y="0"/>
                      <a:ext cx="5403215" cy="581660"/>
                    </a:xfrm>
                    <a:prstGeom prst="rect">
                      <a:avLst/>
                    </a:prstGeom>
                    <a:noFill/>
                    <a:ln>
                      <a:noFill/>
                    </a:ln>
                  </pic:spPr>
                </pic:pic>
              </a:graphicData>
            </a:graphic>
          </wp:inline>
        </w:drawing>
      </w:r>
    </w:p>
    <w:p w:rsidR="0076323C" w:rsidRPr="00DC283C" w:rsidRDefault="0076323C" w:rsidP="00EB1F66">
      <w:pPr>
        <w:pStyle w:val="Legenda"/>
        <w:ind w:firstLine="0"/>
      </w:pPr>
      <w:bookmarkStart w:id="242" w:name="_Toc441261776"/>
      <w:bookmarkStart w:id="243" w:name="_Toc467003623"/>
      <w:bookmarkStart w:id="244" w:name="_Toc468055383"/>
      <w:r w:rsidRPr="00DC283C">
        <w:t xml:space="preserve">Figura </w:t>
      </w:r>
      <w:r>
        <w:fldChar w:fldCharType="begin"/>
      </w:r>
      <w:r w:rsidRPr="00DC283C">
        <w:instrText xml:space="preserve"> SEQ Figura \* ARABIC </w:instrText>
      </w:r>
      <w:r>
        <w:fldChar w:fldCharType="separate"/>
      </w:r>
      <w:r w:rsidR="0014275B">
        <w:rPr>
          <w:noProof/>
        </w:rPr>
        <w:t>19</w:t>
      </w:r>
      <w:r>
        <w:fldChar w:fldCharType="end"/>
      </w:r>
      <w:r w:rsidRPr="00DC283C">
        <w:t xml:space="preserve"> - Tabela </w:t>
      </w:r>
      <w:bookmarkEnd w:id="242"/>
      <w:bookmarkEnd w:id="243"/>
      <w:r w:rsidRPr="003F503D">
        <w:rPr>
          <w:i/>
        </w:rPr>
        <w:t>Comboio</w:t>
      </w:r>
      <w:bookmarkEnd w:id="244"/>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206A95" w:rsidP="00EB1F66">
      <w:pPr>
        <w:ind w:firstLine="0"/>
      </w:pPr>
      <w:r>
        <w:rPr>
          <w:noProof/>
          <w:lang w:eastAsia="pt-PT"/>
        </w:rPr>
        <w:drawing>
          <wp:inline distT="0" distB="0" distL="0" distR="0">
            <wp:extent cx="5403215" cy="700405"/>
            <wp:effectExtent l="0" t="0" r="0"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40">
                      <a:extLst>
                        <a:ext uri="{28A0092B-C50C-407E-A947-70E740481C1C}">
                          <a14:useLocalDpi xmlns:a14="http://schemas.microsoft.com/office/drawing/2010/main" val="0"/>
                        </a:ext>
                      </a:extLst>
                    </a:blip>
                    <a:srcRect l="16087" t="51181" r="35001" b="37579"/>
                    <a:stretch>
                      <a:fillRect/>
                    </a:stretch>
                  </pic:blipFill>
                  <pic:spPr bwMode="auto">
                    <a:xfrm>
                      <a:off x="0" y="0"/>
                      <a:ext cx="5403215" cy="700405"/>
                    </a:xfrm>
                    <a:prstGeom prst="rect">
                      <a:avLst/>
                    </a:prstGeom>
                    <a:noFill/>
                    <a:ln>
                      <a:noFill/>
                    </a:ln>
                  </pic:spPr>
                </pic:pic>
              </a:graphicData>
            </a:graphic>
          </wp:inline>
        </w:drawing>
      </w:r>
    </w:p>
    <w:p w:rsidR="0076323C" w:rsidRPr="00DC283C" w:rsidRDefault="0076323C" w:rsidP="00EB1F66">
      <w:pPr>
        <w:pStyle w:val="Legenda"/>
        <w:ind w:firstLine="0"/>
      </w:pPr>
      <w:bookmarkStart w:id="245" w:name="_Toc441261777"/>
      <w:bookmarkStart w:id="246" w:name="_Toc467003624"/>
      <w:bookmarkStart w:id="247" w:name="_Toc468055384"/>
      <w:r w:rsidRPr="00DC283C">
        <w:t xml:space="preserve">Figura </w:t>
      </w:r>
      <w:r>
        <w:fldChar w:fldCharType="begin"/>
      </w:r>
      <w:r w:rsidRPr="00DC283C">
        <w:instrText xml:space="preserve"> SEQ Figura \* ARABIC </w:instrText>
      </w:r>
      <w:r>
        <w:fldChar w:fldCharType="separate"/>
      </w:r>
      <w:r w:rsidR="0014275B">
        <w:rPr>
          <w:noProof/>
        </w:rPr>
        <w:t>20</w:t>
      </w:r>
      <w:r>
        <w:fldChar w:fldCharType="end"/>
      </w:r>
      <w:r w:rsidRPr="00DC283C">
        <w:t xml:space="preserve"> - T</w:t>
      </w:r>
      <w:r>
        <w:t xml:space="preserve">abela </w:t>
      </w:r>
      <w:bookmarkEnd w:id="245"/>
      <w:bookmarkEnd w:id="246"/>
      <w:r w:rsidRPr="003F503D">
        <w:rPr>
          <w:i/>
        </w:rPr>
        <w:t>ComboioLugar</w:t>
      </w:r>
      <w:bookmarkEnd w:id="247"/>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206A95" w:rsidP="00EB1F66">
      <w:pPr>
        <w:ind w:firstLine="0"/>
      </w:pPr>
      <w:r>
        <w:rPr>
          <w:noProof/>
          <w:lang w:eastAsia="pt-PT"/>
        </w:rPr>
        <w:drawing>
          <wp:inline distT="0" distB="0" distL="0" distR="0">
            <wp:extent cx="5403215" cy="949960"/>
            <wp:effectExtent l="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41">
                      <a:extLst>
                        <a:ext uri="{28A0092B-C50C-407E-A947-70E740481C1C}">
                          <a14:useLocalDpi xmlns:a14="http://schemas.microsoft.com/office/drawing/2010/main" val="0"/>
                        </a:ext>
                      </a:extLst>
                    </a:blip>
                    <a:srcRect l="16196" t="42868" r="35544" b="42026"/>
                    <a:stretch>
                      <a:fillRect/>
                    </a:stretch>
                  </pic:blipFill>
                  <pic:spPr bwMode="auto">
                    <a:xfrm>
                      <a:off x="0" y="0"/>
                      <a:ext cx="5403215" cy="949960"/>
                    </a:xfrm>
                    <a:prstGeom prst="rect">
                      <a:avLst/>
                    </a:prstGeom>
                    <a:noFill/>
                    <a:ln>
                      <a:noFill/>
                    </a:ln>
                  </pic:spPr>
                </pic:pic>
              </a:graphicData>
            </a:graphic>
          </wp:inline>
        </w:drawing>
      </w:r>
    </w:p>
    <w:p w:rsidR="0076323C" w:rsidRPr="00DC283C" w:rsidRDefault="0076323C" w:rsidP="00EB1F66">
      <w:pPr>
        <w:pStyle w:val="Legenda"/>
        <w:ind w:firstLine="0"/>
      </w:pPr>
      <w:bookmarkStart w:id="248" w:name="_Toc441261778"/>
      <w:bookmarkStart w:id="249" w:name="_Toc467003625"/>
      <w:bookmarkStart w:id="250" w:name="_Toc468055385"/>
      <w:r w:rsidRPr="00DC283C">
        <w:t xml:space="preserve">Figura </w:t>
      </w:r>
      <w:r>
        <w:fldChar w:fldCharType="begin"/>
      </w:r>
      <w:r w:rsidRPr="00DC283C">
        <w:instrText xml:space="preserve"> SEQ Figura \* ARABIC </w:instrText>
      </w:r>
      <w:r>
        <w:fldChar w:fldCharType="separate"/>
      </w:r>
      <w:r w:rsidR="0014275B">
        <w:rPr>
          <w:noProof/>
        </w:rPr>
        <w:t>21</w:t>
      </w:r>
      <w:r>
        <w:fldChar w:fldCharType="end"/>
      </w:r>
      <w:r w:rsidRPr="00DC283C">
        <w:t xml:space="preserve"> - Tabela </w:t>
      </w:r>
      <w:bookmarkEnd w:id="248"/>
      <w:bookmarkEnd w:id="249"/>
      <w:r w:rsidRPr="003F503D">
        <w:rPr>
          <w:i/>
        </w:rPr>
        <w:t>ReservaBilhete</w:t>
      </w:r>
      <w:bookmarkEnd w:id="250"/>
    </w:p>
    <w:p w:rsidR="00DC283C" w:rsidRPr="00DC283C" w:rsidRDefault="0001362E" w:rsidP="00CE382C">
      <w:pPr>
        <w:ind w:firstLine="0"/>
      </w:pPr>
      <w:r>
        <w:br w:type="page"/>
      </w:r>
    </w:p>
    <w:p w:rsidR="00DC283C" w:rsidRPr="003B3DD4" w:rsidRDefault="00DC283C" w:rsidP="00BA1363">
      <w:pPr>
        <w:pStyle w:val="Ttulo3"/>
        <w:numPr>
          <w:ilvl w:val="2"/>
          <w:numId w:val="35"/>
        </w:numPr>
      </w:pPr>
      <w:bookmarkStart w:id="251" w:name="_Toc441261861"/>
      <w:bookmarkStart w:id="252" w:name="_Toc466810598"/>
      <w:bookmarkStart w:id="253" w:name="_Toc466810686"/>
      <w:bookmarkStart w:id="254" w:name="_Toc468055346"/>
      <w:r>
        <w:lastRenderedPageBreak/>
        <w:t>Representação de Atributos Derivados</w:t>
      </w:r>
      <w:bookmarkEnd w:id="251"/>
      <w:bookmarkEnd w:id="252"/>
      <w:bookmarkEnd w:id="253"/>
      <w:bookmarkEnd w:id="254"/>
    </w:p>
    <w:p w:rsidR="0001362E" w:rsidRPr="00DC283C"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14275B">
        <w:t>I.C</w:t>
      </w:r>
      <w:r>
        <w:fldChar w:fldCharType="end"/>
      </w:r>
      <w:r>
        <w:t xml:space="preserve"> e </w:t>
      </w:r>
      <w:r>
        <w:fldChar w:fldCharType="begin"/>
      </w:r>
      <w:r>
        <w:instrText xml:space="preserve"> REF _Ref467874312 \r \h </w:instrText>
      </w:r>
      <w:r>
        <w:fldChar w:fldCharType="separate"/>
      </w:r>
      <w:r w:rsidR="0014275B">
        <w:t>I.E</w:t>
      </w:r>
      <w:r>
        <w:fldChar w:fldCharType="end"/>
      </w:r>
      <w:r>
        <w:t xml:space="preserve"> e correspondem ao total da reserva e ao total de bilhetes da reserva. 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DC283C" w:rsidRDefault="00DC283C" w:rsidP="00BA1363">
      <w:pPr>
        <w:pStyle w:val="Ttulo3"/>
        <w:numPr>
          <w:ilvl w:val="2"/>
          <w:numId w:val="35"/>
        </w:numPr>
      </w:pPr>
      <w:bookmarkStart w:id="255" w:name="_Toc441261862"/>
      <w:bookmarkStart w:id="256" w:name="_Toc466810599"/>
      <w:bookmarkStart w:id="257" w:name="_Toc466810687"/>
      <w:bookmarkStart w:id="258" w:name="_Toc468055347"/>
      <w:r>
        <w:t>Restrições Gerais</w:t>
      </w:r>
      <w:bookmarkEnd w:id="255"/>
      <w:bookmarkEnd w:id="256"/>
      <w:bookmarkEnd w:id="257"/>
      <w:bookmarkEnd w:id="258"/>
    </w:p>
    <w:p w:rsidR="00B817A5" w:rsidRDefault="00B817A5" w:rsidP="00B817A5"/>
    <w:p w:rsidR="00B817A5" w:rsidRDefault="00B817A5" w:rsidP="00B817A5">
      <w:r>
        <w:t xml:space="preserve">As restrições gerais do modelo de dados foram implementadas em verificações de condições da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B817A5" w:rsidP="00B817A5"/>
    <w:p w:rsidR="00B817A5" w:rsidRPr="00B817A5" w:rsidRDefault="00B817A5" w:rsidP="00B817A5">
      <w:pPr>
        <w:numPr>
          <w:ilvl w:val="0"/>
          <w:numId w:val="15"/>
        </w:numPr>
        <w:rPr>
          <w:b/>
        </w:rPr>
      </w:pPr>
      <w:r w:rsidRPr="00B817A5">
        <w:rPr>
          <w:b/>
        </w:rPr>
        <w:t>Tipo de lugar ‘J’ ou ‘C’</w:t>
      </w:r>
    </w:p>
    <w:p w:rsidR="00B817A5" w:rsidRPr="00DC283C" w:rsidRDefault="00B817A5" w:rsidP="00B817A5">
      <w:pPr>
        <w:ind w:left="720" w:firstLine="0"/>
      </w:pPr>
    </w:p>
    <w:p w:rsidR="00DC283C" w:rsidRPr="00752814" w:rsidRDefault="00E34615" w:rsidP="00DE39CD">
      <w:r>
        <w:br w:type="page"/>
      </w:r>
    </w:p>
    <w:p w:rsidR="00DC283C" w:rsidRDefault="00DC283C" w:rsidP="00BA1363">
      <w:pPr>
        <w:pStyle w:val="Cabealho2"/>
        <w:numPr>
          <w:ilvl w:val="1"/>
          <w:numId w:val="35"/>
        </w:numPr>
      </w:pPr>
      <w:bookmarkStart w:id="259" w:name="_Toc441261863"/>
      <w:bookmarkStart w:id="260" w:name="_Toc466810688"/>
      <w:bookmarkStart w:id="261" w:name="_Toc468055348"/>
      <w:r>
        <w:lastRenderedPageBreak/>
        <w:t>Escolha de Índices</w:t>
      </w:r>
      <w:bookmarkEnd w:id="259"/>
      <w:bookmarkEnd w:id="260"/>
      <w:bookmarkEnd w:id="261"/>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Pr="00853E38"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36D52" w:rsidRDefault="00636D52" w:rsidP="00DE39CD"/>
    <w:p w:rsidR="00636D52" w:rsidRPr="00636D52" w:rsidRDefault="00636D52" w:rsidP="00DE39CD"/>
    <w:p w:rsidR="00DC283C" w:rsidRDefault="00DC283C" w:rsidP="00BA1363">
      <w:pPr>
        <w:pStyle w:val="Cabealho2"/>
        <w:numPr>
          <w:ilvl w:val="1"/>
          <w:numId w:val="35"/>
        </w:numPr>
      </w:pPr>
      <w:bookmarkStart w:id="262" w:name="_Toc441261864"/>
      <w:bookmarkStart w:id="263" w:name="_Toc466810689"/>
      <w:bookmarkStart w:id="264" w:name="_Toc468055349"/>
      <w:r w:rsidRPr="00FC7D11">
        <w:lastRenderedPageBreak/>
        <w:t>Análise de Transações</w:t>
      </w:r>
      <w:bookmarkEnd w:id="262"/>
      <w:bookmarkEnd w:id="263"/>
      <w:bookmarkEnd w:id="264"/>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5" w:name="_Toc441261865"/>
      <w:bookmarkStart w:id="266" w:name="_Toc466810690"/>
      <w:bookmarkStart w:id="267" w:name="_Toc468055350"/>
      <w:r w:rsidRPr="003B52DF">
        <w:t>Obter dados para documento comprovativo de compra</w:t>
      </w:r>
      <w:bookmarkStart w:id="268" w:name="_Toc441261866"/>
      <w:bookmarkStart w:id="269" w:name="_Toc466810691"/>
      <w:bookmarkEnd w:id="265"/>
      <w:bookmarkEnd w:id="266"/>
      <w:bookmarkEnd w:id="267"/>
    </w:p>
    <w:p w:rsidR="003B52DF" w:rsidRDefault="003B52DF" w:rsidP="003B52DF">
      <w:pPr>
        <w:pStyle w:val="Cabealho3"/>
        <w:numPr>
          <w:ilvl w:val="2"/>
          <w:numId w:val="35"/>
        </w:numPr>
      </w:pPr>
      <w:bookmarkStart w:id="270" w:name="_Toc468055351"/>
      <w:bookmarkStart w:id="271" w:name="_Toc441261867"/>
      <w:bookmarkStart w:id="272" w:name="_Toc466810692"/>
      <w:bookmarkEnd w:id="268"/>
      <w:bookmarkEnd w:id="269"/>
      <w:r w:rsidRPr="003B52DF">
        <w:t>Efetuar uma reserva de um ou vários lugares</w:t>
      </w:r>
      <w:bookmarkEnd w:id="270"/>
      <w:r w:rsidRPr="003B52DF">
        <w:t xml:space="preserve"> </w:t>
      </w:r>
    </w:p>
    <w:p w:rsidR="003B52DF" w:rsidRPr="003B52DF" w:rsidRDefault="003B52DF" w:rsidP="003B52DF">
      <w:pPr>
        <w:numPr>
          <w:ilvl w:val="2"/>
          <w:numId w:val="35"/>
        </w:numPr>
      </w:pPr>
      <w:bookmarkStart w:id="273" w:name="_Toc441261868"/>
      <w:bookmarkStart w:id="274" w:name="_Toc466810693"/>
      <w:bookmarkEnd w:id="271"/>
      <w:bookmarkEnd w:id="272"/>
      <w:r w:rsidRPr="003B52DF">
        <w:rPr>
          <w:rFonts w:ascii="Calibri" w:hAnsi="Calibri" w:cs="Arial"/>
          <w:b/>
          <w:bCs/>
          <w:sz w:val="28"/>
          <w:szCs w:val="26"/>
        </w:rPr>
        <w:t>Consultar os lugares livres de um dado itinerário</w:t>
      </w:r>
    </w:p>
    <w:p w:rsidR="00BA1363" w:rsidRDefault="00DC283C" w:rsidP="00DB5D84">
      <w:pPr>
        <w:pStyle w:val="Cabealho2"/>
        <w:numPr>
          <w:ilvl w:val="1"/>
          <w:numId w:val="35"/>
        </w:numPr>
      </w:pPr>
      <w:bookmarkStart w:id="275" w:name="_Toc468055352"/>
      <w:bookmarkStart w:id="276" w:name="_GoBack"/>
      <w:r>
        <w:t>Estimativa dos Requisitos de Espaço em Disco</w:t>
      </w:r>
      <w:bookmarkStart w:id="277" w:name="_Toc441261869"/>
      <w:bookmarkStart w:id="278" w:name="_Toc466810694"/>
      <w:bookmarkEnd w:id="273"/>
      <w:bookmarkEnd w:id="274"/>
      <w:bookmarkEnd w:id="275"/>
    </w:p>
    <w:p w:rsidR="004E7FE0" w:rsidRDefault="00DC283C" w:rsidP="00C876B0">
      <w:pPr>
        <w:pStyle w:val="Cabealho3"/>
        <w:numPr>
          <w:ilvl w:val="2"/>
          <w:numId w:val="35"/>
        </w:numPr>
      </w:pPr>
      <w:bookmarkStart w:id="279" w:name="_Toc468055353"/>
      <w:r w:rsidRPr="00367878">
        <w:t>Povoamento e tamanho inicia</w:t>
      </w:r>
      <w:bookmarkEnd w:id="277"/>
      <w:bookmarkEnd w:id="278"/>
      <w:bookmarkEnd w:id="279"/>
      <w:r w:rsidR="00C876B0">
        <w:t>l</w:t>
      </w:r>
    </w:p>
    <w:p w:rsidR="004E7FE0" w:rsidRDefault="004E7FE0" w:rsidP="004E7FE0">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14275B">
        <w:t>3.5.1</w:t>
      </w:r>
      <w:r>
        <w:fldChar w:fldCharType="end"/>
      </w:r>
      <w:r>
        <w:t xml:space="preserve">. Assim, a visão final do espaço em disco é o mais realista possível. Após o povoamento, para conhecer o tamanho das tabelas, executou-se a consulta </w:t>
      </w:r>
      <w:r w:rsidR="00C876B0">
        <w:t>em SQL que se encontra a seguir:</w:t>
      </w:r>
    </w:p>
    <w:p w:rsidR="00C876B0" w:rsidRDefault="00C876B0" w:rsidP="00C876B0">
      <w:pPr>
        <w:ind w:firstLine="0"/>
      </w:pPr>
    </w:p>
    <w:p w:rsidR="00C876B0" w:rsidRDefault="00C876B0" w:rsidP="00C876B0">
      <w:pPr>
        <w:ind w:firstLine="0"/>
      </w:pPr>
      <w:r>
        <w:t>SELECT table_schema 'Agencia', SUM(data_length + index_length) / 1024 / 1024 'DB Size in MB'</w:t>
      </w:r>
    </w:p>
    <w:p w:rsidR="00C876B0" w:rsidRDefault="00C876B0" w:rsidP="00C876B0">
      <w:pPr>
        <w:ind w:firstLine="0"/>
      </w:pPr>
      <w:r>
        <w:tab/>
        <w:t>FROM information_schema.tables</w:t>
      </w:r>
    </w:p>
    <w:p w:rsidR="00C876B0" w:rsidRPr="004E7FE0" w:rsidRDefault="00C876B0" w:rsidP="00C876B0">
      <w:pPr>
        <w:ind w:firstLine="0"/>
      </w:pPr>
      <w:r>
        <w:tab/>
        <w:t>WHERE table_schema = 'Agencia';</w:t>
      </w:r>
    </w:p>
    <w:p w:rsidR="00DC283C" w:rsidRDefault="00DC283C" w:rsidP="00C876B0">
      <w:pPr>
        <w:ind w:firstLine="0"/>
      </w:pPr>
    </w:p>
    <w:p w:rsidR="00C876B0" w:rsidRDefault="00C876B0" w:rsidP="00C876B0">
      <w:pPr>
        <w:ind w:firstLine="0"/>
      </w:pPr>
      <w:r>
        <w:t>Obtendo como resultado a seguinte tabela:</w:t>
      </w:r>
    </w:p>
    <w:p w:rsidR="00C876B0" w:rsidRDefault="00C876B0" w:rsidP="00C876B0">
      <w:pPr>
        <w:ind w:firstLine="0"/>
      </w:pPr>
      <w:r w:rsidRPr="001A7A84">
        <w:rPr>
          <w:noProof/>
          <w:lang w:eastAsia="pt-PT"/>
        </w:rPr>
        <w:drawing>
          <wp:inline distT="0" distB="0" distL="0" distR="0" wp14:anchorId="15016EA2" wp14:editId="72FDEB28">
            <wp:extent cx="4049485" cy="1997490"/>
            <wp:effectExtent l="0" t="0" r="8255" b="3175"/>
            <wp:docPr id="27" name="Imagem 27" descr="C:\Users\Nadine\Desktop\BD\TrabalhoBD\espaço_em_dis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esktop\BD\TrabalhoBD\espaço_em_disco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906" cy="2012989"/>
                    </a:xfrm>
                    <a:prstGeom prst="rect">
                      <a:avLst/>
                    </a:prstGeom>
                    <a:noFill/>
                    <a:ln>
                      <a:noFill/>
                    </a:ln>
                  </pic:spPr>
                </pic:pic>
              </a:graphicData>
            </a:graphic>
          </wp:inline>
        </w:drawing>
      </w:r>
    </w:p>
    <w:p w:rsidR="006145AF" w:rsidRDefault="006145AF" w:rsidP="006145AF">
      <w:pPr>
        <w:rPr>
          <w:sz w:val="24"/>
        </w:rPr>
      </w:pPr>
    </w:p>
    <w:p w:rsidR="006145AF" w:rsidRDefault="006145AF" w:rsidP="006145AF">
      <w:pPr>
        <w:rPr>
          <w:sz w:val="24"/>
        </w:rPr>
      </w:pPr>
    </w:p>
    <w:p w:rsidR="006145AF" w:rsidRDefault="006145AF" w:rsidP="006145AF">
      <w:pPr>
        <w:rPr>
          <w:sz w:val="24"/>
        </w:rPr>
      </w:pPr>
      <w:r w:rsidRPr="004D5648">
        <w:rPr>
          <w:sz w:val="24"/>
        </w:rPr>
        <w:lastRenderedPageBreak/>
        <w:t>De seguida foi efectuada a seguinte querie para saber o espaço total ocupado pela base de dados:</w:t>
      </w:r>
    </w:p>
    <w:p w:rsidR="006145AF" w:rsidRPr="004D5648" w:rsidRDefault="006145AF" w:rsidP="006145AF">
      <w:pPr>
        <w:rPr>
          <w:sz w:val="24"/>
        </w:rPr>
      </w:pPr>
    </w:p>
    <w:p w:rsidR="006145AF" w:rsidRDefault="006145AF" w:rsidP="006145AF">
      <w:pPr>
        <w:ind w:firstLine="0"/>
      </w:pPr>
      <w:r>
        <w:t xml:space="preserve">SELECT TABLE_NAME, table_rows, data_length / 1024 'Dados (KB)', index_length / 1024 'Indices (KB)', </w:t>
      </w:r>
    </w:p>
    <w:p w:rsidR="006145AF" w:rsidRDefault="006145AF" w:rsidP="006145AF">
      <w:pPr>
        <w:ind w:firstLine="0"/>
      </w:pPr>
      <w:r>
        <w:t>round(((data_length + index_length) / 1024 / 1024),5) 'Size in MB'</w:t>
      </w:r>
    </w:p>
    <w:p w:rsidR="006145AF" w:rsidRDefault="006145AF" w:rsidP="006145AF">
      <w:pPr>
        <w:ind w:firstLine="0"/>
      </w:pPr>
      <w:r>
        <w:tab/>
        <w:t>FROM information_schema.TABLES WHERE table_schema = 'Agencia';</w:t>
      </w:r>
    </w:p>
    <w:p w:rsidR="006145AF" w:rsidRDefault="006145AF" w:rsidP="006145AF">
      <w:pPr>
        <w:ind w:firstLine="0"/>
      </w:pPr>
    </w:p>
    <w:p w:rsidR="006145AF" w:rsidRDefault="006145AF" w:rsidP="006145AF">
      <w:pPr>
        <w:ind w:firstLine="0"/>
      </w:pPr>
      <w:r>
        <w:t>Tendo sido obtido o seguinte resultado:</w:t>
      </w:r>
    </w:p>
    <w:p w:rsidR="006145AF" w:rsidRDefault="006145AF" w:rsidP="006145AF">
      <w:pPr>
        <w:ind w:firstLine="0"/>
      </w:pPr>
      <w:r w:rsidRPr="001A7A84">
        <w:rPr>
          <w:noProof/>
          <w:sz w:val="20"/>
          <w:szCs w:val="20"/>
          <w:lang w:eastAsia="pt-PT"/>
        </w:rPr>
        <w:drawing>
          <wp:inline distT="0" distB="0" distL="0" distR="0" wp14:anchorId="104C8BD7" wp14:editId="639D6BC7">
            <wp:extent cx="1455724" cy="480841"/>
            <wp:effectExtent l="0" t="0" r="0" b="0"/>
            <wp:docPr id="28" name="Imagem 28" descr="C:\Users\Nadine\Desktop\BD\TrabalhoBD\tamanho_a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ine\Desktop\BD\TrabalhoBD\tamanho_agencia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8316" cy="488303"/>
                    </a:xfrm>
                    <a:prstGeom prst="rect">
                      <a:avLst/>
                    </a:prstGeom>
                    <a:noFill/>
                    <a:ln>
                      <a:noFill/>
                    </a:ln>
                  </pic:spPr>
                </pic:pic>
              </a:graphicData>
            </a:graphic>
          </wp:inline>
        </w:drawing>
      </w:r>
    </w:p>
    <w:p w:rsidR="006145AF" w:rsidRPr="00DC283C" w:rsidRDefault="006145AF" w:rsidP="006145AF">
      <w:pPr>
        <w:ind w:firstLine="0"/>
      </w:pPr>
      <w:r>
        <w:t xml:space="preserve">Podendo-se concluir que </w:t>
      </w:r>
      <w:r w:rsidRPr="004D5648">
        <w:rPr>
          <w:rFonts w:cstheme="minorHAnsi"/>
          <w:sz w:val="24"/>
        </w:rPr>
        <w:t>a base de dados necessita de cerca de 1 MB inicialmente.</w:t>
      </w:r>
    </w:p>
    <w:p w:rsidR="00DC283C" w:rsidRDefault="00DC283C" w:rsidP="00BA1363">
      <w:pPr>
        <w:pStyle w:val="Cabealho3"/>
        <w:numPr>
          <w:ilvl w:val="2"/>
          <w:numId w:val="35"/>
        </w:numPr>
      </w:pPr>
      <w:bookmarkStart w:id="280" w:name="_Toc441261870"/>
      <w:bookmarkStart w:id="281" w:name="_Toc466810695"/>
      <w:bookmarkStart w:id="282" w:name="_Toc468055354"/>
      <w:r>
        <w:t>Crescimento Futuro</w:t>
      </w:r>
      <w:bookmarkEnd w:id="280"/>
      <w:bookmarkEnd w:id="281"/>
      <w:bookmarkEnd w:id="282"/>
    </w:p>
    <w:p w:rsidR="00C876B0" w:rsidRPr="004D5648" w:rsidRDefault="00C876B0" w:rsidP="00C876B0">
      <w:pPr>
        <w:pStyle w:val="Default"/>
        <w:rPr>
          <w:rFonts w:asciiTheme="minorHAnsi" w:hAnsiTheme="minorHAnsi" w:cstheme="minorHAnsi"/>
        </w:rPr>
      </w:pPr>
      <w:r>
        <w:rPr>
          <w:rFonts w:asciiTheme="minorHAnsi" w:hAnsiTheme="minorHAnsi" w:cstheme="minorHAnsi"/>
        </w:rPr>
        <w:t>Assim</w:t>
      </w:r>
      <w:r w:rsidRPr="004D5648">
        <w:rPr>
          <w:rFonts w:asciiTheme="minorHAnsi" w:hAnsiTheme="minorHAnsi" w:cstheme="minorHAnsi"/>
        </w:rPr>
        <w:t xml:space="preserve"> como </w:t>
      </w:r>
      <w:r>
        <w:rPr>
          <w:rFonts w:asciiTheme="minorHAnsi" w:hAnsiTheme="minorHAnsi" w:cstheme="minorHAnsi"/>
        </w:rPr>
        <w:t xml:space="preserve">foi </w:t>
      </w:r>
      <w:r w:rsidRPr="004D5648">
        <w:rPr>
          <w:rFonts w:asciiTheme="minorHAnsi" w:hAnsiTheme="minorHAnsi" w:cstheme="minorHAnsi"/>
        </w:rPr>
        <w:t xml:space="preserve">referido na secção 3.5, as requisições e reservas serão o principal fator de aumento do espaço em disco da base de dados. Por mês é previsto um aumento de cerca de 25 reservas. Ao fim de um ano há 25*365 = 9125 reservas. Há ainda um registo de em média 1518/1100=1.38 novos bilhetes por cliente, resultando, portanto, num aumento de 50*1.38=69 bilhetes por mês 69*12=828 bilhetes por ano. Por ano há ainda cerca de 50*12=600 novos clientes. Usando os dados da figura XX pode-se então prever o aumento aproximado da base de dados ao fim de um ano: </w:t>
      </w:r>
    </w:p>
    <w:p w:rsidR="00C876B0" w:rsidRPr="00C876B0" w:rsidRDefault="00C876B0" w:rsidP="00C876B0">
      <w:pPr>
        <w:pStyle w:val="PargrafodaLista"/>
        <w:ind w:firstLine="0"/>
        <w:rPr>
          <w:rFonts w:cstheme="minorHAnsi"/>
          <w:sz w:val="24"/>
        </w:rPr>
      </w:pPr>
      <w:r w:rsidRPr="00C876B0">
        <w:rPr>
          <w:rFonts w:cstheme="minorHAnsi"/>
          <w:sz w:val="24"/>
        </w:rPr>
        <w:t>9125*0.18750+600*0.09375 +828*0.20313 = 1935,3791KB = 1.9 MB.</w:t>
      </w:r>
    </w:p>
    <w:bookmarkEnd w:id="276"/>
    <w:p w:rsidR="00C876B0" w:rsidRPr="00C876B0" w:rsidRDefault="00C876B0" w:rsidP="00C876B0"/>
    <w:p w:rsidR="00DC283C" w:rsidRPr="00DC283C" w:rsidRDefault="00DC283C" w:rsidP="00DE39CD"/>
    <w:p w:rsidR="00DC283C" w:rsidRDefault="00DC283C" w:rsidP="00BA1363">
      <w:pPr>
        <w:pStyle w:val="Cabealho2"/>
        <w:numPr>
          <w:ilvl w:val="1"/>
          <w:numId w:val="35"/>
        </w:numPr>
      </w:pPr>
      <w:bookmarkStart w:id="283" w:name="_Toc441261871"/>
      <w:bookmarkStart w:id="284" w:name="_Toc466810696"/>
      <w:bookmarkStart w:id="285" w:name="_Toc468055355"/>
      <w:r>
        <w:t>Definição das Vistas de Utilização e Regras de Acesso</w:t>
      </w:r>
      <w:bookmarkEnd w:id="283"/>
      <w:bookmarkEnd w:id="284"/>
      <w:bookmarkEnd w:id="285"/>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DC283C" w:rsidRPr="00DC283C" w:rsidRDefault="00497B4D" w:rsidP="003C462B">
      <w:r>
        <w:t>Os utilizadores da base de dados t</w:t>
      </w:r>
      <w:r w:rsidR="003C462B">
        <w:t xml:space="preserve">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w:t>
      </w:r>
      <w:r w:rsidR="003C462B">
        <w:lastRenderedPageBreak/>
        <w:t xml:space="preserve">ser removidos e apenas os dados do cliente e do comboio 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 os percursos e itinerário existentes não podem ser atualizados pelos utilizadores, porque pode provocar inconsistências na geração de documentos comprovativos, e os itinerários possuem uma caraterística temporal que não permite que itinerários que sejam atualizados, depois de inseridos. Por exemplo, alterar a data de chegada de um itinerário do ano passado.</w:t>
      </w:r>
      <w:r w:rsidR="003C462B">
        <w:t xml:space="preserve"> </w:t>
      </w:r>
      <w:r w:rsidR="00DC283C" w:rsidRPr="00DC283C">
        <w:t>Na tabela abaixo estão especificadas as permissões de cada utilizador:</w:t>
      </w:r>
    </w:p>
    <w:p w:rsidR="00497B4D" w:rsidRDefault="00497B4D" w:rsidP="00497B4D">
      <w:pPr>
        <w:pStyle w:val="Legenda"/>
        <w:framePr w:w="8743" w:hSpace="141" w:wrap="around" w:vAnchor="text" w:hAnchor="page" w:x="1600" w:y="4244"/>
      </w:pPr>
      <w:bookmarkStart w:id="286" w:name="_Toc468055386"/>
      <w:r>
        <w:t xml:space="preserve">Tabela </w:t>
      </w:r>
      <w:fldSimple w:instr=" SEQ Tabela \* ARABIC ">
        <w:r w:rsidR="0014275B">
          <w:rPr>
            <w:noProof/>
          </w:rPr>
          <w:t>1</w:t>
        </w:r>
      </w:fldSimple>
      <w:r>
        <w:t xml:space="preserve"> – Permissões de utilizador</w:t>
      </w:r>
      <w:bookmarkEnd w:id="286"/>
    </w:p>
    <w:p w:rsidR="00F115EF" w:rsidRDefault="00F115EF" w:rsidP="00497B4D">
      <w:pPr>
        <w:ind w:firstLine="0"/>
      </w:pPr>
    </w:p>
    <w:tbl>
      <w:tblPr>
        <w:tblpPr w:leftFromText="141" w:rightFromText="141" w:vertAnchor="text" w:horzAnchor="margin" w:tblpY="-60"/>
        <w:tblW w:w="5000" w:type="pct"/>
        <w:tblBorders>
          <w:insideH w:val="single" w:sz="6" w:space="0" w:color="000000"/>
          <w:insideV w:val="single" w:sz="6" w:space="0" w:color="000000"/>
        </w:tblBorders>
        <w:tblLook w:val="04A0" w:firstRow="1" w:lastRow="0" w:firstColumn="1" w:lastColumn="0" w:noHBand="0" w:noVBand="1"/>
      </w:tblPr>
      <w:tblGrid>
        <w:gridCol w:w="4254"/>
        <w:gridCol w:w="1061"/>
        <w:gridCol w:w="1063"/>
        <w:gridCol w:w="1061"/>
        <w:gridCol w:w="1065"/>
      </w:tblGrid>
      <w:tr w:rsidR="007D7339" w:rsidRPr="00DF2DA4" w:rsidTr="00DF2DA4">
        <w:trPr>
          <w:trHeight w:val="426"/>
        </w:trPr>
        <w:tc>
          <w:tcPr>
            <w:tcW w:w="2501" w:type="pct"/>
            <w:vMerge w:val="restart"/>
            <w:tcBorders>
              <w:top w:val="nil"/>
              <w:bottom w:val="single" w:sz="6" w:space="0" w:color="000000"/>
              <w:tl2br w:val="single" w:sz="6" w:space="0" w:color="000000"/>
            </w:tcBorders>
            <w:shd w:val="clear" w:color="auto" w:fill="auto"/>
          </w:tcPr>
          <w:p w:rsidR="007D7339" w:rsidRPr="00DF2DA4" w:rsidRDefault="007D7339" w:rsidP="00DF2DA4">
            <w:pPr>
              <w:ind w:firstLine="0"/>
              <w:jc w:val="right"/>
              <w:rPr>
                <w:rFonts w:eastAsia="Calibri"/>
                <w:b/>
                <w:bCs/>
                <w:szCs w:val="20"/>
              </w:rPr>
            </w:pPr>
            <w:r w:rsidRPr="00DF2DA4">
              <w:rPr>
                <w:rFonts w:eastAsia="Calibri"/>
                <w:b/>
                <w:bCs/>
                <w:szCs w:val="20"/>
              </w:rPr>
              <w:t>Perfil de Utilizador</w:t>
            </w:r>
          </w:p>
          <w:p w:rsidR="007D7339" w:rsidRPr="00DF2DA4" w:rsidRDefault="007D7339" w:rsidP="00DF2DA4">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Utilizador</w:t>
            </w:r>
          </w:p>
        </w:tc>
      </w:tr>
      <w:tr w:rsidR="00DF2DA4" w:rsidRPr="00DF2DA4" w:rsidTr="00DF2DA4">
        <w:trPr>
          <w:trHeight w:val="379"/>
        </w:trPr>
        <w:tc>
          <w:tcPr>
            <w:tcW w:w="2501" w:type="pct"/>
            <w:vMerge/>
            <w:tcBorders>
              <w:top w:val="single" w:sz="6" w:space="0" w:color="000000"/>
              <w:bottom w:val="single" w:sz="6" w:space="0" w:color="000000"/>
              <w:tl2br w:val="single" w:sz="6" w:space="0" w:color="000000"/>
            </w:tcBorders>
            <w:shd w:val="clear" w:color="auto" w:fill="auto"/>
          </w:tcPr>
          <w:p w:rsidR="007D7339" w:rsidRPr="00DF2DA4" w:rsidRDefault="007D7339" w:rsidP="00DF2DA4">
            <w:pPr>
              <w:ind w:firstLine="0"/>
              <w:jc w:val="center"/>
              <w:rPr>
                <w:rFonts w:eastAsia="Calibri"/>
                <w:b/>
                <w:bCs/>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D</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S</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keepNext/>
              <w:spacing w:line="240" w:lineRule="auto"/>
              <w:ind w:firstLine="0"/>
              <w:jc w:val="center"/>
              <w:rPr>
                <w:rFonts w:eastAsia="Calibri"/>
                <w:szCs w:val="20"/>
              </w:rPr>
            </w:pPr>
            <w:r w:rsidRPr="00DF2DA4">
              <w:rPr>
                <w:rFonts w:eastAsia="Calibri"/>
                <w:szCs w:val="20"/>
              </w:rPr>
              <w:t>X</w:t>
            </w:r>
          </w:p>
        </w:tc>
      </w:tr>
    </w:tbl>
    <w:p w:rsidR="00903E19" w:rsidRPr="00C1310C" w:rsidRDefault="00903E19" w:rsidP="00BA1363">
      <w:pPr>
        <w:pStyle w:val="Ttulo1"/>
        <w:numPr>
          <w:ilvl w:val="0"/>
          <w:numId w:val="35"/>
        </w:numPr>
      </w:pPr>
      <w:bookmarkStart w:id="287" w:name="_Toc466810600"/>
      <w:bookmarkStart w:id="288" w:name="_Toc466810697"/>
      <w:bookmarkStart w:id="289" w:name="_Toc468055356"/>
      <w:r w:rsidRPr="00C1310C">
        <w:lastRenderedPageBreak/>
        <w:t>Conclusões e Trabalho Futuro</w:t>
      </w:r>
      <w:bookmarkEnd w:id="287"/>
      <w:bookmarkEnd w:id="288"/>
      <w:bookmarkEnd w:id="289"/>
    </w:p>
    <w:p w:rsidR="00903E19" w:rsidRDefault="00903E19" w:rsidP="00903E19">
      <w:r w:rsidRPr="00C1310C">
        <w:t>&lt;&lt;Elaborar uma apreciação crítica sobre o trabalho realizado, apontando os seus pontos fortes e fracos. Adicionalmente, caso se aplique, enunciar eventuais tarefas a realizar futuramente ou novas opções para estender o trabalho realizado.&gt;&gt;</w:t>
      </w:r>
    </w:p>
    <w:p w:rsidR="00BE4C98" w:rsidRDefault="00BE4C98" w:rsidP="00903E19"/>
    <w:p w:rsidR="00BE4C98" w:rsidRDefault="00BE4C98" w:rsidP="00903E19"/>
    <w:p w:rsidR="001E68B0" w:rsidRDefault="001E68B0" w:rsidP="001E68B0">
      <w:pPr>
        <w:pStyle w:val="Cabealho1"/>
        <w:ind w:firstLine="0"/>
      </w:pPr>
      <w:bookmarkStart w:id="290" w:name="_Toc468055357"/>
      <w:r>
        <w:lastRenderedPageBreak/>
        <w:t>Referências</w:t>
      </w:r>
      <w:bookmarkEnd w:id="290"/>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1" w:name="_Toc466810699"/>
      <w:bookmarkStart w:id="292" w:name="_Toc468055358"/>
      <w:r w:rsidRPr="00F36C98">
        <w:lastRenderedPageBreak/>
        <w:t>Lista de Siglas e Acrónimos</w:t>
      </w:r>
      <w:bookmarkEnd w:id="291"/>
      <w:bookmarkEnd w:id="292"/>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293" w:name="_Toc466810601"/>
      <w:bookmarkStart w:id="294" w:name="_Toc466810700"/>
      <w:bookmarkStart w:id="295" w:name="_Toc468055359"/>
      <w:r w:rsidRPr="00903E19">
        <w:lastRenderedPageBreak/>
        <w:t>Anexos</w:t>
      </w:r>
      <w:bookmarkEnd w:id="293"/>
      <w:bookmarkEnd w:id="294"/>
      <w:bookmarkEnd w:id="295"/>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296" w:name="__RefHeading___Toc467275694"/>
      <w:bookmarkStart w:id="297" w:name="_Ref467259223"/>
      <w:bookmarkStart w:id="298" w:name="_Toc468055360"/>
      <w:bookmarkEnd w:id="296"/>
      <w:r>
        <w:lastRenderedPageBreak/>
        <w:t>Dicionário de dados - Entidades</w:t>
      </w:r>
      <w:bookmarkEnd w:id="297"/>
      <w:bookmarkEnd w:id="298"/>
    </w:p>
    <w:tbl>
      <w:tblPr>
        <w:tblW w:w="0" w:type="auto"/>
        <w:tblLook w:val="0000" w:firstRow="0" w:lastRow="0" w:firstColumn="0" w:lastColumn="0" w:noHBand="0" w:noVBand="0"/>
      </w:tblPr>
      <w:tblGrid>
        <w:gridCol w:w="1341"/>
        <w:gridCol w:w="4874"/>
        <w:gridCol w:w="1686"/>
        <w:gridCol w:w="797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299" w:name="__RefHeading___Toc467003633"/>
      <w:bookmarkStart w:id="300" w:name="_Toc468055387"/>
      <w:bookmarkEnd w:id="299"/>
      <w:r>
        <w:t xml:space="preserve">Tabela </w:t>
      </w:r>
      <w:fldSimple w:instr=" SEQ Tabela \* ARABIC ">
        <w:r w:rsidR="0014275B">
          <w:rPr>
            <w:noProof/>
          </w:rPr>
          <w:t>2</w:t>
        </w:r>
      </w:fldSimple>
      <w:r>
        <w:t xml:space="preserve"> – Dicionário de dados – Entidades</w:t>
      </w:r>
      <w:bookmarkEnd w:id="300"/>
    </w:p>
    <w:p w:rsidR="00B4012D" w:rsidRDefault="00B4012D" w:rsidP="00B4012D">
      <w:pPr>
        <w:pStyle w:val="Estilo3"/>
        <w:numPr>
          <w:ilvl w:val="1"/>
          <w:numId w:val="46"/>
        </w:numPr>
        <w:suppressAutoHyphens/>
      </w:pPr>
      <w:bookmarkStart w:id="301" w:name="__RefHeading___Toc467275695"/>
      <w:bookmarkStart w:id="302" w:name="_Ref467975055"/>
      <w:bookmarkStart w:id="303" w:name="_Toc468055361"/>
      <w:bookmarkEnd w:id="301"/>
      <w:r>
        <w:lastRenderedPageBreak/>
        <w:t>Dicionário de Dados – Relacionamentos</w:t>
      </w:r>
      <w:bookmarkEnd w:id="302"/>
      <w:bookmarkEnd w:id="303"/>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04" w:name="__RefHeading___Toc467003634"/>
      <w:bookmarkStart w:id="305" w:name="_Toc468055388"/>
      <w:bookmarkEnd w:id="304"/>
      <w:r>
        <w:t xml:space="preserve">Tabela </w:t>
      </w:r>
      <w:fldSimple w:instr=" SEQ Tabela \* ARABIC ">
        <w:r w:rsidR="0014275B">
          <w:rPr>
            <w:noProof/>
          </w:rPr>
          <w:t>3</w:t>
        </w:r>
      </w:fldSimple>
      <w:r>
        <w:t xml:space="preserve"> – Dicionário de dados Relacionamentos</w:t>
      </w:r>
      <w:bookmarkEnd w:id="305"/>
    </w:p>
    <w:p w:rsidR="00B4012D" w:rsidRDefault="00B4012D" w:rsidP="00143511">
      <w:pPr>
        <w:pStyle w:val="Estilo3"/>
        <w:numPr>
          <w:ilvl w:val="1"/>
          <w:numId w:val="46"/>
        </w:numPr>
        <w:suppressAutoHyphens/>
      </w:pPr>
      <w:bookmarkStart w:id="306" w:name="__RefHeading___Toc467275696"/>
      <w:bookmarkStart w:id="307" w:name="_Ref467975455"/>
      <w:bookmarkStart w:id="308" w:name="_Toc468055362"/>
      <w:bookmarkEnd w:id="306"/>
      <w:r>
        <w:lastRenderedPageBreak/>
        <w:t>Dicionário de Dados – Atributos</w:t>
      </w:r>
      <w:bookmarkEnd w:id="307"/>
      <w:bookmarkEnd w:id="308"/>
    </w:p>
    <w:tbl>
      <w:tblPr>
        <w:tblW w:w="5000" w:type="pct"/>
        <w:tblLook w:val="0000" w:firstRow="0" w:lastRow="0" w:firstColumn="0" w:lastColumn="0" w:noHBand="0" w:noVBand="0"/>
      </w:tblPr>
      <w:tblGrid>
        <w:gridCol w:w="1367"/>
        <w:gridCol w:w="916"/>
        <w:gridCol w:w="1167"/>
        <w:gridCol w:w="1761"/>
        <w:gridCol w:w="2932"/>
        <w:gridCol w:w="799"/>
        <w:gridCol w:w="1421"/>
        <w:gridCol w:w="1571"/>
        <w:gridCol w:w="1272"/>
        <w:gridCol w:w="1120"/>
        <w:gridCol w:w="1549"/>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09" w:name="__RefHeading___Toc467003635"/>
      <w:bookmarkStart w:id="310" w:name="_Toc468055389"/>
      <w:bookmarkEnd w:id="309"/>
      <w:r>
        <w:t xml:space="preserve">Tabela </w:t>
      </w:r>
      <w:fldSimple w:instr=" SEQ Tabela \* ARABIC ">
        <w:r w:rsidR="0014275B">
          <w:rPr>
            <w:noProof/>
          </w:rPr>
          <w:t>4</w:t>
        </w:r>
      </w:fldSimple>
      <w:r>
        <w:t xml:space="preserve"> – Atributos de Cliente</w:t>
      </w:r>
      <w:bookmarkEnd w:id="310"/>
    </w:p>
    <w:p w:rsidR="0033288A" w:rsidRDefault="0033288A" w:rsidP="00143511">
      <w:pPr>
        <w:pageBreakBefore/>
        <w:ind w:firstLine="0"/>
        <w:jc w:val="left"/>
        <w:sectPr w:rsidR="0033288A" w:rsidSect="00E40349">
          <w:headerReference w:type="even" r:id="rId44"/>
          <w:headerReference w:type="default" r:id="rId45"/>
          <w:footerReference w:type="default" r:id="rId46"/>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38"/>
        <w:gridCol w:w="728"/>
        <w:gridCol w:w="1539"/>
        <w:gridCol w:w="1724"/>
        <w:gridCol w:w="2970"/>
        <w:gridCol w:w="783"/>
        <w:gridCol w:w="1383"/>
        <w:gridCol w:w="1527"/>
        <w:gridCol w:w="1272"/>
        <w:gridCol w:w="1094"/>
        <w:gridCol w:w="1517"/>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1" w:name="__RefHeading___Toc467003636"/>
      <w:bookmarkStart w:id="312" w:name="_Toc468055390"/>
      <w:bookmarkEnd w:id="311"/>
      <w:r>
        <w:t xml:space="preserve">Tabela </w:t>
      </w:r>
      <w:fldSimple w:instr=" SEQ Tabela \* ARABIC ">
        <w:r w:rsidR="0014275B">
          <w:rPr>
            <w:noProof/>
          </w:rPr>
          <w:t>5</w:t>
        </w:r>
      </w:fldSimple>
      <w:r>
        <w:t xml:space="preserve"> – Atributos de Reserva</w:t>
      </w:r>
      <w:bookmarkEnd w:id="312"/>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28"/>
        <w:gridCol w:w="799"/>
        <w:gridCol w:w="1716"/>
        <w:gridCol w:w="1644"/>
        <w:gridCol w:w="2746"/>
        <w:gridCol w:w="745"/>
        <w:gridCol w:w="1302"/>
        <w:gridCol w:w="1435"/>
        <w:gridCol w:w="1199"/>
        <w:gridCol w:w="1035"/>
        <w:gridCol w:w="1187"/>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13" w:name="__RefHeading___Toc467003637"/>
      <w:bookmarkStart w:id="314" w:name="_Toc468055391"/>
      <w:bookmarkEnd w:id="313"/>
      <w:r>
        <w:t xml:space="preserve">Tabela </w:t>
      </w:r>
      <w:fldSimple w:instr=" SEQ Tabela \* ARABIC ">
        <w:r w:rsidR="0014275B">
          <w:rPr>
            <w:noProof/>
          </w:rPr>
          <w:t>6</w:t>
        </w:r>
      </w:fldSimple>
      <w:r>
        <w:t xml:space="preserve"> – Atributos de Comboio</w:t>
      </w:r>
      <w:bookmarkEnd w:id="314"/>
    </w:p>
    <w:p w:rsidR="00B4012D" w:rsidRDefault="00B4012D" w:rsidP="00143511">
      <w:pPr>
        <w:pageBreakBefore/>
        <w:ind w:firstLine="0"/>
        <w:jc w:val="center"/>
      </w:pPr>
    </w:p>
    <w:tbl>
      <w:tblPr>
        <w:tblW w:w="5000" w:type="pct"/>
        <w:tblLook w:val="0000" w:firstRow="0" w:lastRow="0" w:firstColumn="0" w:lastColumn="0" w:noHBand="0" w:noVBand="0"/>
      </w:tblPr>
      <w:tblGrid>
        <w:gridCol w:w="1307"/>
        <w:gridCol w:w="1592"/>
        <w:gridCol w:w="1497"/>
        <w:gridCol w:w="2837"/>
        <w:gridCol w:w="821"/>
        <w:gridCol w:w="1461"/>
        <w:gridCol w:w="1616"/>
        <w:gridCol w:w="1343"/>
        <w:gridCol w:w="1153"/>
        <w:gridCol w:w="150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15" w:name="__RefHeading___Toc467003638"/>
      <w:bookmarkStart w:id="316" w:name="_Toc468055392"/>
      <w:bookmarkEnd w:id="315"/>
      <w:r>
        <w:t xml:space="preserve">Tabela </w:t>
      </w:r>
      <w:fldSimple w:instr=" SEQ Tabela \* ARABIC ">
        <w:r w:rsidR="0014275B">
          <w:rPr>
            <w:noProof/>
          </w:rPr>
          <w:t>7</w:t>
        </w:r>
      </w:fldSimple>
      <w:r>
        <w:t xml:space="preserve"> – Atributos de Percurso</w:t>
      </w:r>
      <w:bookmarkEnd w:id="316"/>
    </w:p>
    <w:tbl>
      <w:tblPr>
        <w:tblpPr w:leftFromText="141" w:rightFromText="141" w:vertAnchor="text" w:horzAnchor="margin" w:tblpYSpec="outside"/>
        <w:tblW w:w="0" w:type="auto"/>
        <w:tblLook w:val="0000" w:firstRow="0" w:lastRow="0" w:firstColumn="0" w:lastColumn="0" w:noHBand="0" w:noVBand="0"/>
      </w:tblPr>
      <w:tblGrid>
        <w:gridCol w:w="1373"/>
        <w:gridCol w:w="1462"/>
        <w:gridCol w:w="1775"/>
        <w:gridCol w:w="2918"/>
        <w:gridCol w:w="783"/>
        <w:gridCol w:w="1383"/>
        <w:gridCol w:w="1527"/>
        <w:gridCol w:w="1272"/>
        <w:gridCol w:w="1094"/>
        <w:gridCol w:w="154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17" w:name="__RefHeading___Toc467003639"/>
      <w:bookmarkStart w:id="318" w:name="_Toc468055393"/>
      <w:bookmarkEnd w:id="317"/>
      <w:r>
        <w:t xml:space="preserve">Tabela </w:t>
      </w:r>
      <w:fldSimple w:instr=" SEQ Tabela \* ARABIC ">
        <w:r w:rsidR="0014275B">
          <w:rPr>
            <w:noProof/>
          </w:rPr>
          <w:t>8</w:t>
        </w:r>
      </w:fldSimple>
      <w:r>
        <w:t xml:space="preserve"> – Atributos de Itinerário</w:t>
      </w:r>
      <w:bookmarkEnd w:id="318"/>
    </w:p>
    <w:p w:rsidR="00B4012D" w:rsidRDefault="00B4012D" w:rsidP="00143511">
      <w:pPr>
        <w:pStyle w:val="Estilo3"/>
        <w:numPr>
          <w:ilvl w:val="1"/>
          <w:numId w:val="46"/>
        </w:numPr>
        <w:suppressAutoHyphens/>
      </w:pPr>
      <w:bookmarkStart w:id="319" w:name="__RefHeading___Toc467275697"/>
      <w:bookmarkStart w:id="320" w:name="_Ref468039096"/>
      <w:bookmarkStart w:id="321" w:name="_Toc468055363"/>
      <w:bookmarkEnd w:id="319"/>
      <w:r>
        <w:lastRenderedPageBreak/>
        <w:t>Dicionário de Dados-Tabelas</w:t>
      </w:r>
      <w:bookmarkEnd w:id="320"/>
      <w:bookmarkEnd w:id="321"/>
    </w:p>
    <w:tbl>
      <w:tblPr>
        <w:tblW w:w="5000" w:type="pct"/>
        <w:jc w:val="center"/>
        <w:tblLook w:val="0000" w:firstRow="0" w:lastRow="0" w:firstColumn="0" w:lastColumn="0" w:noHBand="0" w:noVBand="0"/>
      </w:tblPr>
      <w:tblGrid>
        <w:gridCol w:w="2034"/>
        <w:gridCol w:w="2795"/>
        <w:gridCol w:w="3908"/>
        <w:gridCol w:w="2795"/>
        <w:gridCol w:w="3558"/>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2" w:name="_Toc468055394"/>
      <w:r>
        <w:t xml:space="preserve">Tabela </w:t>
      </w:r>
      <w:fldSimple w:instr=" SEQ Tabela \* ARABIC ">
        <w:r w:rsidR="0014275B">
          <w:rPr>
            <w:noProof/>
          </w:rPr>
          <w:t>9</w:t>
        </w:r>
      </w:fldSimple>
      <w:r>
        <w:t xml:space="preserve"> – Tabela com Relacionamentos – modelo lógico</w:t>
      </w:r>
      <w:bookmarkEnd w:id="322"/>
    </w:p>
    <w:p w:rsidR="00B4012D" w:rsidRDefault="00CD663E" w:rsidP="00143511">
      <w:pPr>
        <w:pStyle w:val="Estilo3"/>
        <w:numPr>
          <w:ilvl w:val="1"/>
          <w:numId w:val="46"/>
        </w:numPr>
        <w:suppressAutoHyphens/>
      </w:pPr>
      <w:bookmarkStart w:id="323" w:name="__RefHeading___Toc467275698"/>
      <w:bookmarkStart w:id="324" w:name="_Ref467874312"/>
      <w:bookmarkStart w:id="325" w:name="_Ref467874314"/>
      <w:bookmarkStart w:id="326" w:name="_Toc468055364"/>
      <w:bookmarkEnd w:id="323"/>
      <w:r>
        <w:lastRenderedPageBreak/>
        <w:t>Dicionário De Dados-Atributos d</w:t>
      </w:r>
      <w:r w:rsidR="00B4012D">
        <w:t>as Tabelas</w:t>
      </w:r>
      <w:bookmarkEnd w:id="324"/>
      <w:bookmarkEnd w:id="325"/>
      <w:bookmarkEnd w:id="326"/>
    </w:p>
    <w:tbl>
      <w:tblPr>
        <w:tblW w:w="5000" w:type="pct"/>
        <w:tblLook w:val="0000" w:firstRow="0" w:lastRow="0" w:firstColumn="0" w:lastColumn="0" w:noHBand="0" w:noVBand="0"/>
      </w:tblPr>
      <w:tblGrid>
        <w:gridCol w:w="1513"/>
        <w:gridCol w:w="1969"/>
        <w:gridCol w:w="2488"/>
        <w:gridCol w:w="3257"/>
        <w:gridCol w:w="840"/>
        <w:gridCol w:w="1676"/>
        <w:gridCol w:w="1676"/>
        <w:gridCol w:w="167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27" w:name="__RefHeading___Toc467003640"/>
      <w:bookmarkStart w:id="328" w:name="_Toc468055395"/>
      <w:bookmarkEnd w:id="327"/>
      <w:r>
        <w:t xml:space="preserve">Tabela </w:t>
      </w:r>
      <w:fldSimple w:instr=" SEQ Tabela \* ARABIC ">
        <w:r w:rsidR="0014275B">
          <w:rPr>
            <w:noProof/>
          </w:rPr>
          <w:t>10</w:t>
        </w:r>
      </w:fldSimple>
      <w:r>
        <w:t xml:space="preserve"> – Tabela Cliente</w:t>
      </w:r>
      <w:bookmarkEnd w:id="328"/>
    </w:p>
    <w:p w:rsidR="00B4012D" w:rsidRDefault="00B4012D" w:rsidP="00143511">
      <w:pPr>
        <w:pageBreakBefore/>
        <w:ind w:firstLine="0"/>
        <w:rPr>
          <w:szCs w:val="22"/>
        </w:rPr>
      </w:pPr>
    </w:p>
    <w:tbl>
      <w:tblPr>
        <w:tblW w:w="5000" w:type="pct"/>
        <w:tblLook w:val="0000" w:firstRow="0" w:lastRow="0" w:firstColumn="0" w:lastColumn="0" w:noHBand="0" w:noVBand="0"/>
      </w:tblPr>
      <w:tblGrid>
        <w:gridCol w:w="1599"/>
        <w:gridCol w:w="1525"/>
        <w:gridCol w:w="2386"/>
        <w:gridCol w:w="3403"/>
        <w:gridCol w:w="840"/>
        <w:gridCol w:w="1781"/>
        <w:gridCol w:w="1781"/>
        <w:gridCol w:w="1775"/>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29" w:name="__RefHeading___Toc467003641"/>
      <w:bookmarkStart w:id="330" w:name="_Toc468055396"/>
      <w:bookmarkEnd w:id="329"/>
      <w:r>
        <w:t xml:space="preserve">Tabela </w:t>
      </w:r>
      <w:fldSimple w:instr=" SEQ Tabela \* ARABIC ">
        <w:r w:rsidR="0014275B">
          <w:rPr>
            <w:noProof/>
          </w:rPr>
          <w:t>11</w:t>
        </w:r>
      </w:fldSimple>
      <w:r>
        <w:t xml:space="preserve"> – Tabela Reserva</w:t>
      </w:r>
      <w:bookmarkEnd w:id="330"/>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58"/>
        <w:gridCol w:w="1533"/>
        <w:gridCol w:w="2324"/>
        <w:gridCol w:w="3890"/>
        <w:gridCol w:w="951"/>
        <w:gridCol w:w="1578"/>
        <w:gridCol w:w="1578"/>
        <w:gridCol w:w="1578"/>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1" w:name="__RefHeading___Toc467003642"/>
      <w:bookmarkStart w:id="332" w:name="_Toc468055397"/>
      <w:bookmarkEnd w:id="331"/>
      <w:r>
        <w:t xml:space="preserve">Tabela </w:t>
      </w:r>
      <w:fldSimple w:instr=" SEQ Tabela \* ARABIC ">
        <w:r w:rsidR="0014275B">
          <w:rPr>
            <w:noProof/>
          </w:rPr>
          <w:t>12</w:t>
        </w:r>
      </w:fldSimple>
      <w:r>
        <w:t xml:space="preserve"> – Tabela Comboio</w:t>
      </w:r>
      <w:bookmarkEnd w:id="332"/>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45"/>
        <w:gridCol w:w="1886"/>
        <w:gridCol w:w="1805"/>
        <w:gridCol w:w="3401"/>
        <w:gridCol w:w="972"/>
        <w:gridCol w:w="1829"/>
        <w:gridCol w:w="1829"/>
        <w:gridCol w:w="1823"/>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33" w:name="__RefHeading___Toc467003643"/>
      <w:bookmarkStart w:id="334" w:name="_Toc468055398"/>
      <w:bookmarkEnd w:id="333"/>
      <w:r>
        <w:t xml:space="preserve">Tabela </w:t>
      </w:r>
      <w:fldSimple w:instr=" SEQ Tabela \* ARABIC ">
        <w:r w:rsidR="0014275B">
          <w:rPr>
            <w:noProof/>
          </w:rPr>
          <w:t>13</w:t>
        </w:r>
      </w:fldSimple>
      <w:r>
        <w:t xml:space="preserve"> – Tabela Percurso</w:t>
      </w:r>
      <w:bookmarkEnd w:id="334"/>
    </w:p>
    <w:p w:rsidR="00B4012D" w:rsidRDefault="00B4012D" w:rsidP="00143511">
      <w:pPr>
        <w:pageBreakBefore/>
        <w:ind w:firstLine="0"/>
        <w:rPr>
          <w:szCs w:val="22"/>
        </w:rPr>
      </w:pPr>
    </w:p>
    <w:tbl>
      <w:tblPr>
        <w:tblW w:w="5000" w:type="pct"/>
        <w:tblLook w:val="0000" w:firstRow="0" w:lastRow="0" w:firstColumn="0" w:lastColumn="0" w:noHBand="0" w:noVBand="0"/>
      </w:tblPr>
      <w:tblGrid>
        <w:gridCol w:w="1525"/>
        <w:gridCol w:w="2051"/>
        <w:gridCol w:w="2268"/>
        <w:gridCol w:w="3357"/>
        <w:gridCol w:w="840"/>
        <w:gridCol w:w="1643"/>
        <w:gridCol w:w="1706"/>
        <w:gridCol w:w="1700"/>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35" w:name="__RefHeading___Toc467003644"/>
      <w:bookmarkStart w:id="336" w:name="_Toc468055399"/>
      <w:bookmarkEnd w:id="335"/>
      <w:r>
        <w:t xml:space="preserve">Tabela </w:t>
      </w:r>
      <w:fldSimple w:instr=" SEQ Tabela \* ARABIC ">
        <w:r w:rsidR="0014275B">
          <w:rPr>
            <w:noProof/>
          </w:rPr>
          <w:t>14</w:t>
        </w:r>
      </w:fldSimple>
      <w:r>
        <w:t xml:space="preserve"> – Tabela Itinerario</w:t>
      </w:r>
      <w:bookmarkEnd w:id="336"/>
    </w:p>
    <w:p w:rsidR="00B4012D" w:rsidRDefault="00B4012D" w:rsidP="00143511">
      <w:pPr>
        <w:pageBreakBefore/>
        <w:ind w:firstLine="0"/>
        <w:rPr>
          <w:szCs w:val="22"/>
        </w:rPr>
      </w:pPr>
    </w:p>
    <w:tbl>
      <w:tblPr>
        <w:tblW w:w="5000" w:type="pct"/>
        <w:tblLook w:val="0000" w:firstRow="0" w:lastRow="0" w:firstColumn="0" w:lastColumn="0" w:noHBand="0" w:noVBand="0"/>
      </w:tblPr>
      <w:tblGrid>
        <w:gridCol w:w="1660"/>
        <w:gridCol w:w="1671"/>
        <w:gridCol w:w="2301"/>
        <w:gridCol w:w="3867"/>
        <w:gridCol w:w="928"/>
        <w:gridCol w:w="1555"/>
        <w:gridCol w:w="1555"/>
        <w:gridCol w:w="1553"/>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7" w:name="__RefHeading___Toc467003645"/>
      <w:bookmarkStart w:id="338" w:name="_Toc468055400"/>
      <w:bookmarkEnd w:id="337"/>
      <w:r>
        <w:t xml:space="preserve">Tabela </w:t>
      </w:r>
      <w:fldSimple w:instr=" SEQ Tabela \* ARABIC ">
        <w:r w:rsidR="0014275B">
          <w:rPr>
            <w:noProof/>
          </w:rPr>
          <w:t>15</w:t>
        </w:r>
      </w:fldSimple>
      <w:r>
        <w:t xml:space="preserve"> – Tabela ComboioLugar</w:t>
      </w:r>
      <w:bookmarkEnd w:id="338"/>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290"/>
        <w:gridCol w:w="3859"/>
        <w:gridCol w:w="920"/>
        <w:gridCol w:w="1547"/>
        <w:gridCol w:w="1547"/>
        <w:gridCol w:w="1548"/>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39" w:name="_Toc468055401"/>
      <w:r>
        <w:t xml:space="preserve">Tabela </w:t>
      </w:r>
      <w:fldSimple w:instr=" SEQ Tabela \* ARABIC ">
        <w:r w:rsidR="0014275B">
          <w:rPr>
            <w:noProof/>
          </w:rPr>
          <w:t>16</w:t>
        </w:r>
      </w:fldSimple>
      <w:r>
        <w:t xml:space="preserve"> – Tabela ReservaBilhete</w:t>
      </w:r>
      <w:bookmarkEnd w:id="339"/>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56F" w:rsidRDefault="009C756F" w:rsidP="00DE39CD">
      <w:r>
        <w:separator/>
      </w:r>
    </w:p>
    <w:p w:rsidR="009C756F" w:rsidRDefault="009C756F"/>
  </w:endnote>
  <w:endnote w:type="continuationSeparator" w:id="0">
    <w:p w:rsidR="009C756F" w:rsidRDefault="009C756F" w:rsidP="00DE39CD">
      <w:r>
        <w:continuationSeparator/>
      </w:r>
    </w:p>
    <w:p w:rsidR="009C756F" w:rsidRDefault="009C75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AB2A6A" w:rsidRDefault="00AB2A6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B07C2">
      <w:rPr>
        <w:rStyle w:val="Nmerodepgina"/>
        <w:noProof/>
      </w:rPr>
      <w:t>vi</w:t>
    </w:r>
    <w:r>
      <w:rPr>
        <w:rStyle w:val="Nmerodepgina"/>
      </w:rPr>
      <w:fldChar w:fldCharType="end"/>
    </w:r>
  </w:p>
  <w:p w:rsidR="00AB2A6A" w:rsidRDefault="00AB2A6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B07C2">
      <w:rPr>
        <w:rStyle w:val="Nmerodepgina"/>
        <w:noProof/>
      </w:rPr>
      <w:t>35</w:t>
    </w:r>
    <w:r>
      <w:rPr>
        <w:rStyle w:val="Nmerodepgina"/>
      </w:rPr>
      <w:fldChar w:fldCharType="end"/>
    </w:r>
  </w:p>
  <w:p w:rsidR="00AB2A6A" w:rsidRDefault="00AB2A6A" w:rsidP="00DE39CD">
    <w:pPr>
      <w:pStyle w:val="Rodap"/>
    </w:pPr>
  </w:p>
  <w:p w:rsidR="00AB2A6A" w:rsidRDefault="00AB2A6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Rodap"/>
    </w:pPr>
    <w:r>
      <w:rPr>
        <w:rStyle w:val="Nmerodepgina"/>
      </w:rPr>
      <w:fldChar w:fldCharType="begin"/>
    </w:r>
    <w:r>
      <w:rPr>
        <w:rStyle w:val="Nmerodepgina"/>
      </w:rPr>
      <w:instrText xml:space="preserve"> PAGE </w:instrText>
    </w:r>
    <w:r>
      <w:rPr>
        <w:rStyle w:val="Nmerodepgina"/>
      </w:rPr>
      <w:fldChar w:fldCharType="separate"/>
    </w:r>
    <w:r w:rsidR="001B07C2">
      <w:rPr>
        <w:rStyle w:val="Nmerodepgina"/>
        <w:noProof/>
      </w:rPr>
      <w:t>62</w:t>
    </w:r>
    <w:r>
      <w:rPr>
        <w:rStyle w:val="Nmerodepgina"/>
      </w:rPr>
      <w:fldChar w:fldCharType="end"/>
    </w:r>
  </w:p>
  <w:p w:rsidR="00AB2A6A" w:rsidRDefault="00AB2A6A">
    <w:pPr>
      <w:pStyle w:val="Rodap"/>
    </w:pPr>
  </w:p>
  <w:p w:rsidR="00AB2A6A" w:rsidRDefault="00AB2A6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B07C2">
      <w:rPr>
        <w:rStyle w:val="Nmerodepgina"/>
        <w:noProof/>
      </w:rPr>
      <w:t>69</w:t>
    </w:r>
    <w:r>
      <w:rPr>
        <w:rStyle w:val="Nmerodepgina"/>
      </w:rPr>
      <w:fldChar w:fldCharType="end"/>
    </w:r>
  </w:p>
  <w:p w:rsidR="00AB2A6A" w:rsidRDefault="00AB2A6A" w:rsidP="00DE39CD">
    <w:pPr>
      <w:pStyle w:val="Rodap"/>
    </w:pPr>
  </w:p>
  <w:p w:rsidR="00AB2A6A" w:rsidRDefault="00AB2A6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56F" w:rsidRDefault="009C756F" w:rsidP="00DE39CD">
      <w:r>
        <w:separator/>
      </w:r>
    </w:p>
    <w:p w:rsidR="009C756F" w:rsidRDefault="009C756F"/>
  </w:footnote>
  <w:footnote w:type="continuationSeparator" w:id="0">
    <w:p w:rsidR="009C756F" w:rsidRDefault="009C756F" w:rsidP="00DE39CD">
      <w:r>
        <w:continuationSeparator/>
      </w:r>
    </w:p>
    <w:p w:rsidR="009C756F" w:rsidRDefault="009C756F"/>
  </w:footnote>
  <w:footnote w:id="1">
    <w:p w:rsidR="00AB2A6A" w:rsidRDefault="00AB2A6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AB2A6A" w:rsidRDefault="00AB2A6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AB2A6A" w:rsidRDefault="00AB2A6A">
      <w:pPr>
        <w:pStyle w:val="Textodenotaderodap"/>
      </w:pPr>
      <w:r>
        <w:rPr>
          <w:rStyle w:val="Refdenotaderodap"/>
        </w:rPr>
        <w:footnoteRef/>
      </w:r>
      <w:r>
        <w:t xml:space="preserve"> Alguns índices são sobre dois atributos, nomeadamente NroComboio e NroLugar (chave estrageira)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61EF"/>
    <w:rsid w:val="0001362E"/>
    <w:rsid w:val="0002216B"/>
    <w:rsid w:val="0002281D"/>
    <w:rsid w:val="00022B2B"/>
    <w:rsid w:val="00034490"/>
    <w:rsid w:val="000602B6"/>
    <w:rsid w:val="00061980"/>
    <w:rsid w:val="00064FFC"/>
    <w:rsid w:val="000850AF"/>
    <w:rsid w:val="00085DCD"/>
    <w:rsid w:val="000A58C6"/>
    <w:rsid w:val="000B19AD"/>
    <w:rsid w:val="000E77E1"/>
    <w:rsid w:val="00104074"/>
    <w:rsid w:val="00106120"/>
    <w:rsid w:val="00122F98"/>
    <w:rsid w:val="001323DC"/>
    <w:rsid w:val="0013443E"/>
    <w:rsid w:val="00135652"/>
    <w:rsid w:val="0014275B"/>
    <w:rsid w:val="00143511"/>
    <w:rsid w:val="001438D3"/>
    <w:rsid w:val="0014662A"/>
    <w:rsid w:val="00155BB4"/>
    <w:rsid w:val="00161F33"/>
    <w:rsid w:val="00167906"/>
    <w:rsid w:val="00170D9F"/>
    <w:rsid w:val="001762F2"/>
    <w:rsid w:val="001840B5"/>
    <w:rsid w:val="001A2210"/>
    <w:rsid w:val="001B07C2"/>
    <w:rsid w:val="001B7592"/>
    <w:rsid w:val="001E68B0"/>
    <w:rsid w:val="00200574"/>
    <w:rsid w:val="002057BF"/>
    <w:rsid w:val="00206A95"/>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F1CB4"/>
    <w:rsid w:val="0030084F"/>
    <w:rsid w:val="0030093A"/>
    <w:rsid w:val="00301CA3"/>
    <w:rsid w:val="00303F32"/>
    <w:rsid w:val="0032312A"/>
    <w:rsid w:val="0033288A"/>
    <w:rsid w:val="00365AE7"/>
    <w:rsid w:val="00370496"/>
    <w:rsid w:val="00381DDF"/>
    <w:rsid w:val="00387D6F"/>
    <w:rsid w:val="00391242"/>
    <w:rsid w:val="00391F2F"/>
    <w:rsid w:val="0039704E"/>
    <w:rsid w:val="003A2DA8"/>
    <w:rsid w:val="003A5A8F"/>
    <w:rsid w:val="003B35C8"/>
    <w:rsid w:val="003B52DF"/>
    <w:rsid w:val="003C2035"/>
    <w:rsid w:val="003C462B"/>
    <w:rsid w:val="003D5F96"/>
    <w:rsid w:val="003E06CC"/>
    <w:rsid w:val="003E75F5"/>
    <w:rsid w:val="003F10F2"/>
    <w:rsid w:val="003F4D45"/>
    <w:rsid w:val="003F503D"/>
    <w:rsid w:val="003F5790"/>
    <w:rsid w:val="00401E11"/>
    <w:rsid w:val="00406285"/>
    <w:rsid w:val="00407F24"/>
    <w:rsid w:val="00420DE0"/>
    <w:rsid w:val="004219FE"/>
    <w:rsid w:val="00425E6B"/>
    <w:rsid w:val="00431407"/>
    <w:rsid w:val="004345DD"/>
    <w:rsid w:val="00435CFC"/>
    <w:rsid w:val="00442298"/>
    <w:rsid w:val="004549D9"/>
    <w:rsid w:val="004634E6"/>
    <w:rsid w:val="004638A8"/>
    <w:rsid w:val="00472F29"/>
    <w:rsid w:val="004769EA"/>
    <w:rsid w:val="00482BFC"/>
    <w:rsid w:val="0048564B"/>
    <w:rsid w:val="00497B4D"/>
    <w:rsid w:val="004A085D"/>
    <w:rsid w:val="004A5558"/>
    <w:rsid w:val="004B323F"/>
    <w:rsid w:val="004C0EF8"/>
    <w:rsid w:val="004D308A"/>
    <w:rsid w:val="004D3107"/>
    <w:rsid w:val="004D42A9"/>
    <w:rsid w:val="004E4225"/>
    <w:rsid w:val="004E69E2"/>
    <w:rsid w:val="004E7FE0"/>
    <w:rsid w:val="005015E9"/>
    <w:rsid w:val="00501D4A"/>
    <w:rsid w:val="00515E5D"/>
    <w:rsid w:val="00524BE6"/>
    <w:rsid w:val="00536094"/>
    <w:rsid w:val="005541E4"/>
    <w:rsid w:val="005562F8"/>
    <w:rsid w:val="00557D02"/>
    <w:rsid w:val="005701E7"/>
    <w:rsid w:val="005763E7"/>
    <w:rsid w:val="00580372"/>
    <w:rsid w:val="00585E9C"/>
    <w:rsid w:val="00593202"/>
    <w:rsid w:val="00596C3E"/>
    <w:rsid w:val="00596DF9"/>
    <w:rsid w:val="005B0AB3"/>
    <w:rsid w:val="005B142E"/>
    <w:rsid w:val="005C6363"/>
    <w:rsid w:val="005E0B6B"/>
    <w:rsid w:val="005E257A"/>
    <w:rsid w:val="0060392E"/>
    <w:rsid w:val="006059F4"/>
    <w:rsid w:val="006145AF"/>
    <w:rsid w:val="00615D1A"/>
    <w:rsid w:val="00626C11"/>
    <w:rsid w:val="00631072"/>
    <w:rsid w:val="00631234"/>
    <w:rsid w:val="00636D52"/>
    <w:rsid w:val="00640BA2"/>
    <w:rsid w:val="0065035C"/>
    <w:rsid w:val="0065251D"/>
    <w:rsid w:val="00652E1D"/>
    <w:rsid w:val="00655188"/>
    <w:rsid w:val="0065625E"/>
    <w:rsid w:val="006571D5"/>
    <w:rsid w:val="00666AB6"/>
    <w:rsid w:val="00674FDF"/>
    <w:rsid w:val="00684B99"/>
    <w:rsid w:val="006934D2"/>
    <w:rsid w:val="00696183"/>
    <w:rsid w:val="00696F1C"/>
    <w:rsid w:val="006B0F37"/>
    <w:rsid w:val="006B7254"/>
    <w:rsid w:val="006C19E5"/>
    <w:rsid w:val="006C5C1A"/>
    <w:rsid w:val="006C6EDF"/>
    <w:rsid w:val="006C7629"/>
    <w:rsid w:val="006D28D7"/>
    <w:rsid w:val="006D5A84"/>
    <w:rsid w:val="006E4DB2"/>
    <w:rsid w:val="0070099A"/>
    <w:rsid w:val="00711A3B"/>
    <w:rsid w:val="007268E8"/>
    <w:rsid w:val="007272B9"/>
    <w:rsid w:val="00746288"/>
    <w:rsid w:val="00752814"/>
    <w:rsid w:val="007551A8"/>
    <w:rsid w:val="0076323C"/>
    <w:rsid w:val="0077287F"/>
    <w:rsid w:val="00773546"/>
    <w:rsid w:val="00774BCA"/>
    <w:rsid w:val="00781520"/>
    <w:rsid w:val="007C0ABD"/>
    <w:rsid w:val="007D5AB5"/>
    <w:rsid w:val="007D7339"/>
    <w:rsid w:val="007D7D17"/>
    <w:rsid w:val="007E57B9"/>
    <w:rsid w:val="007F2895"/>
    <w:rsid w:val="00802CA8"/>
    <w:rsid w:val="008218F9"/>
    <w:rsid w:val="0082307D"/>
    <w:rsid w:val="008262E5"/>
    <w:rsid w:val="00840AAD"/>
    <w:rsid w:val="00841BD7"/>
    <w:rsid w:val="008446BD"/>
    <w:rsid w:val="00853371"/>
    <w:rsid w:val="00853E38"/>
    <w:rsid w:val="00857C0D"/>
    <w:rsid w:val="008705DF"/>
    <w:rsid w:val="0087456E"/>
    <w:rsid w:val="00874964"/>
    <w:rsid w:val="00884C71"/>
    <w:rsid w:val="00886ED9"/>
    <w:rsid w:val="00890673"/>
    <w:rsid w:val="008957CD"/>
    <w:rsid w:val="008A302F"/>
    <w:rsid w:val="008A7B9B"/>
    <w:rsid w:val="008B5482"/>
    <w:rsid w:val="008B5E16"/>
    <w:rsid w:val="008C164C"/>
    <w:rsid w:val="008C7A3F"/>
    <w:rsid w:val="008D2AC6"/>
    <w:rsid w:val="008D3C66"/>
    <w:rsid w:val="008D5661"/>
    <w:rsid w:val="008D5A18"/>
    <w:rsid w:val="00903E19"/>
    <w:rsid w:val="00904781"/>
    <w:rsid w:val="00915BB5"/>
    <w:rsid w:val="0091677B"/>
    <w:rsid w:val="00934CAA"/>
    <w:rsid w:val="0093797B"/>
    <w:rsid w:val="00952F18"/>
    <w:rsid w:val="00953DF6"/>
    <w:rsid w:val="00957229"/>
    <w:rsid w:val="009605B3"/>
    <w:rsid w:val="00963E1E"/>
    <w:rsid w:val="009664E8"/>
    <w:rsid w:val="00994D4A"/>
    <w:rsid w:val="00997053"/>
    <w:rsid w:val="009A0B08"/>
    <w:rsid w:val="009B49FB"/>
    <w:rsid w:val="009C756F"/>
    <w:rsid w:val="009E0FD2"/>
    <w:rsid w:val="00A04832"/>
    <w:rsid w:val="00A152F7"/>
    <w:rsid w:val="00A247BD"/>
    <w:rsid w:val="00A26AD5"/>
    <w:rsid w:val="00A2778F"/>
    <w:rsid w:val="00A33C98"/>
    <w:rsid w:val="00A34FD1"/>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A1363"/>
    <w:rsid w:val="00BB2349"/>
    <w:rsid w:val="00BB7700"/>
    <w:rsid w:val="00BC7F64"/>
    <w:rsid w:val="00BD0273"/>
    <w:rsid w:val="00BD4A2F"/>
    <w:rsid w:val="00BD4A43"/>
    <w:rsid w:val="00BE246F"/>
    <w:rsid w:val="00BE4C98"/>
    <w:rsid w:val="00C1310C"/>
    <w:rsid w:val="00C318F5"/>
    <w:rsid w:val="00C45755"/>
    <w:rsid w:val="00C51211"/>
    <w:rsid w:val="00C61C78"/>
    <w:rsid w:val="00C75725"/>
    <w:rsid w:val="00C8481B"/>
    <w:rsid w:val="00C876B0"/>
    <w:rsid w:val="00C92D7C"/>
    <w:rsid w:val="00C95A63"/>
    <w:rsid w:val="00CA052E"/>
    <w:rsid w:val="00CA2253"/>
    <w:rsid w:val="00CA468E"/>
    <w:rsid w:val="00CB3D55"/>
    <w:rsid w:val="00CD12D4"/>
    <w:rsid w:val="00CD663E"/>
    <w:rsid w:val="00CE382C"/>
    <w:rsid w:val="00D21C8D"/>
    <w:rsid w:val="00D26047"/>
    <w:rsid w:val="00D400A5"/>
    <w:rsid w:val="00D441F9"/>
    <w:rsid w:val="00D55C9E"/>
    <w:rsid w:val="00D57B2A"/>
    <w:rsid w:val="00D644F7"/>
    <w:rsid w:val="00D7647B"/>
    <w:rsid w:val="00D842FF"/>
    <w:rsid w:val="00D91F4B"/>
    <w:rsid w:val="00D935B5"/>
    <w:rsid w:val="00D96D69"/>
    <w:rsid w:val="00DB5D84"/>
    <w:rsid w:val="00DC1EFB"/>
    <w:rsid w:val="00DC283C"/>
    <w:rsid w:val="00DD018F"/>
    <w:rsid w:val="00DD1757"/>
    <w:rsid w:val="00DE012B"/>
    <w:rsid w:val="00DE106A"/>
    <w:rsid w:val="00DE2AC8"/>
    <w:rsid w:val="00DE39CD"/>
    <w:rsid w:val="00DE3FD7"/>
    <w:rsid w:val="00DE46AE"/>
    <w:rsid w:val="00DF2DA4"/>
    <w:rsid w:val="00DF3F93"/>
    <w:rsid w:val="00E0075A"/>
    <w:rsid w:val="00E10745"/>
    <w:rsid w:val="00E23083"/>
    <w:rsid w:val="00E23BC8"/>
    <w:rsid w:val="00E33AF8"/>
    <w:rsid w:val="00E34615"/>
    <w:rsid w:val="00E40349"/>
    <w:rsid w:val="00E43E63"/>
    <w:rsid w:val="00E476EF"/>
    <w:rsid w:val="00E61BED"/>
    <w:rsid w:val="00E71081"/>
    <w:rsid w:val="00E750BF"/>
    <w:rsid w:val="00E830B4"/>
    <w:rsid w:val="00E90120"/>
    <w:rsid w:val="00E9646F"/>
    <w:rsid w:val="00EA1158"/>
    <w:rsid w:val="00EA2816"/>
    <w:rsid w:val="00EA521B"/>
    <w:rsid w:val="00EB1F66"/>
    <w:rsid w:val="00EC006B"/>
    <w:rsid w:val="00EC2A77"/>
    <w:rsid w:val="00EC2B31"/>
    <w:rsid w:val="00EC42AC"/>
    <w:rsid w:val="00ED32C3"/>
    <w:rsid w:val="00EF6D3B"/>
    <w:rsid w:val="00F0425B"/>
    <w:rsid w:val="00F05493"/>
    <w:rsid w:val="00F115EF"/>
    <w:rsid w:val="00F12148"/>
    <w:rsid w:val="00F12D93"/>
    <w:rsid w:val="00F25DBD"/>
    <w:rsid w:val="00F26E0F"/>
    <w:rsid w:val="00F36C98"/>
    <w:rsid w:val="00F733BE"/>
    <w:rsid w:val="00F9320A"/>
    <w:rsid w:val="00F96F84"/>
    <w:rsid w:val="00F97BA7"/>
    <w:rsid w:val="00F97EEB"/>
    <w:rsid w:val="00FA0D55"/>
    <w:rsid w:val="00FA229F"/>
    <w:rsid w:val="00FA43F3"/>
    <w:rsid w:val="00FA71FF"/>
    <w:rsid w:val="00FE1D05"/>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584045B4"/>
  <w14:defaultImageDpi w14:val="300"/>
  <w15:chartTrackingRefBased/>
  <w15:docId w15:val="{97CFEA01-7C89-4A06-806B-4E7C442E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F0F89E94-EC67-466F-BC9E-0A73DAB2C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84</Pages>
  <Words>13573</Words>
  <Characters>73300</Characters>
  <Application>Microsoft Office Word</Application>
  <DocSecurity>0</DocSecurity>
  <Lines>610</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86700</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Nadine Oliveira</cp:lastModifiedBy>
  <cp:revision>6</cp:revision>
  <cp:lastPrinted>2016-11-28T00:13:00Z</cp:lastPrinted>
  <dcterms:created xsi:type="dcterms:W3CDTF">2016-11-28T21:00:00Z</dcterms:created>
  <dcterms:modified xsi:type="dcterms:W3CDTF">2016-11-28T21:32:00Z</dcterms:modified>
</cp:coreProperties>
</file>