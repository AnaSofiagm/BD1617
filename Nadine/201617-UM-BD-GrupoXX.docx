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206A95" w:rsidP="00DE39CD">
      <w:pPr>
        <w:pStyle w:val="Cabealho"/>
        <w:rPr>
          <w:rFonts w:ascii="Calibri" w:hAnsi="Calibri"/>
          <w:noProof/>
        </w:rPr>
      </w:pPr>
      <w:r>
        <w:rPr>
          <w:noProof/>
          <w:lang w:eastAsia="pt-PT"/>
        </w:rPr>
        <mc:AlternateContent>
          <mc:Choice Requires="wps">
            <w:drawing>
              <wp:anchor distT="0" distB="0" distL="114300" distR="114300" simplePos="0" relativeHeight="25166284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76923C"/>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5D2B02" id="Rectangle 1" o:spid="_x0000_s1026" style="position:absolute;margin-left:-90pt;margin-top:-117pt;width:2in;height:900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" fillcolor="#76923c" stroked="f" strokecolor="#4a7ebb">
                <v:shadow on="t" opacity="22936f" origin=",.5" offset="0,.63889mm"/>
              </v:rect>
            </w:pict>
          </mc:Fallback>
        </mc:AlternateContent>
      </w:r>
    </w:p>
    <w:p w:rsidR="003E75F5" w:rsidRPr="00C1310C" w:rsidRDefault="003E75F5" w:rsidP="00DE39CD"/>
    <w:p w:rsidR="003E75F5" w:rsidRPr="00C1310C" w:rsidRDefault="00206A95" w:rsidP="00DE39CD">
      <w:r>
        <w:rPr>
          <w:noProof/>
          <w:lang w:eastAsia="pt-PT"/>
        </w:rPr>
        <w:drawing>
          <wp:anchor distT="0" distB="0" distL="114300" distR="114300" simplePos="0" relativeHeight="251657728"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25"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51584" behindDoc="0" locked="0" layoutInCell="1" allowOverlap="1">
                <wp:simplePos x="0" y="0"/>
                <wp:positionH relativeFrom="column">
                  <wp:posOffset>1143000</wp:posOffset>
                </wp:positionH>
                <wp:positionV relativeFrom="paragraph">
                  <wp:posOffset>906780</wp:posOffset>
                </wp:positionV>
                <wp:extent cx="4000500" cy="2066925"/>
                <wp:effectExtent l="3810" t="0" r="0" b="127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DE39CD">
                            <w:r w:rsidRPr="00C1310C">
                              <w:t>Universidade do Minho</w:t>
                            </w:r>
                          </w:p>
                          <w:p w:rsidR="00AB2A6A" w:rsidRPr="00C1310C" w:rsidRDefault="00AB2A6A" w:rsidP="00DE39CD">
                            <w:r w:rsidRPr="00C1310C">
                              <w:t>Mestrado integrado em Engenharia Informática</w:t>
                            </w:r>
                          </w:p>
                          <w:p w:rsidR="00AB2A6A" w:rsidRPr="00C1310C" w:rsidRDefault="00AB2A6A" w:rsidP="00DE39CD">
                            <w:r>
                              <w:t>Licenciatura em Ciências da Computação</w:t>
                            </w:r>
                          </w:p>
                          <w:p w:rsidR="00AB2A6A" w:rsidRPr="00C1310C" w:rsidRDefault="00AB2A6A" w:rsidP="00DE39CD"/>
                          <w:p w:rsidR="00AB2A6A" w:rsidRPr="00C318F5" w:rsidRDefault="00AB2A6A" w:rsidP="00DE39CD">
                            <w:r w:rsidRPr="00C318F5">
                              <w:t xml:space="preserve">Unidade Curricular de </w:t>
                            </w:r>
                          </w:p>
                          <w:p w:rsidR="00AB2A6A" w:rsidRPr="00C318F5" w:rsidRDefault="00AB2A6A" w:rsidP="00DE39CD">
                            <w:r w:rsidRPr="00C318F5">
                              <w:t>Bases de Dados</w:t>
                            </w:r>
                          </w:p>
                          <w:p w:rsidR="00AB2A6A" w:rsidRPr="00C1310C" w:rsidRDefault="00AB2A6A" w:rsidP="00DE39CD">
                            <w:r>
                              <w:t>Ano Letivo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KtQIAALs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" filled="f" stroked="f">
                <v:textbox>
                  <w:txbxContent>
                    <w:p w:rsidR="00AB2A6A" w:rsidRPr="00C1310C" w:rsidRDefault="00AB2A6A" w:rsidP="00DE39CD">
                      <w:r w:rsidRPr="00C1310C">
                        <w:t>Universidade do Minho</w:t>
                      </w:r>
                    </w:p>
                    <w:p w:rsidR="00AB2A6A" w:rsidRPr="00C1310C" w:rsidRDefault="00AB2A6A" w:rsidP="00DE39CD">
                      <w:r w:rsidRPr="00C1310C">
                        <w:t>Mestrado integrado em Engenharia Informática</w:t>
                      </w:r>
                    </w:p>
                    <w:p w:rsidR="00AB2A6A" w:rsidRPr="00C1310C" w:rsidRDefault="00AB2A6A" w:rsidP="00DE39CD">
                      <w:r>
                        <w:t>Licenciatura em Ciências da Computação</w:t>
                      </w:r>
                    </w:p>
                    <w:p w:rsidR="00AB2A6A" w:rsidRPr="00C1310C" w:rsidRDefault="00AB2A6A" w:rsidP="00DE39CD"/>
                    <w:p w:rsidR="00AB2A6A" w:rsidRPr="00C318F5" w:rsidRDefault="00AB2A6A" w:rsidP="00DE39CD">
                      <w:r w:rsidRPr="00C318F5">
                        <w:t xml:space="preserve">Unidade Curricular de </w:t>
                      </w:r>
                    </w:p>
                    <w:p w:rsidR="00AB2A6A" w:rsidRPr="00C318F5" w:rsidRDefault="00AB2A6A" w:rsidP="00DE39CD">
                      <w:r w:rsidRPr="00C318F5">
                        <w:t>Bases de Dados</w:t>
                      </w:r>
                    </w:p>
                    <w:p w:rsidR="00AB2A6A" w:rsidRPr="00C1310C" w:rsidRDefault="00AB2A6A" w:rsidP="00DE39CD">
                      <w:r>
                        <w:t>Ano Letivo de 2016/2017</w:t>
                      </w:r>
                    </w:p>
                  </w:txbxContent>
                </v:textbox>
              </v:shape>
            </w:pict>
          </mc:Fallback>
        </mc:AlternateContent>
      </w:r>
    </w:p>
    <w:p w:rsidR="003E75F5" w:rsidRPr="00C1310C" w:rsidRDefault="003E75F5" w:rsidP="00DE39CD"/>
    <w:p w:rsidR="003E75F5" w:rsidRPr="00C1310C" w:rsidRDefault="003E75F5"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206A95" w:rsidP="00DE39CD">
      <w:r>
        <w:rPr>
          <w:noProof/>
          <w:lang w:eastAsia="pt-PT"/>
        </w:rPr>
        <mc:AlternateContent>
          <mc:Choice Requires="wps">
            <w:drawing>
              <wp:anchor distT="0" distB="0" distL="114300" distR="114300" simplePos="0" relativeHeight="251652608" behindDoc="0" locked="0" layoutInCell="1" allowOverlap="1">
                <wp:simplePos x="0" y="0"/>
                <wp:positionH relativeFrom="column">
                  <wp:posOffset>1143000</wp:posOffset>
                </wp:positionH>
                <wp:positionV relativeFrom="paragraph">
                  <wp:posOffset>85090</wp:posOffset>
                </wp:positionV>
                <wp:extent cx="4343400" cy="514350"/>
                <wp:effectExtent l="3810" t="0" r="0" b="3810"/>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5015E9">
                            <w:pPr>
                              <w:ind w:firstLine="0"/>
                            </w:pPr>
                            <w:r>
                              <w:t xml:space="preserve">Gestão de dados das reservas da agência de viagens </w:t>
                            </w:r>
                            <w:r w:rsidRPr="00F96F84">
                              <w:rPr>
                                <w:i/>
                              </w:rPr>
                              <w:t>Antunes &amp; Bastos, Lda.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" filled="f" stroked="f">
                <v:textbox>
                  <w:txbxContent>
                    <w:p w:rsidR="00AB2A6A" w:rsidRPr="00C1310C" w:rsidRDefault="00AB2A6A" w:rsidP="005015E9">
                      <w:pPr>
                        <w:ind w:firstLine="0"/>
                      </w:pPr>
                      <w:r>
                        <w:t xml:space="preserve">Gestão de dados das reservas da agência de viagens </w:t>
                      </w:r>
                      <w:r w:rsidRPr="00F96F84">
                        <w:rPr>
                          <w:i/>
                        </w:rPr>
                        <w:t>Antunes &amp; Bastos, Lda.</w:t>
                      </w:r>
                    </w:p>
                  </w:txbxContent>
                </v:textbox>
              </v:shape>
            </w:pict>
          </mc:Fallback>
        </mc:AlternateContent>
      </w:r>
    </w:p>
    <w:p w:rsidR="00A66D3D" w:rsidRPr="00C1310C" w:rsidRDefault="00A66D3D" w:rsidP="00DE39CD"/>
    <w:p w:rsidR="00A66D3D" w:rsidRPr="00C1310C" w:rsidRDefault="00A66D3D" w:rsidP="00DE39CD"/>
    <w:p w:rsidR="00A66D3D" w:rsidRPr="00C1310C" w:rsidRDefault="00A66D3D" w:rsidP="00DE39CD"/>
    <w:p w:rsidR="00A66D3D" w:rsidRPr="00C1310C" w:rsidRDefault="00206A95" w:rsidP="00DE39CD">
      <w:r>
        <w:rPr>
          <w:noProof/>
          <w:lang w:eastAsia="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184150</wp:posOffset>
                </wp:positionV>
                <wp:extent cx="3314700" cy="1085215"/>
                <wp:effectExtent l="3810" t="1905"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5015E9">
                            <w:pPr>
                              <w:ind w:firstLine="0"/>
                            </w:pPr>
                            <w:r>
                              <w:t>Bruno Pereira (a72628), Nadine Oliveira(</w:t>
                            </w:r>
                            <w:r w:rsidRPr="007E57B9">
                              <w:t>a75614</w:t>
                            </w:r>
                            <w:r>
                              <w:t>), Rodrigo Ferreira (</w:t>
                            </w:r>
                            <w:r w:rsidRPr="007E57B9">
                              <w:t>a74216</w:t>
                            </w:r>
                            <w:r>
                              <w:t>), Ana Marques (</w:t>
                            </w:r>
                            <w:r w:rsidRPr="00773546">
                              <w:t>a75248</w:t>
                            </w:r>
                            <w:r>
                              <w:t>)</w:t>
                            </w:r>
                          </w:p>
                          <w:p w:rsidR="00AB2A6A" w:rsidRPr="00C1310C" w:rsidRDefault="00AB2A6A" w:rsidP="00DE39CD"/>
                          <w:p w:rsidR="00AB2A6A" w:rsidRPr="00C1310C" w:rsidRDefault="00AB2A6A" w:rsidP="00E830B4">
                            <w:pPr>
                              <w:ind w:firstLine="0"/>
                            </w:pPr>
                            <w:r>
                              <w:t>Novembro, 2016</w:t>
                            </w:r>
                          </w:p>
                          <w:p w:rsidR="00AB2A6A" w:rsidRDefault="00AB2A6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85.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UNuw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" filled="f" stroked="f">
                <v:textbox>
                  <w:txbxContent>
                    <w:p w:rsidR="00AB2A6A" w:rsidRPr="00C1310C" w:rsidRDefault="00AB2A6A" w:rsidP="005015E9">
                      <w:pPr>
                        <w:ind w:firstLine="0"/>
                      </w:pPr>
                      <w:r>
                        <w:t>Bruno Pereira (a72628), Nadine Oliveira(</w:t>
                      </w:r>
                      <w:r w:rsidRPr="007E57B9">
                        <w:t>a75614</w:t>
                      </w:r>
                      <w:r>
                        <w:t>), Rodrigo Ferreira (</w:t>
                      </w:r>
                      <w:r w:rsidRPr="007E57B9">
                        <w:t>a74216</w:t>
                      </w:r>
                      <w:r>
                        <w:t>), Ana Marques (</w:t>
                      </w:r>
                      <w:r w:rsidRPr="00773546">
                        <w:t>a75248</w:t>
                      </w:r>
                      <w:r>
                        <w:t>)</w:t>
                      </w:r>
                    </w:p>
                    <w:p w:rsidR="00AB2A6A" w:rsidRPr="00C1310C" w:rsidRDefault="00AB2A6A" w:rsidP="00DE39CD"/>
                    <w:p w:rsidR="00AB2A6A" w:rsidRPr="00C1310C" w:rsidRDefault="00AB2A6A" w:rsidP="00E830B4">
                      <w:pPr>
                        <w:ind w:firstLine="0"/>
                      </w:pPr>
                      <w:r>
                        <w:t>Novembro, 2016</w:t>
                      </w:r>
                    </w:p>
                    <w:p w:rsidR="00AB2A6A" w:rsidRDefault="00AB2A6A" w:rsidP="00DE39CD"/>
                  </w:txbxContent>
                </v:textbox>
              </v:shape>
            </w:pict>
          </mc:Fallback>
        </mc:AlternateContent>
      </w:r>
    </w:p>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206A95" w:rsidP="00DE39CD">
      <w:r>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-286385</wp:posOffset>
                </wp:positionH>
                <wp:positionV relativeFrom="paragraph">
                  <wp:posOffset>216535</wp:posOffset>
                </wp:positionV>
                <wp:extent cx="2286000" cy="1828800"/>
                <wp:effectExtent l="3175" t="3175" r="0" b="0"/>
                <wp:wrapTight wrapText="bothSides">
                  <wp:wrapPolygon edited="0">
                    <wp:start x="0" y="0"/>
                    <wp:lineTo x="21600" y="0"/>
                    <wp:lineTo x="21600" y="21600"/>
                    <wp:lineTo x="0" y="21600"/>
                    <wp:lineTo x="0" y="0"/>
                  </wp:wrapPolygon>
                </wp:wrapTight>
                <wp:docPr id="2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22.55pt;margin-top:17.05pt;width:180pt;height:2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" filled="f" stroked="f">
                <v:textbox inset=",7.2pt,,7.2pt">
                  <w:txbxContent>
                    <w:p w:rsidR="00AB2A6A" w:rsidRPr="00C1310C" w:rsidRDefault="00AB2A6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v:textbox>
                <w10:wrap type="tight"/>
              </v:shape>
            </w:pict>
          </mc:Fallback>
        </mc:AlternateContent>
      </w:r>
    </w:p>
    <w:p w:rsidR="00A66D3D" w:rsidRPr="00C1310C" w:rsidRDefault="00A66D3D" w:rsidP="00DE39CD"/>
    <w:p w:rsidR="00A66D3D" w:rsidRPr="00C1310C" w:rsidRDefault="00A66D3D" w:rsidP="00DE39CD"/>
    <w:p w:rsidR="003E75F5" w:rsidRPr="00C1310C" w:rsidRDefault="003E75F5" w:rsidP="00DE39CD">
      <w:r w:rsidRPr="00C1310C">
        <w:br w:type="page"/>
      </w:r>
      <w:r w:rsidR="00206A95">
        <w:rPr>
          <w:noProof/>
          <w:lang w:eastAsia="pt-PT"/>
        </w:rPr>
        <mc:AlternateContent>
          <mc:Choice Requires="wps">
            <w:drawing>
              <wp:anchor distT="0" distB="0" distL="114300" distR="114300" simplePos="0" relativeHeight="251656704" behindDoc="0" locked="0" layoutInCell="1" allowOverlap="1">
                <wp:simplePos x="0" y="0"/>
                <wp:positionH relativeFrom="column">
                  <wp:posOffset>2676525</wp:posOffset>
                </wp:positionH>
                <wp:positionV relativeFrom="paragraph">
                  <wp:posOffset>17780</wp:posOffset>
                </wp:positionV>
                <wp:extent cx="2743200" cy="2358390"/>
                <wp:effectExtent l="3810" t="3810" r="0" b="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58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7"/>
                              <w:gridCol w:w="1935"/>
                            </w:tblGrid>
                            <w:tr w:rsidR="00AB2A6A">
                              <w:tc>
                                <w:tcPr>
                                  <w:tcW w:w="2088" w:type="dxa"/>
                                </w:tcPr>
                                <w:p w:rsidR="00AB2A6A" w:rsidRPr="00C1310C" w:rsidRDefault="00AB2A6A" w:rsidP="00DE39CD">
                                  <w:r w:rsidRPr="00C1310C">
                                    <w:t>Data de Receção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Responsável</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Avaliação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Observações</w:t>
                                  </w:r>
                                </w:p>
                                <w:p w:rsidR="00AB2A6A" w:rsidRPr="00C1310C" w:rsidRDefault="00AB2A6A" w:rsidP="00DE39CD"/>
                                <w:p w:rsidR="00AB2A6A" w:rsidRPr="00C1310C" w:rsidRDefault="00AB2A6A" w:rsidP="00DE39CD"/>
                                <w:p w:rsidR="00AB2A6A" w:rsidRPr="00C1310C" w:rsidRDefault="00AB2A6A" w:rsidP="00DE39CD"/>
                                <w:p w:rsidR="00AB2A6A" w:rsidRPr="00C1310C" w:rsidRDefault="00AB2A6A" w:rsidP="00DE39CD"/>
                              </w:tc>
                              <w:tc>
                                <w:tcPr>
                                  <w:tcW w:w="2160" w:type="dxa"/>
                                </w:tcPr>
                                <w:p w:rsidR="00AB2A6A" w:rsidRPr="00C1310C" w:rsidRDefault="00AB2A6A" w:rsidP="00DE39CD"/>
                              </w:tc>
                            </w:tr>
                          </w:tbl>
                          <w:p w:rsidR="00AB2A6A" w:rsidRDefault="00AB2A6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4pt;width:3in;height:185.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7"/>
                        <w:gridCol w:w="1935"/>
                      </w:tblGrid>
                      <w:tr w:rsidR="00AB2A6A">
                        <w:tc>
                          <w:tcPr>
                            <w:tcW w:w="2088" w:type="dxa"/>
                          </w:tcPr>
                          <w:p w:rsidR="00AB2A6A" w:rsidRPr="00C1310C" w:rsidRDefault="00AB2A6A" w:rsidP="00DE39CD">
                            <w:r w:rsidRPr="00C1310C">
                              <w:t>Data de Receção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Responsável</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Avaliação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Observações</w:t>
                            </w:r>
                          </w:p>
                          <w:p w:rsidR="00AB2A6A" w:rsidRPr="00C1310C" w:rsidRDefault="00AB2A6A" w:rsidP="00DE39CD"/>
                          <w:p w:rsidR="00AB2A6A" w:rsidRPr="00C1310C" w:rsidRDefault="00AB2A6A" w:rsidP="00DE39CD"/>
                          <w:p w:rsidR="00AB2A6A" w:rsidRPr="00C1310C" w:rsidRDefault="00AB2A6A" w:rsidP="00DE39CD"/>
                          <w:p w:rsidR="00AB2A6A" w:rsidRPr="00C1310C" w:rsidRDefault="00AB2A6A" w:rsidP="00DE39CD"/>
                        </w:tc>
                        <w:tc>
                          <w:tcPr>
                            <w:tcW w:w="2160" w:type="dxa"/>
                          </w:tcPr>
                          <w:p w:rsidR="00AB2A6A" w:rsidRPr="00C1310C" w:rsidRDefault="00AB2A6A" w:rsidP="00DE39CD"/>
                        </w:tc>
                      </w:tr>
                    </w:tbl>
                    <w:p w:rsidR="00AB2A6A" w:rsidRDefault="00AB2A6A" w:rsidP="00DE39CD"/>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206A95" w:rsidP="00DE39CD">
      <w:pPr>
        <w:rPr>
          <w:rFonts w:cs="Arial"/>
        </w:rPr>
      </w:pPr>
      <w:r>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5402580</wp:posOffset>
                </wp:positionV>
                <wp:extent cx="3314700" cy="1064895"/>
                <wp:effectExtent l="3810" t="0"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7E57B9" w:rsidRDefault="00AB2A6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AB2A6A" w:rsidRPr="007E57B9" w:rsidRDefault="00AB2A6A" w:rsidP="00DE39CD"/>
                          <w:p w:rsidR="00AB2A6A" w:rsidRPr="007E57B9" w:rsidRDefault="00AB2A6A" w:rsidP="00E830B4">
                            <w:pPr>
                              <w:ind w:firstLine="0"/>
                            </w:pPr>
                            <w:r>
                              <w:t>Novembro, 2016</w:t>
                            </w:r>
                          </w:p>
                          <w:p w:rsidR="00AB2A6A" w:rsidRPr="007E57B9" w:rsidRDefault="00AB2A6A" w:rsidP="00DE39CD"/>
                          <w:p w:rsidR="00AB2A6A" w:rsidRPr="007E57B9" w:rsidRDefault="00AB2A6A" w:rsidP="00DE39CD"/>
                          <w:p w:rsidR="00AB2A6A" w:rsidRPr="007E57B9" w:rsidRDefault="00AB2A6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1" type="#_x0000_t202" style="position:absolute;left:0;text-align:left;margin-left:12pt;margin-top:425.4pt;width:261pt;height:83.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lGuQ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" filled="f" stroked="f">
                <v:textbox>
                  <w:txbxContent>
                    <w:p w:rsidR="00AB2A6A" w:rsidRPr="007E57B9" w:rsidRDefault="00AB2A6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AB2A6A" w:rsidRPr="007E57B9" w:rsidRDefault="00AB2A6A" w:rsidP="00DE39CD"/>
                    <w:p w:rsidR="00AB2A6A" w:rsidRPr="007E57B9" w:rsidRDefault="00AB2A6A" w:rsidP="00E830B4">
                      <w:pPr>
                        <w:ind w:firstLine="0"/>
                      </w:pPr>
                      <w:r>
                        <w:t>Novembro, 2016</w:t>
                      </w:r>
                    </w:p>
                    <w:p w:rsidR="00AB2A6A" w:rsidRPr="007E57B9" w:rsidRDefault="00AB2A6A" w:rsidP="00DE39CD"/>
                    <w:p w:rsidR="00AB2A6A" w:rsidRPr="007E57B9" w:rsidRDefault="00AB2A6A" w:rsidP="00DE39CD"/>
                    <w:p w:rsidR="00AB2A6A" w:rsidRPr="007E57B9" w:rsidRDefault="00AB2A6A" w:rsidP="00DE39CD"/>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206A95" w:rsidP="00DE39CD">
      <w:r>
        <w:rPr>
          <w:noProof/>
          <w:lang w:eastAsia="pt-PT"/>
        </w:rPr>
        <mc:AlternateContent>
          <mc:Choice Requires="wps">
            <w:drawing>
              <wp:anchor distT="0" distB="0" distL="114300" distR="114300" simplePos="0" relativeHeight="251654656" behindDoc="0" locked="0" layoutInCell="1" allowOverlap="1">
                <wp:simplePos x="0" y="0"/>
                <wp:positionH relativeFrom="column">
                  <wp:posOffset>152400</wp:posOffset>
                </wp:positionH>
                <wp:positionV relativeFrom="paragraph">
                  <wp:posOffset>36830</wp:posOffset>
                </wp:positionV>
                <wp:extent cx="5006340" cy="342900"/>
                <wp:effectExtent l="3810" t="0" r="0" b="4445"/>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0A58C6">
                            <w:pPr>
                              <w:ind w:firstLine="0"/>
                            </w:pPr>
                            <w:r>
                              <w:t xml:space="preserve">Gestão de dados das reservas da agência de viagens </w:t>
                            </w:r>
                            <w:r w:rsidRPr="00F96F84">
                              <w:rPr>
                                <w:i/>
                              </w:rPr>
                              <w:t>Antunes &amp; Bastos, Lda.</w:t>
                            </w:r>
                          </w:p>
                          <w:p w:rsidR="00AB2A6A" w:rsidRPr="00C1310C" w:rsidRDefault="00AB2A6A" w:rsidP="00DE39CD">
                            <w:pPr>
                              <w:rPr>
                                <w:sz w:val="40"/>
                                <w:szCs w:val="40"/>
                              </w:rPr>
                            </w:pPr>
                            <w:r w:rsidRPr="00F96F84">
                              <w:rPr>
                                <w:i/>
                              </w:rPr>
                              <w:t>, Lda</w:t>
                            </w:r>
                            <w:r>
                              <w:rPr>
                                <w:i/>
                              </w:rPr>
                              <w:t>.</w:t>
                            </w:r>
                          </w:p>
                          <w:p w:rsidR="00AB2A6A" w:rsidRPr="00C1310C" w:rsidRDefault="00AB2A6A" w:rsidP="00DE39CD">
                            <w:r w:rsidRPr="00C1310C">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2.9pt;width:39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" filled="f" stroked="f">
                <v:textbox>
                  <w:txbxContent>
                    <w:p w:rsidR="00AB2A6A" w:rsidRPr="00C1310C" w:rsidRDefault="00AB2A6A" w:rsidP="000A58C6">
                      <w:pPr>
                        <w:ind w:firstLine="0"/>
                      </w:pPr>
                      <w:r>
                        <w:t xml:space="preserve">Gestão de dados das reservas da agência de viagens </w:t>
                      </w:r>
                      <w:r w:rsidRPr="00F96F84">
                        <w:rPr>
                          <w:i/>
                        </w:rPr>
                        <w:t>Antunes &amp; Bastos, Lda.</w:t>
                      </w:r>
                    </w:p>
                    <w:p w:rsidR="00AB2A6A" w:rsidRPr="00C1310C" w:rsidRDefault="00AB2A6A" w:rsidP="00DE39CD">
                      <w:pPr>
                        <w:rPr>
                          <w:sz w:val="40"/>
                          <w:szCs w:val="40"/>
                        </w:rPr>
                      </w:pPr>
                      <w:r w:rsidRPr="00F96F84">
                        <w:rPr>
                          <w:i/>
                        </w:rPr>
                        <w:t>, Lda</w:t>
                      </w:r>
                      <w:r>
                        <w:rPr>
                          <w:i/>
                        </w:rPr>
                        <w:t>.</w:t>
                      </w:r>
                    </w:p>
                    <w:p w:rsidR="00AB2A6A" w:rsidRPr="00C1310C" w:rsidRDefault="00AB2A6A" w:rsidP="00DE39CD">
                      <w:r w:rsidRPr="00C1310C">
                        <w:t>&gt;&gt;</w:t>
                      </w:r>
                    </w:p>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r w:rsidRPr="00C1310C">
        <w:br w:type="page"/>
      </w:r>
    </w:p>
    <w:p w:rsidR="003E75F5" w:rsidRPr="00C1310C" w:rsidRDefault="003E75F5" w:rsidP="00DE39CD"/>
    <w:p w:rsidR="003E75F5" w:rsidRPr="00C1310C" w:rsidRDefault="003E75F5" w:rsidP="00DE39CD"/>
    <w:p w:rsidR="003E75F5" w:rsidRPr="00C1310C" w:rsidRDefault="003E75F5" w:rsidP="00DE39CD">
      <w:pPr>
        <w:pStyle w:val="Cabealho3"/>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903E19">
      <w:pPr>
        <w:pStyle w:val="Cabealho1"/>
      </w:pPr>
      <w:bookmarkStart w:id="0" w:name="_Toc466810608"/>
      <w:bookmarkStart w:id="1" w:name="_Toc468055282"/>
      <w:r w:rsidRPr="00C1310C">
        <w:lastRenderedPageBreak/>
        <w:t>Resumo</w:t>
      </w:r>
      <w:bookmarkEnd w:id="0"/>
      <w:bookmarkEnd w:id="1"/>
    </w:p>
    <w:p w:rsidR="006C5C1A" w:rsidRDefault="006C5C1A" w:rsidP="006C5C1A">
      <w:r>
        <w:t>O projeto realizado consiste na implementação de uma base de dados para a gestão de reservas de viagens de comboio nacionais e internacionais da agência de viagens Antunes &amp; Bastos, Lda. O projeto está divido em três etapas: modelo concetual, lógico e físico.</w:t>
      </w:r>
    </w:p>
    <w:p w:rsidR="006C5C1A" w:rsidRDefault="006C5C1A" w:rsidP="006C5C1A">
      <w:r>
        <w:t>A primeira etapa inclui a criação de um modelo de dados concetual. O primeiro passo na realização deste trabalho foi o levantamento dos requisitos a ter em conta, de acordo com as necessidades e intenções dos clientes para com a empresa, para a consequente definição de entidades, e os relacionamentos entre estas, para a sua inclusão no modelo conceptual. Note-se que, houve um processo de validação do modelo de dados segundo os requisitos e transações.</w:t>
      </w:r>
    </w:p>
    <w:p w:rsidR="006C5C1A" w:rsidRDefault="006C5C1A" w:rsidP="006C5C1A">
      <w:r>
        <w:t xml:space="preserve">Em seguida, a segunda etapa teve por base a conceção de um modelo lógico em sequência da derivação do modelo conceptual criado.  Além da derivação, validou-se o modelo de dados segundo regras de normalização e transações, como também se impôs regras de integridade. Adicionalmente, estimou-se o tamanho inicial da base de dados e consequente crescimento futuro. </w:t>
      </w:r>
    </w:p>
    <w:p w:rsidR="003E75F5" w:rsidRPr="006C5C1A" w:rsidRDefault="006C5C1A" w:rsidP="006C5C1A">
      <w:r>
        <w:t>Finalmente</w:t>
      </w:r>
      <w:r w:rsidRPr="006C5C1A">
        <w:t>, a fase final do projeto tem por base a criação de um modelo de dados</w:t>
      </w:r>
      <w:r>
        <w:t xml:space="preserve"> </w:t>
      </w:r>
      <w:r w:rsidRPr="006C5C1A">
        <w:t>físico, a partir do modelo lógico anteriormente descrito. O primeiro passo foi</w:t>
      </w:r>
      <w:r>
        <w:t xml:space="preserve"> </w:t>
      </w:r>
      <w:r w:rsidRPr="006C5C1A">
        <w:t>a tradução do modelo de dados lógico para um SGBD, e em seguida, a respetiva</w:t>
      </w:r>
      <w:r>
        <w:t xml:space="preserve"> </w:t>
      </w:r>
      <w:r w:rsidRPr="006C5C1A">
        <w:t>criação (modelo físico) e povoamento da b</w:t>
      </w:r>
      <w:r>
        <w:t>ase de dados em SQL (</w:t>
      </w:r>
      <w:r w:rsidRPr="006C5C1A">
        <w:rPr>
          <w:i/>
        </w:rPr>
        <w:t>Structured Query Language</w:t>
      </w:r>
      <w:r w:rsidRPr="006C5C1A">
        <w:t>). De forma análoga ao modelo lógico e concetual, analisaram-se</w:t>
      </w:r>
      <w:r>
        <w:t xml:space="preserve"> </w:t>
      </w:r>
      <w:r w:rsidRPr="006C5C1A">
        <w:t>transações, aqui traduzidas para a linguagem SQL. Em seguida, realizou uma</w:t>
      </w:r>
      <w:r>
        <w:t xml:space="preserve"> </w:t>
      </w:r>
      <w:r w:rsidRPr="006C5C1A">
        <w:t>nova estimativa do tamanho da base de dados, em termos de ocupação de espaço</w:t>
      </w:r>
      <w:r>
        <w:t xml:space="preserve"> </w:t>
      </w:r>
      <w:r w:rsidRPr="006C5C1A">
        <w:t>em disco, e por último definiram-se vistas de utilização e regras de acesso.</w:t>
      </w:r>
      <w:r w:rsidR="003E75F5" w:rsidRPr="006C5C1A">
        <w:t xml:space="preserve">  </w:t>
      </w:r>
    </w:p>
    <w:p w:rsidR="003E75F5" w:rsidRPr="006C5C1A" w:rsidRDefault="003E75F5" w:rsidP="006C5C1A">
      <w:pPr>
        <w:ind w:left="567" w:firstLine="0"/>
      </w:pPr>
    </w:p>
    <w:p w:rsidR="003E75F5" w:rsidRPr="00C1310C" w:rsidRDefault="003E75F5" w:rsidP="00DE39CD"/>
    <w:p w:rsidR="003E75F5" w:rsidRPr="00DE39CD" w:rsidRDefault="003E75F5" w:rsidP="00DE39CD">
      <w:pPr>
        <w:pStyle w:val="PargrafodaLista"/>
      </w:pPr>
      <w:r w:rsidRPr="00C1310C">
        <w:rPr>
          <w:b/>
          <w:bCs/>
        </w:rPr>
        <w:t xml:space="preserve">Área de Aplicação: </w:t>
      </w:r>
      <w:r w:rsidRPr="00C1310C">
        <w:t xml:space="preserve">Desenho e </w:t>
      </w:r>
      <w:r w:rsidR="003E06CC" w:rsidRPr="00C1310C">
        <w:t>arquitetura</w:t>
      </w:r>
      <w:r w:rsidRPr="00C1310C">
        <w:t xml:space="preserve"> </w:t>
      </w:r>
      <w:r w:rsidR="00DE39CD">
        <w:t>de Sistemas de Bases de Dados.</w:t>
      </w:r>
    </w:p>
    <w:p w:rsidR="003E75F5" w:rsidRPr="00C1310C" w:rsidRDefault="003E75F5" w:rsidP="00DE39CD">
      <w:r w:rsidRPr="00C1310C">
        <w:rPr>
          <w:b/>
          <w:bCs/>
        </w:rPr>
        <w:t xml:space="preserve">Palavras-Chave: </w:t>
      </w:r>
      <w:r w:rsidR="00DE39CD" w:rsidRPr="00E34615">
        <w:rPr>
          <w:sz w:val="20"/>
          <w:szCs w:val="20"/>
        </w:rPr>
        <w:t xml:space="preserve">Modelação Conceptual, Modelação Lógica, Modelação Física, Notação </w:t>
      </w:r>
      <w:r w:rsidR="00DE39CD" w:rsidRPr="00E34615">
        <w:rPr>
          <w:i/>
          <w:iCs/>
          <w:sz w:val="20"/>
          <w:szCs w:val="20"/>
        </w:rPr>
        <w:t>Chen</w:t>
      </w:r>
      <w:r w:rsidR="00DE39CD" w:rsidRPr="00E34615">
        <w:rPr>
          <w:sz w:val="20"/>
          <w:szCs w:val="20"/>
        </w:rPr>
        <w:t xml:space="preserve">, Diagramas ER, Normalização </w:t>
      </w:r>
      <w:r w:rsidRPr="00E34615">
        <w:rPr>
          <w:sz w:val="20"/>
          <w:szCs w:val="20"/>
        </w:rPr>
        <w:t>Bases de Dados Relacionais, Gestão de Índices</w:t>
      </w:r>
      <w:r w:rsidR="00E34615" w:rsidRPr="00E34615">
        <w:rPr>
          <w:sz w:val="20"/>
          <w:szCs w:val="20"/>
        </w:rPr>
        <w:t xml:space="preserve">, </w:t>
      </w:r>
      <w:r w:rsidR="00E34615" w:rsidRPr="00E34615">
        <w:rPr>
          <w:i/>
          <w:sz w:val="20"/>
          <w:szCs w:val="20"/>
        </w:rPr>
        <w:t>Structured Query Language</w:t>
      </w:r>
      <w:r w:rsidR="00E34615">
        <w:rPr>
          <w:sz w:val="20"/>
          <w:szCs w:val="20"/>
        </w:rPr>
        <w:t>.</w:t>
      </w:r>
    </w:p>
    <w:p w:rsidR="00B3044B" w:rsidRDefault="00B3044B" w:rsidP="00B3044B">
      <w:pPr>
        <w:pStyle w:val="Cabealho1"/>
      </w:pPr>
      <w:bookmarkStart w:id="2" w:name="_Toc468055283"/>
      <w:r>
        <w:lastRenderedPageBreak/>
        <w:t>Índice</w:t>
      </w:r>
      <w:bookmarkEnd w:id="2"/>
    </w:p>
    <w:p w:rsidR="000B19AD" w:rsidRPr="00DF2DA4" w:rsidRDefault="00B3044B">
      <w:pPr>
        <w:pStyle w:val="ndice1"/>
        <w:rPr>
          <w:rFonts w:ascii="Calibri" w:hAnsi="Calibri"/>
          <w:noProof/>
          <w:szCs w:val="22"/>
          <w:lang w:eastAsia="pt-PT"/>
        </w:rPr>
      </w:pPr>
      <w:r>
        <w:fldChar w:fldCharType="begin"/>
      </w:r>
      <w:r>
        <w:instrText xml:space="preserve"> TOC \o "1-3" \h \z \u </w:instrText>
      </w:r>
      <w:r>
        <w:fldChar w:fldCharType="separate"/>
      </w:r>
      <w:hyperlink w:anchor="_Toc468055282" w:history="1">
        <w:r w:rsidR="000B19AD" w:rsidRPr="00BA3979">
          <w:rPr>
            <w:rStyle w:val="Hiperligao"/>
            <w:noProof/>
          </w:rPr>
          <w:t>Resumo</w:t>
        </w:r>
        <w:r w:rsidR="000B19AD">
          <w:rPr>
            <w:noProof/>
            <w:webHidden/>
          </w:rPr>
          <w:tab/>
        </w:r>
        <w:r w:rsidR="000B19AD">
          <w:rPr>
            <w:noProof/>
            <w:webHidden/>
          </w:rPr>
          <w:fldChar w:fldCharType="begin"/>
        </w:r>
        <w:r w:rsidR="000B19AD">
          <w:rPr>
            <w:noProof/>
            <w:webHidden/>
          </w:rPr>
          <w:instrText xml:space="preserve"> PAGEREF _Toc468055282 \h </w:instrText>
        </w:r>
        <w:r w:rsidR="000B19AD">
          <w:rPr>
            <w:noProof/>
            <w:webHidden/>
          </w:rPr>
        </w:r>
        <w:r w:rsidR="000B19AD">
          <w:rPr>
            <w:noProof/>
            <w:webHidden/>
          </w:rPr>
          <w:fldChar w:fldCharType="separate"/>
        </w:r>
        <w:r w:rsidR="0014275B">
          <w:rPr>
            <w:noProof/>
            <w:webHidden/>
          </w:rPr>
          <w:t>i</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283" w:history="1">
        <w:r w:rsidR="000B19AD" w:rsidRPr="00BA3979">
          <w:rPr>
            <w:rStyle w:val="Hiperligao"/>
            <w:noProof/>
          </w:rPr>
          <w:t>Índice</w:t>
        </w:r>
        <w:r w:rsidR="000B19AD">
          <w:rPr>
            <w:noProof/>
            <w:webHidden/>
          </w:rPr>
          <w:tab/>
        </w:r>
        <w:r w:rsidR="000B19AD">
          <w:rPr>
            <w:noProof/>
            <w:webHidden/>
          </w:rPr>
          <w:fldChar w:fldCharType="begin"/>
        </w:r>
        <w:r w:rsidR="000B19AD">
          <w:rPr>
            <w:noProof/>
            <w:webHidden/>
          </w:rPr>
          <w:instrText xml:space="preserve"> PAGEREF _Toc468055283 \h </w:instrText>
        </w:r>
        <w:r w:rsidR="000B19AD">
          <w:rPr>
            <w:noProof/>
            <w:webHidden/>
          </w:rPr>
        </w:r>
        <w:r w:rsidR="000B19AD">
          <w:rPr>
            <w:noProof/>
            <w:webHidden/>
          </w:rPr>
          <w:fldChar w:fldCharType="separate"/>
        </w:r>
        <w:r w:rsidR="0014275B">
          <w:rPr>
            <w:noProof/>
            <w:webHidden/>
          </w:rPr>
          <w:t>ii</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84" w:history="1">
        <w:r w:rsidR="000B19AD" w:rsidRPr="00BA3979">
          <w:rPr>
            <w:rStyle w:val="Hiperligao"/>
            <w:noProof/>
          </w:rPr>
          <w:t>Índice de Figuras</w:t>
        </w:r>
        <w:r w:rsidR="000B19AD">
          <w:rPr>
            <w:noProof/>
            <w:webHidden/>
          </w:rPr>
          <w:tab/>
        </w:r>
        <w:r w:rsidR="000B19AD">
          <w:rPr>
            <w:noProof/>
            <w:webHidden/>
          </w:rPr>
          <w:fldChar w:fldCharType="begin"/>
        </w:r>
        <w:r w:rsidR="000B19AD">
          <w:rPr>
            <w:noProof/>
            <w:webHidden/>
          </w:rPr>
          <w:instrText xml:space="preserve"> PAGEREF _Toc468055284 \h </w:instrText>
        </w:r>
        <w:r w:rsidR="000B19AD">
          <w:rPr>
            <w:noProof/>
            <w:webHidden/>
          </w:rPr>
        </w:r>
        <w:r w:rsidR="000B19AD">
          <w:rPr>
            <w:noProof/>
            <w:webHidden/>
          </w:rPr>
          <w:fldChar w:fldCharType="separate"/>
        </w:r>
        <w:r w:rsidR="0014275B">
          <w:rPr>
            <w:noProof/>
            <w:webHidden/>
          </w:rPr>
          <w:t>v</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85" w:history="1">
        <w:r w:rsidR="000B19AD" w:rsidRPr="00BA3979">
          <w:rPr>
            <w:rStyle w:val="Hiperligao"/>
            <w:noProof/>
          </w:rPr>
          <w:t>Índice de Tabelas</w:t>
        </w:r>
        <w:r w:rsidR="000B19AD">
          <w:rPr>
            <w:noProof/>
            <w:webHidden/>
          </w:rPr>
          <w:tab/>
        </w:r>
        <w:r w:rsidR="000B19AD">
          <w:rPr>
            <w:noProof/>
            <w:webHidden/>
          </w:rPr>
          <w:fldChar w:fldCharType="begin"/>
        </w:r>
        <w:r w:rsidR="000B19AD">
          <w:rPr>
            <w:noProof/>
            <w:webHidden/>
          </w:rPr>
          <w:instrText xml:space="preserve"> PAGEREF _Toc468055285 \h </w:instrText>
        </w:r>
        <w:r w:rsidR="000B19AD">
          <w:rPr>
            <w:noProof/>
            <w:webHidden/>
          </w:rPr>
        </w:r>
        <w:r w:rsidR="000B19AD">
          <w:rPr>
            <w:noProof/>
            <w:webHidden/>
          </w:rPr>
          <w:fldChar w:fldCharType="separate"/>
        </w:r>
        <w:r w:rsidR="0014275B">
          <w:rPr>
            <w:noProof/>
            <w:webHidden/>
          </w:rPr>
          <w:t>vi</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286" w:history="1">
        <w:r w:rsidR="000B19AD" w:rsidRPr="00BA3979">
          <w:rPr>
            <w:rStyle w:val="Hiperligao"/>
            <w:noProof/>
          </w:rPr>
          <w:t>1. Introdução</w:t>
        </w:r>
        <w:r w:rsidR="000B19AD">
          <w:rPr>
            <w:noProof/>
            <w:webHidden/>
          </w:rPr>
          <w:tab/>
        </w:r>
        <w:r w:rsidR="000B19AD">
          <w:rPr>
            <w:noProof/>
            <w:webHidden/>
          </w:rPr>
          <w:fldChar w:fldCharType="begin"/>
        </w:r>
        <w:r w:rsidR="000B19AD">
          <w:rPr>
            <w:noProof/>
            <w:webHidden/>
          </w:rPr>
          <w:instrText xml:space="preserve"> PAGEREF _Toc468055286 \h </w:instrText>
        </w:r>
        <w:r w:rsidR="000B19AD">
          <w:rPr>
            <w:noProof/>
            <w:webHidden/>
          </w:rPr>
        </w:r>
        <w:r w:rsidR="000B19AD">
          <w:rPr>
            <w:noProof/>
            <w:webHidden/>
          </w:rPr>
          <w:fldChar w:fldCharType="separate"/>
        </w:r>
        <w:r w:rsidR="0014275B">
          <w:rPr>
            <w:noProof/>
            <w:webHidden/>
          </w:rPr>
          <w:t>7</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87" w:history="1">
        <w:r w:rsidR="000B19AD" w:rsidRPr="00BA3979">
          <w:rPr>
            <w:rStyle w:val="Hiperligao"/>
            <w:noProof/>
          </w:rPr>
          <w:t>1.1. Contextualização</w:t>
        </w:r>
        <w:r w:rsidR="000B19AD">
          <w:rPr>
            <w:noProof/>
            <w:webHidden/>
          </w:rPr>
          <w:tab/>
        </w:r>
        <w:r w:rsidR="000B19AD">
          <w:rPr>
            <w:noProof/>
            <w:webHidden/>
          </w:rPr>
          <w:fldChar w:fldCharType="begin"/>
        </w:r>
        <w:r w:rsidR="000B19AD">
          <w:rPr>
            <w:noProof/>
            <w:webHidden/>
          </w:rPr>
          <w:instrText xml:space="preserve"> PAGEREF _Toc468055287 \h </w:instrText>
        </w:r>
        <w:r w:rsidR="000B19AD">
          <w:rPr>
            <w:noProof/>
            <w:webHidden/>
          </w:rPr>
        </w:r>
        <w:r w:rsidR="000B19AD">
          <w:rPr>
            <w:noProof/>
            <w:webHidden/>
          </w:rPr>
          <w:fldChar w:fldCharType="separate"/>
        </w:r>
        <w:r w:rsidR="0014275B">
          <w:rPr>
            <w:noProof/>
            <w:webHidden/>
          </w:rPr>
          <w:t>7</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88" w:history="1">
        <w:r w:rsidR="000B19AD" w:rsidRPr="00BA3979">
          <w:rPr>
            <w:rStyle w:val="Hiperligao"/>
            <w:noProof/>
          </w:rPr>
          <w:t>1.2. Apresentação do Caso de Estudo</w:t>
        </w:r>
        <w:r w:rsidR="000B19AD">
          <w:rPr>
            <w:noProof/>
            <w:webHidden/>
          </w:rPr>
          <w:tab/>
        </w:r>
        <w:r w:rsidR="000B19AD">
          <w:rPr>
            <w:noProof/>
            <w:webHidden/>
          </w:rPr>
          <w:fldChar w:fldCharType="begin"/>
        </w:r>
        <w:r w:rsidR="000B19AD">
          <w:rPr>
            <w:noProof/>
            <w:webHidden/>
          </w:rPr>
          <w:instrText xml:space="preserve"> PAGEREF _Toc468055288 \h </w:instrText>
        </w:r>
        <w:r w:rsidR="000B19AD">
          <w:rPr>
            <w:noProof/>
            <w:webHidden/>
          </w:rPr>
        </w:r>
        <w:r w:rsidR="000B19AD">
          <w:rPr>
            <w:noProof/>
            <w:webHidden/>
          </w:rPr>
          <w:fldChar w:fldCharType="separate"/>
        </w:r>
        <w:r w:rsidR="0014275B">
          <w:rPr>
            <w:noProof/>
            <w:webHidden/>
          </w:rPr>
          <w:t>8</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89" w:history="1">
        <w:r w:rsidR="000B19AD" w:rsidRPr="00BA3979">
          <w:rPr>
            <w:rStyle w:val="Hiperligao"/>
            <w:noProof/>
          </w:rPr>
          <w:t>1.3. Motivação</w:t>
        </w:r>
        <w:r w:rsidR="000B19AD">
          <w:rPr>
            <w:noProof/>
            <w:webHidden/>
          </w:rPr>
          <w:tab/>
        </w:r>
        <w:r w:rsidR="000B19AD">
          <w:rPr>
            <w:noProof/>
            <w:webHidden/>
          </w:rPr>
          <w:fldChar w:fldCharType="begin"/>
        </w:r>
        <w:r w:rsidR="000B19AD">
          <w:rPr>
            <w:noProof/>
            <w:webHidden/>
          </w:rPr>
          <w:instrText xml:space="preserve"> PAGEREF _Toc468055289 \h </w:instrText>
        </w:r>
        <w:r w:rsidR="000B19AD">
          <w:rPr>
            <w:noProof/>
            <w:webHidden/>
          </w:rPr>
        </w:r>
        <w:r w:rsidR="000B19AD">
          <w:rPr>
            <w:noProof/>
            <w:webHidden/>
          </w:rPr>
          <w:fldChar w:fldCharType="separate"/>
        </w:r>
        <w:r w:rsidR="0014275B">
          <w:rPr>
            <w:noProof/>
            <w:webHidden/>
          </w:rPr>
          <w:t>9</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90" w:history="1">
        <w:r w:rsidR="000B19AD" w:rsidRPr="00BA3979">
          <w:rPr>
            <w:rStyle w:val="Hiperligao"/>
            <w:noProof/>
          </w:rPr>
          <w:t>1.4. Objetivos</w:t>
        </w:r>
        <w:r w:rsidR="000B19AD">
          <w:rPr>
            <w:noProof/>
            <w:webHidden/>
          </w:rPr>
          <w:tab/>
        </w:r>
        <w:r w:rsidR="000B19AD">
          <w:rPr>
            <w:noProof/>
            <w:webHidden/>
          </w:rPr>
          <w:fldChar w:fldCharType="begin"/>
        </w:r>
        <w:r w:rsidR="000B19AD">
          <w:rPr>
            <w:noProof/>
            <w:webHidden/>
          </w:rPr>
          <w:instrText xml:space="preserve"> PAGEREF _Toc468055290 \h </w:instrText>
        </w:r>
        <w:r w:rsidR="000B19AD">
          <w:rPr>
            <w:noProof/>
            <w:webHidden/>
          </w:rPr>
        </w:r>
        <w:r w:rsidR="000B19AD">
          <w:rPr>
            <w:noProof/>
            <w:webHidden/>
          </w:rPr>
          <w:fldChar w:fldCharType="separate"/>
        </w:r>
        <w:r w:rsidR="0014275B">
          <w:rPr>
            <w:noProof/>
            <w:webHidden/>
          </w:rPr>
          <w:t>10</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91" w:history="1">
        <w:r w:rsidR="000B19AD" w:rsidRPr="00BA3979">
          <w:rPr>
            <w:rStyle w:val="Hiperligao"/>
            <w:noProof/>
          </w:rPr>
          <w:t>1.5. Estrutura do Relatório</w:t>
        </w:r>
        <w:r w:rsidR="000B19AD">
          <w:rPr>
            <w:noProof/>
            <w:webHidden/>
          </w:rPr>
          <w:tab/>
        </w:r>
        <w:r w:rsidR="000B19AD">
          <w:rPr>
            <w:noProof/>
            <w:webHidden/>
          </w:rPr>
          <w:fldChar w:fldCharType="begin"/>
        </w:r>
        <w:r w:rsidR="000B19AD">
          <w:rPr>
            <w:noProof/>
            <w:webHidden/>
          </w:rPr>
          <w:instrText xml:space="preserve"> PAGEREF _Toc468055291 \h </w:instrText>
        </w:r>
        <w:r w:rsidR="000B19AD">
          <w:rPr>
            <w:noProof/>
            <w:webHidden/>
          </w:rPr>
        </w:r>
        <w:r w:rsidR="000B19AD">
          <w:rPr>
            <w:noProof/>
            <w:webHidden/>
          </w:rPr>
          <w:fldChar w:fldCharType="separate"/>
        </w:r>
        <w:r w:rsidR="0014275B">
          <w:rPr>
            <w:noProof/>
            <w:webHidden/>
          </w:rPr>
          <w:t>10</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292" w:history="1">
        <w:r w:rsidR="000B19AD" w:rsidRPr="00BA3979">
          <w:rPr>
            <w:rStyle w:val="Hiperligao"/>
            <w:noProof/>
          </w:rPr>
          <w:t>2. Modelo Concetual</w:t>
        </w:r>
        <w:r w:rsidR="000B19AD">
          <w:rPr>
            <w:noProof/>
            <w:webHidden/>
          </w:rPr>
          <w:tab/>
        </w:r>
        <w:r w:rsidR="000B19AD">
          <w:rPr>
            <w:noProof/>
            <w:webHidden/>
          </w:rPr>
          <w:fldChar w:fldCharType="begin"/>
        </w:r>
        <w:r w:rsidR="000B19AD">
          <w:rPr>
            <w:noProof/>
            <w:webHidden/>
          </w:rPr>
          <w:instrText xml:space="preserve"> PAGEREF _Toc468055292 \h </w:instrText>
        </w:r>
        <w:r w:rsidR="000B19AD">
          <w:rPr>
            <w:noProof/>
            <w:webHidden/>
          </w:rPr>
        </w:r>
        <w:r w:rsidR="000B19AD">
          <w:rPr>
            <w:noProof/>
            <w:webHidden/>
          </w:rPr>
          <w:fldChar w:fldCharType="separate"/>
        </w:r>
        <w:r w:rsidR="0014275B">
          <w:rPr>
            <w:noProof/>
            <w:webHidden/>
          </w:rPr>
          <w:t>11</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93" w:history="1">
        <w:r w:rsidR="000B19AD" w:rsidRPr="00BA3979">
          <w:rPr>
            <w:rStyle w:val="Hiperligao"/>
            <w:noProof/>
          </w:rPr>
          <w:t>2.1. Levantamento de Requisitos</w:t>
        </w:r>
        <w:r w:rsidR="000B19AD">
          <w:rPr>
            <w:noProof/>
            <w:webHidden/>
          </w:rPr>
          <w:tab/>
        </w:r>
        <w:r w:rsidR="000B19AD">
          <w:rPr>
            <w:noProof/>
            <w:webHidden/>
          </w:rPr>
          <w:fldChar w:fldCharType="begin"/>
        </w:r>
        <w:r w:rsidR="000B19AD">
          <w:rPr>
            <w:noProof/>
            <w:webHidden/>
          </w:rPr>
          <w:instrText xml:space="preserve"> PAGEREF _Toc468055293 \h </w:instrText>
        </w:r>
        <w:r w:rsidR="000B19AD">
          <w:rPr>
            <w:noProof/>
            <w:webHidden/>
          </w:rPr>
        </w:r>
        <w:r w:rsidR="000B19AD">
          <w:rPr>
            <w:noProof/>
            <w:webHidden/>
          </w:rPr>
          <w:fldChar w:fldCharType="separate"/>
        </w:r>
        <w:r w:rsidR="0014275B">
          <w:rPr>
            <w:noProof/>
            <w:webHidden/>
          </w:rPr>
          <w:t>11</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94" w:history="1">
        <w:r w:rsidR="000B19AD" w:rsidRPr="00BA3979">
          <w:rPr>
            <w:rStyle w:val="Hiperligao"/>
            <w:noProof/>
          </w:rPr>
          <w:t>2.2. Identificação de Entidades</w:t>
        </w:r>
        <w:r w:rsidR="000B19AD">
          <w:rPr>
            <w:noProof/>
            <w:webHidden/>
          </w:rPr>
          <w:tab/>
        </w:r>
        <w:r w:rsidR="000B19AD">
          <w:rPr>
            <w:noProof/>
            <w:webHidden/>
          </w:rPr>
          <w:fldChar w:fldCharType="begin"/>
        </w:r>
        <w:r w:rsidR="000B19AD">
          <w:rPr>
            <w:noProof/>
            <w:webHidden/>
          </w:rPr>
          <w:instrText xml:space="preserve"> PAGEREF _Toc468055294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370496">
      <w:pPr>
        <w:pStyle w:val="ndice3"/>
        <w:tabs>
          <w:tab w:val="left" w:pos="2244"/>
        </w:tabs>
        <w:rPr>
          <w:rFonts w:ascii="Calibri" w:hAnsi="Calibri"/>
          <w:noProof/>
          <w:szCs w:val="22"/>
          <w:lang w:eastAsia="pt-PT"/>
        </w:rPr>
      </w:pPr>
      <w:hyperlink w:anchor="_Toc468055295" w:history="1">
        <w:r w:rsidR="000B19AD" w:rsidRPr="00BA3979">
          <w:rPr>
            <w:rStyle w:val="Hiperligao"/>
            <w:noProof/>
          </w:rPr>
          <w:t>2.2.1.</w:t>
        </w:r>
        <w:r w:rsidR="000B19AD" w:rsidRPr="00DF2DA4">
          <w:rPr>
            <w:rFonts w:ascii="Calibri" w:hAnsi="Calibri"/>
            <w:noProof/>
            <w:szCs w:val="22"/>
            <w:lang w:eastAsia="pt-PT"/>
          </w:rPr>
          <w:tab/>
        </w:r>
        <w:r w:rsidR="000B19AD" w:rsidRPr="00BA3979">
          <w:rPr>
            <w:rStyle w:val="Hiperligao"/>
            <w:noProof/>
          </w:rPr>
          <w:t>Comboio</w:t>
        </w:r>
        <w:r w:rsidR="000B19AD">
          <w:rPr>
            <w:noProof/>
            <w:webHidden/>
          </w:rPr>
          <w:tab/>
        </w:r>
        <w:r w:rsidR="000B19AD">
          <w:rPr>
            <w:noProof/>
            <w:webHidden/>
          </w:rPr>
          <w:fldChar w:fldCharType="begin"/>
        </w:r>
        <w:r w:rsidR="000B19AD">
          <w:rPr>
            <w:noProof/>
            <w:webHidden/>
          </w:rPr>
          <w:instrText xml:space="preserve"> PAGEREF _Toc468055295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370496">
      <w:pPr>
        <w:pStyle w:val="ndice3"/>
        <w:tabs>
          <w:tab w:val="left" w:pos="2244"/>
        </w:tabs>
        <w:rPr>
          <w:rFonts w:ascii="Calibri" w:hAnsi="Calibri"/>
          <w:noProof/>
          <w:szCs w:val="22"/>
          <w:lang w:eastAsia="pt-PT"/>
        </w:rPr>
      </w:pPr>
      <w:hyperlink w:anchor="_Toc468055296" w:history="1">
        <w:r w:rsidR="000B19AD" w:rsidRPr="00BA3979">
          <w:rPr>
            <w:rStyle w:val="Hiperligao"/>
            <w:noProof/>
          </w:rPr>
          <w:t>2.2.2.</w:t>
        </w:r>
        <w:r w:rsidR="000B19AD" w:rsidRPr="00DF2DA4">
          <w:rPr>
            <w:rFonts w:ascii="Calibri" w:hAnsi="Calibri"/>
            <w:noProof/>
            <w:szCs w:val="22"/>
            <w:lang w:eastAsia="pt-PT"/>
          </w:rPr>
          <w:tab/>
        </w:r>
        <w:r w:rsidR="000B19AD" w:rsidRPr="00BA3979">
          <w:rPr>
            <w:rStyle w:val="Hiperligao"/>
            <w:noProof/>
          </w:rPr>
          <w:t>Percurso e Itinerário</w:t>
        </w:r>
        <w:r w:rsidR="000B19AD">
          <w:rPr>
            <w:noProof/>
            <w:webHidden/>
          </w:rPr>
          <w:tab/>
        </w:r>
        <w:r w:rsidR="000B19AD">
          <w:rPr>
            <w:noProof/>
            <w:webHidden/>
          </w:rPr>
          <w:fldChar w:fldCharType="begin"/>
        </w:r>
        <w:r w:rsidR="000B19AD">
          <w:rPr>
            <w:noProof/>
            <w:webHidden/>
          </w:rPr>
          <w:instrText xml:space="preserve"> PAGEREF _Toc468055296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370496">
      <w:pPr>
        <w:pStyle w:val="ndice3"/>
        <w:tabs>
          <w:tab w:val="left" w:pos="2244"/>
        </w:tabs>
        <w:rPr>
          <w:rFonts w:ascii="Calibri" w:hAnsi="Calibri"/>
          <w:noProof/>
          <w:szCs w:val="22"/>
          <w:lang w:eastAsia="pt-PT"/>
        </w:rPr>
      </w:pPr>
      <w:hyperlink w:anchor="_Toc468055297" w:history="1">
        <w:r w:rsidR="000B19AD" w:rsidRPr="00BA3979">
          <w:rPr>
            <w:rStyle w:val="Hiperligao"/>
            <w:noProof/>
          </w:rPr>
          <w:t>2.2.3.</w:t>
        </w:r>
        <w:r w:rsidR="000B19AD" w:rsidRPr="00DF2DA4">
          <w:rPr>
            <w:rFonts w:ascii="Calibri" w:hAnsi="Calibri"/>
            <w:noProof/>
            <w:szCs w:val="22"/>
            <w:lang w:eastAsia="pt-PT"/>
          </w:rPr>
          <w:tab/>
        </w:r>
        <w:r w:rsidR="000B19AD" w:rsidRPr="00BA3979">
          <w:rPr>
            <w:rStyle w:val="Hiperligao"/>
            <w:noProof/>
          </w:rPr>
          <w:t>Cliente</w:t>
        </w:r>
        <w:r w:rsidR="000B19AD">
          <w:rPr>
            <w:noProof/>
            <w:webHidden/>
          </w:rPr>
          <w:tab/>
        </w:r>
        <w:r w:rsidR="000B19AD">
          <w:rPr>
            <w:noProof/>
            <w:webHidden/>
          </w:rPr>
          <w:fldChar w:fldCharType="begin"/>
        </w:r>
        <w:r w:rsidR="000B19AD">
          <w:rPr>
            <w:noProof/>
            <w:webHidden/>
          </w:rPr>
          <w:instrText xml:space="preserve"> PAGEREF _Toc468055297 \h </w:instrText>
        </w:r>
        <w:r w:rsidR="000B19AD">
          <w:rPr>
            <w:noProof/>
            <w:webHidden/>
          </w:rPr>
        </w:r>
        <w:r w:rsidR="000B19AD">
          <w:rPr>
            <w:noProof/>
            <w:webHidden/>
          </w:rPr>
          <w:fldChar w:fldCharType="separate"/>
        </w:r>
        <w:r w:rsidR="0014275B">
          <w:rPr>
            <w:noProof/>
            <w:webHidden/>
          </w:rPr>
          <w:t>14</w:t>
        </w:r>
        <w:r w:rsidR="000B19AD">
          <w:rPr>
            <w:noProof/>
            <w:webHidden/>
          </w:rPr>
          <w:fldChar w:fldCharType="end"/>
        </w:r>
      </w:hyperlink>
    </w:p>
    <w:p w:rsidR="000B19AD" w:rsidRPr="00DF2DA4" w:rsidRDefault="00370496">
      <w:pPr>
        <w:pStyle w:val="ndice3"/>
        <w:tabs>
          <w:tab w:val="left" w:pos="2244"/>
        </w:tabs>
        <w:rPr>
          <w:rFonts w:ascii="Calibri" w:hAnsi="Calibri"/>
          <w:noProof/>
          <w:szCs w:val="22"/>
          <w:lang w:eastAsia="pt-PT"/>
        </w:rPr>
      </w:pPr>
      <w:hyperlink w:anchor="_Toc468055298" w:history="1">
        <w:r w:rsidR="000B19AD" w:rsidRPr="00BA3979">
          <w:rPr>
            <w:rStyle w:val="Hiperligao"/>
            <w:noProof/>
          </w:rPr>
          <w:t>2.2.4.</w:t>
        </w:r>
        <w:r w:rsidR="000B19AD" w:rsidRPr="00DF2DA4">
          <w:rPr>
            <w:rFonts w:ascii="Calibri" w:hAnsi="Calibri"/>
            <w:noProof/>
            <w:szCs w:val="22"/>
            <w:lang w:eastAsia="pt-PT"/>
          </w:rPr>
          <w:tab/>
        </w:r>
        <w:r w:rsidR="000B19AD" w:rsidRPr="00BA3979">
          <w:rPr>
            <w:rStyle w:val="Hiperligao"/>
            <w:noProof/>
          </w:rPr>
          <w:t>Reserva</w:t>
        </w:r>
        <w:r w:rsidR="000B19AD">
          <w:rPr>
            <w:noProof/>
            <w:webHidden/>
          </w:rPr>
          <w:tab/>
        </w:r>
        <w:r w:rsidR="000B19AD">
          <w:rPr>
            <w:noProof/>
            <w:webHidden/>
          </w:rPr>
          <w:fldChar w:fldCharType="begin"/>
        </w:r>
        <w:r w:rsidR="000B19AD">
          <w:rPr>
            <w:noProof/>
            <w:webHidden/>
          </w:rPr>
          <w:instrText xml:space="preserve"> PAGEREF _Toc468055298 \h </w:instrText>
        </w:r>
        <w:r w:rsidR="000B19AD">
          <w:rPr>
            <w:noProof/>
            <w:webHidden/>
          </w:rPr>
        </w:r>
        <w:r w:rsidR="000B19AD">
          <w:rPr>
            <w:noProof/>
            <w:webHidden/>
          </w:rPr>
          <w:fldChar w:fldCharType="separate"/>
        </w:r>
        <w:r w:rsidR="0014275B">
          <w:rPr>
            <w:noProof/>
            <w:webHidden/>
          </w:rPr>
          <w:t>14</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299" w:history="1">
        <w:r w:rsidR="000B19AD" w:rsidRPr="00BA3979">
          <w:rPr>
            <w:rStyle w:val="Hiperligao"/>
            <w:noProof/>
          </w:rPr>
          <w:t>2.3. Identificação de Relacionamentos</w:t>
        </w:r>
        <w:r w:rsidR="000B19AD">
          <w:rPr>
            <w:noProof/>
            <w:webHidden/>
          </w:rPr>
          <w:tab/>
        </w:r>
        <w:r w:rsidR="000B19AD">
          <w:rPr>
            <w:noProof/>
            <w:webHidden/>
          </w:rPr>
          <w:fldChar w:fldCharType="begin"/>
        </w:r>
        <w:r w:rsidR="000B19AD">
          <w:rPr>
            <w:noProof/>
            <w:webHidden/>
          </w:rPr>
          <w:instrText xml:space="preserve"> PAGEREF _Toc468055299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00" w:history="1">
        <w:r w:rsidR="000B19AD" w:rsidRPr="00BA3979">
          <w:rPr>
            <w:rStyle w:val="Hiperligao"/>
            <w:noProof/>
          </w:rPr>
          <w:t>2.3.1 Cliente – Reserva</w:t>
        </w:r>
        <w:r w:rsidR="000B19AD">
          <w:rPr>
            <w:noProof/>
            <w:webHidden/>
          </w:rPr>
          <w:tab/>
        </w:r>
        <w:r w:rsidR="000B19AD">
          <w:rPr>
            <w:noProof/>
            <w:webHidden/>
          </w:rPr>
          <w:fldChar w:fldCharType="begin"/>
        </w:r>
        <w:r w:rsidR="000B19AD">
          <w:rPr>
            <w:noProof/>
            <w:webHidden/>
          </w:rPr>
          <w:instrText xml:space="preserve"> PAGEREF _Toc468055300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01" w:history="1">
        <w:r w:rsidR="000B19AD" w:rsidRPr="00BA3979">
          <w:rPr>
            <w:rStyle w:val="Hiperligao"/>
            <w:noProof/>
          </w:rPr>
          <w:t>2.3.2 Reserva – Itinerário</w:t>
        </w:r>
        <w:r w:rsidR="000B19AD">
          <w:rPr>
            <w:noProof/>
            <w:webHidden/>
          </w:rPr>
          <w:tab/>
        </w:r>
        <w:r w:rsidR="000B19AD">
          <w:rPr>
            <w:noProof/>
            <w:webHidden/>
          </w:rPr>
          <w:fldChar w:fldCharType="begin"/>
        </w:r>
        <w:r w:rsidR="000B19AD">
          <w:rPr>
            <w:noProof/>
            <w:webHidden/>
          </w:rPr>
          <w:instrText xml:space="preserve"> PAGEREF _Toc468055301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02" w:history="1">
        <w:r w:rsidR="000B19AD" w:rsidRPr="00BA3979">
          <w:rPr>
            <w:rStyle w:val="Hiperligao"/>
            <w:noProof/>
          </w:rPr>
          <w:t>2.3.3 Comboio – Percurso</w:t>
        </w:r>
        <w:r w:rsidR="000B19AD">
          <w:rPr>
            <w:noProof/>
            <w:webHidden/>
          </w:rPr>
          <w:tab/>
        </w:r>
        <w:r w:rsidR="000B19AD">
          <w:rPr>
            <w:noProof/>
            <w:webHidden/>
          </w:rPr>
          <w:fldChar w:fldCharType="begin"/>
        </w:r>
        <w:r w:rsidR="000B19AD">
          <w:rPr>
            <w:noProof/>
            <w:webHidden/>
          </w:rPr>
          <w:instrText xml:space="preserve"> PAGEREF _Toc468055302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03" w:history="1">
        <w:r w:rsidR="000B19AD" w:rsidRPr="00BA3979">
          <w:rPr>
            <w:rStyle w:val="Hiperligao"/>
            <w:noProof/>
          </w:rPr>
          <w:t>2.3.4 Percurso - Itinerário</w:t>
        </w:r>
        <w:r w:rsidR="000B19AD">
          <w:rPr>
            <w:noProof/>
            <w:webHidden/>
          </w:rPr>
          <w:tab/>
        </w:r>
        <w:r w:rsidR="000B19AD">
          <w:rPr>
            <w:noProof/>
            <w:webHidden/>
          </w:rPr>
          <w:fldChar w:fldCharType="begin"/>
        </w:r>
        <w:r w:rsidR="000B19AD">
          <w:rPr>
            <w:noProof/>
            <w:webHidden/>
          </w:rPr>
          <w:instrText xml:space="preserve"> PAGEREF _Toc468055303 \h </w:instrText>
        </w:r>
        <w:r w:rsidR="000B19AD">
          <w:rPr>
            <w:noProof/>
            <w:webHidden/>
          </w:rPr>
        </w:r>
        <w:r w:rsidR="000B19AD">
          <w:rPr>
            <w:noProof/>
            <w:webHidden/>
          </w:rPr>
          <w:fldChar w:fldCharType="separate"/>
        </w:r>
        <w:r w:rsidR="0014275B">
          <w:rPr>
            <w:noProof/>
            <w:webHidden/>
          </w:rPr>
          <w:t>16</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04" w:history="1">
        <w:r w:rsidR="000B19AD" w:rsidRPr="00BA3979">
          <w:rPr>
            <w:rStyle w:val="Hiperligao"/>
            <w:noProof/>
          </w:rPr>
          <w:t>2.4. Identificação de Atributos</w:t>
        </w:r>
        <w:r w:rsidR="000B19AD">
          <w:rPr>
            <w:noProof/>
            <w:webHidden/>
          </w:rPr>
          <w:tab/>
        </w:r>
        <w:r w:rsidR="000B19AD">
          <w:rPr>
            <w:noProof/>
            <w:webHidden/>
          </w:rPr>
          <w:fldChar w:fldCharType="begin"/>
        </w:r>
        <w:r w:rsidR="000B19AD">
          <w:rPr>
            <w:noProof/>
            <w:webHidden/>
          </w:rPr>
          <w:instrText xml:space="preserve"> PAGEREF _Toc468055304 \h </w:instrText>
        </w:r>
        <w:r w:rsidR="000B19AD">
          <w:rPr>
            <w:noProof/>
            <w:webHidden/>
          </w:rPr>
        </w:r>
        <w:r w:rsidR="000B19AD">
          <w:rPr>
            <w:noProof/>
            <w:webHidden/>
          </w:rPr>
          <w:fldChar w:fldCharType="separate"/>
        </w:r>
        <w:r w:rsidR="0014275B">
          <w:rPr>
            <w:noProof/>
            <w:webHidden/>
          </w:rPr>
          <w:t>16</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05" w:history="1">
        <w:r w:rsidR="000B19AD" w:rsidRPr="00BA3979">
          <w:rPr>
            <w:rStyle w:val="Hiperligao"/>
            <w:noProof/>
          </w:rPr>
          <w:t>2.4.1 Atributos de Cliente</w:t>
        </w:r>
        <w:r w:rsidR="000B19AD">
          <w:rPr>
            <w:noProof/>
            <w:webHidden/>
          </w:rPr>
          <w:tab/>
        </w:r>
        <w:r w:rsidR="000B19AD">
          <w:rPr>
            <w:noProof/>
            <w:webHidden/>
          </w:rPr>
          <w:fldChar w:fldCharType="begin"/>
        </w:r>
        <w:r w:rsidR="000B19AD">
          <w:rPr>
            <w:noProof/>
            <w:webHidden/>
          </w:rPr>
          <w:instrText xml:space="preserve"> PAGEREF _Toc468055305 \h </w:instrText>
        </w:r>
        <w:r w:rsidR="000B19AD">
          <w:rPr>
            <w:noProof/>
            <w:webHidden/>
          </w:rPr>
        </w:r>
        <w:r w:rsidR="000B19AD">
          <w:rPr>
            <w:noProof/>
            <w:webHidden/>
          </w:rPr>
          <w:fldChar w:fldCharType="separate"/>
        </w:r>
        <w:r w:rsidR="0014275B">
          <w:rPr>
            <w:noProof/>
            <w:webHidden/>
          </w:rPr>
          <w:t>17</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06" w:history="1">
        <w:r w:rsidR="000B19AD" w:rsidRPr="00BA3979">
          <w:rPr>
            <w:rStyle w:val="Hiperligao"/>
            <w:noProof/>
          </w:rPr>
          <w:t>2.4.2 Atributos de Reserva</w:t>
        </w:r>
        <w:r w:rsidR="000B19AD">
          <w:rPr>
            <w:noProof/>
            <w:webHidden/>
          </w:rPr>
          <w:tab/>
        </w:r>
        <w:r w:rsidR="000B19AD">
          <w:rPr>
            <w:noProof/>
            <w:webHidden/>
          </w:rPr>
          <w:fldChar w:fldCharType="begin"/>
        </w:r>
        <w:r w:rsidR="000B19AD">
          <w:rPr>
            <w:noProof/>
            <w:webHidden/>
          </w:rPr>
          <w:instrText xml:space="preserve"> PAGEREF _Toc468055306 \h </w:instrText>
        </w:r>
        <w:r w:rsidR="000B19AD">
          <w:rPr>
            <w:noProof/>
            <w:webHidden/>
          </w:rPr>
        </w:r>
        <w:r w:rsidR="000B19AD">
          <w:rPr>
            <w:noProof/>
            <w:webHidden/>
          </w:rPr>
          <w:fldChar w:fldCharType="separate"/>
        </w:r>
        <w:r w:rsidR="0014275B">
          <w:rPr>
            <w:noProof/>
            <w:webHidden/>
          </w:rPr>
          <w:t>18</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07" w:history="1">
        <w:r w:rsidR="000B19AD" w:rsidRPr="00BA3979">
          <w:rPr>
            <w:rStyle w:val="Hiperligao"/>
            <w:noProof/>
          </w:rPr>
          <w:t>2.4.3 Atributos de Comboio</w:t>
        </w:r>
        <w:r w:rsidR="000B19AD">
          <w:rPr>
            <w:noProof/>
            <w:webHidden/>
          </w:rPr>
          <w:tab/>
        </w:r>
        <w:r w:rsidR="000B19AD">
          <w:rPr>
            <w:noProof/>
            <w:webHidden/>
          </w:rPr>
          <w:fldChar w:fldCharType="begin"/>
        </w:r>
        <w:r w:rsidR="000B19AD">
          <w:rPr>
            <w:noProof/>
            <w:webHidden/>
          </w:rPr>
          <w:instrText xml:space="preserve"> PAGEREF _Toc468055307 \h </w:instrText>
        </w:r>
        <w:r w:rsidR="000B19AD">
          <w:rPr>
            <w:noProof/>
            <w:webHidden/>
          </w:rPr>
        </w:r>
        <w:r w:rsidR="000B19AD">
          <w:rPr>
            <w:noProof/>
            <w:webHidden/>
          </w:rPr>
          <w:fldChar w:fldCharType="separate"/>
        </w:r>
        <w:r w:rsidR="0014275B">
          <w:rPr>
            <w:noProof/>
            <w:webHidden/>
          </w:rPr>
          <w:t>19</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08" w:history="1">
        <w:r w:rsidR="000B19AD" w:rsidRPr="00BA3979">
          <w:rPr>
            <w:rStyle w:val="Hiperligao"/>
            <w:noProof/>
          </w:rPr>
          <w:t>2.4.4 Atributos de Percurso</w:t>
        </w:r>
        <w:r w:rsidR="000B19AD">
          <w:rPr>
            <w:noProof/>
            <w:webHidden/>
          </w:rPr>
          <w:tab/>
        </w:r>
        <w:r w:rsidR="000B19AD">
          <w:rPr>
            <w:noProof/>
            <w:webHidden/>
          </w:rPr>
          <w:fldChar w:fldCharType="begin"/>
        </w:r>
        <w:r w:rsidR="000B19AD">
          <w:rPr>
            <w:noProof/>
            <w:webHidden/>
          </w:rPr>
          <w:instrText xml:space="preserve"> PAGEREF _Toc468055308 \h </w:instrText>
        </w:r>
        <w:r w:rsidR="000B19AD">
          <w:rPr>
            <w:noProof/>
            <w:webHidden/>
          </w:rPr>
        </w:r>
        <w:r w:rsidR="000B19AD">
          <w:rPr>
            <w:noProof/>
            <w:webHidden/>
          </w:rPr>
          <w:fldChar w:fldCharType="separate"/>
        </w:r>
        <w:r w:rsidR="0014275B">
          <w:rPr>
            <w:noProof/>
            <w:webHidden/>
          </w:rPr>
          <w:t>19</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09" w:history="1">
        <w:r w:rsidR="000B19AD" w:rsidRPr="00BA3979">
          <w:rPr>
            <w:rStyle w:val="Hiperligao"/>
            <w:noProof/>
          </w:rPr>
          <w:t>2.4.5 Atributos de Itinerário</w:t>
        </w:r>
        <w:r w:rsidR="000B19AD">
          <w:rPr>
            <w:noProof/>
            <w:webHidden/>
          </w:rPr>
          <w:tab/>
        </w:r>
        <w:r w:rsidR="000B19AD">
          <w:rPr>
            <w:noProof/>
            <w:webHidden/>
          </w:rPr>
          <w:fldChar w:fldCharType="begin"/>
        </w:r>
        <w:r w:rsidR="000B19AD">
          <w:rPr>
            <w:noProof/>
            <w:webHidden/>
          </w:rPr>
          <w:instrText xml:space="preserve"> PAGEREF _Toc468055309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10" w:history="1">
        <w:r w:rsidR="000B19AD" w:rsidRPr="00BA3979">
          <w:rPr>
            <w:rStyle w:val="Hiperligao"/>
            <w:noProof/>
          </w:rPr>
          <w:t>2.5. Identificação das chaves</w:t>
        </w:r>
        <w:r w:rsidR="000B19AD">
          <w:rPr>
            <w:noProof/>
            <w:webHidden/>
          </w:rPr>
          <w:tab/>
        </w:r>
        <w:r w:rsidR="000B19AD">
          <w:rPr>
            <w:noProof/>
            <w:webHidden/>
          </w:rPr>
          <w:fldChar w:fldCharType="begin"/>
        </w:r>
        <w:r w:rsidR="000B19AD">
          <w:rPr>
            <w:noProof/>
            <w:webHidden/>
          </w:rPr>
          <w:instrText xml:space="preserve"> PAGEREF _Toc468055310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11" w:history="1">
        <w:r w:rsidR="000B19AD" w:rsidRPr="00BA3979">
          <w:rPr>
            <w:rStyle w:val="Hiperligao"/>
            <w:noProof/>
          </w:rPr>
          <w:t>2.5.1 Comboio</w:t>
        </w:r>
        <w:r w:rsidR="000B19AD">
          <w:rPr>
            <w:noProof/>
            <w:webHidden/>
          </w:rPr>
          <w:tab/>
        </w:r>
        <w:r w:rsidR="000B19AD">
          <w:rPr>
            <w:noProof/>
            <w:webHidden/>
          </w:rPr>
          <w:fldChar w:fldCharType="begin"/>
        </w:r>
        <w:r w:rsidR="000B19AD">
          <w:rPr>
            <w:noProof/>
            <w:webHidden/>
          </w:rPr>
          <w:instrText xml:space="preserve"> PAGEREF _Toc468055311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12" w:history="1">
        <w:r w:rsidR="000B19AD" w:rsidRPr="00BA3979">
          <w:rPr>
            <w:rStyle w:val="Hiperligao"/>
            <w:noProof/>
          </w:rPr>
          <w:t>2.5.2 Percurso</w:t>
        </w:r>
        <w:r w:rsidR="000B19AD">
          <w:rPr>
            <w:noProof/>
            <w:webHidden/>
          </w:rPr>
          <w:tab/>
        </w:r>
        <w:r w:rsidR="000B19AD">
          <w:rPr>
            <w:noProof/>
            <w:webHidden/>
          </w:rPr>
          <w:fldChar w:fldCharType="begin"/>
        </w:r>
        <w:r w:rsidR="000B19AD">
          <w:rPr>
            <w:noProof/>
            <w:webHidden/>
          </w:rPr>
          <w:instrText xml:space="preserve"> PAGEREF _Toc468055312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13" w:history="1">
        <w:r w:rsidR="000B19AD" w:rsidRPr="00BA3979">
          <w:rPr>
            <w:rStyle w:val="Hiperligao"/>
            <w:noProof/>
          </w:rPr>
          <w:t>2.5.3 Itinerário</w:t>
        </w:r>
        <w:r w:rsidR="000B19AD">
          <w:rPr>
            <w:noProof/>
            <w:webHidden/>
          </w:rPr>
          <w:tab/>
        </w:r>
        <w:r w:rsidR="000B19AD">
          <w:rPr>
            <w:noProof/>
            <w:webHidden/>
          </w:rPr>
          <w:fldChar w:fldCharType="begin"/>
        </w:r>
        <w:r w:rsidR="000B19AD">
          <w:rPr>
            <w:noProof/>
            <w:webHidden/>
          </w:rPr>
          <w:instrText xml:space="preserve"> PAGEREF _Toc468055313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14" w:history="1">
        <w:r w:rsidR="000B19AD" w:rsidRPr="00BA3979">
          <w:rPr>
            <w:rStyle w:val="Hiperligao"/>
            <w:noProof/>
          </w:rPr>
          <w:t>2.5.4 Reserva</w:t>
        </w:r>
        <w:r w:rsidR="000B19AD">
          <w:rPr>
            <w:noProof/>
            <w:webHidden/>
          </w:rPr>
          <w:tab/>
        </w:r>
        <w:r w:rsidR="000B19AD">
          <w:rPr>
            <w:noProof/>
            <w:webHidden/>
          </w:rPr>
          <w:fldChar w:fldCharType="begin"/>
        </w:r>
        <w:r w:rsidR="000B19AD">
          <w:rPr>
            <w:noProof/>
            <w:webHidden/>
          </w:rPr>
          <w:instrText xml:space="preserve"> PAGEREF _Toc468055314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15" w:history="1">
        <w:r w:rsidR="000B19AD" w:rsidRPr="00BA3979">
          <w:rPr>
            <w:rStyle w:val="Hiperligao"/>
            <w:noProof/>
          </w:rPr>
          <w:t>2.5.5 Cliente</w:t>
        </w:r>
        <w:r w:rsidR="000B19AD">
          <w:rPr>
            <w:noProof/>
            <w:webHidden/>
          </w:rPr>
          <w:tab/>
        </w:r>
        <w:r w:rsidR="000B19AD">
          <w:rPr>
            <w:noProof/>
            <w:webHidden/>
          </w:rPr>
          <w:fldChar w:fldCharType="begin"/>
        </w:r>
        <w:r w:rsidR="000B19AD">
          <w:rPr>
            <w:noProof/>
            <w:webHidden/>
          </w:rPr>
          <w:instrText xml:space="preserve"> PAGEREF _Toc468055315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16" w:history="1">
        <w:r w:rsidR="000B19AD" w:rsidRPr="00BA3979">
          <w:rPr>
            <w:rStyle w:val="Hiperligao"/>
            <w:noProof/>
          </w:rPr>
          <w:t>2.6. Validação do Modelo Conceptual segundo as transações</w:t>
        </w:r>
        <w:r w:rsidR="000B19AD">
          <w:rPr>
            <w:noProof/>
            <w:webHidden/>
          </w:rPr>
          <w:tab/>
        </w:r>
        <w:r w:rsidR="000B19AD">
          <w:rPr>
            <w:noProof/>
            <w:webHidden/>
          </w:rPr>
          <w:fldChar w:fldCharType="begin"/>
        </w:r>
        <w:r w:rsidR="000B19AD">
          <w:rPr>
            <w:noProof/>
            <w:webHidden/>
          </w:rPr>
          <w:instrText xml:space="preserve"> PAGEREF _Toc468055316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17" w:history="1">
        <w:r w:rsidR="000B19AD" w:rsidRPr="00BA3979">
          <w:rPr>
            <w:rStyle w:val="Hiperligao"/>
            <w:noProof/>
          </w:rPr>
          <w:t>2.6.1 Transações simples</w:t>
        </w:r>
        <w:r w:rsidR="000B19AD">
          <w:rPr>
            <w:noProof/>
            <w:webHidden/>
          </w:rPr>
          <w:tab/>
        </w:r>
        <w:r w:rsidR="000B19AD">
          <w:rPr>
            <w:noProof/>
            <w:webHidden/>
          </w:rPr>
          <w:fldChar w:fldCharType="begin"/>
        </w:r>
        <w:r w:rsidR="000B19AD">
          <w:rPr>
            <w:noProof/>
            <w:webHidden/>
          </w:rPr>
          <w:instrText xml:space="preserve"> PAGEREF _Toc468055317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18" w:history="1">
        <w:r w:rsidR="000B19AD" w:rsidRPr="00BA3979">
          <w:rPr>
            <w:rStyle w:val="Hiperligao"/>
            <w:noProof/>
          </w:rPr>
          <w:t>2.6.2 Transações mais complexas</w:t>
        </w:r>
        <w:r w:rsidR="000B19AD">
          <w:rPr>
            <w:noProof/>
            <w:webHidden/>
          </w:rPr>
          <w:tab/>
        </w:r>
        <w:r w:rsidR="000B19AD">
          <w:rPr>
            <w:noProof/>
            <w:webHidden/>
          </w:rPr>
          <w:fldChar w:fldCharType="begin"/>
        </w:r>
        <w:r w:rsidR="000B19AD">
          <w:rPr>
            <w:noProof/>
            <w:webHidden/>
          </w:rPr>
          <w:instrText xml:space="preserve"> PAGEREF _Toc468055318 \h </w:instrText>
        </w:r>
        <w:r w:rsidR="000B19AD">
          <w:rPr>
            <w:noProof/>
            <w:webHidden/>
          </w:rPr>
        </w:r>
        <w:r w:rsidR="000B19AD">
          <w:rPr>
            <w:noProof/>
            <w:webHidden/>
          </w:rPr>
          <w:fldChar w:fldCharType="separate"/>
        </w:r>
        <w:r w:rsidR="0014275B">
          <w:rPr>
            <w:noProof/>
            <w:webHidden/>
          </w:rPr>
          <w:t>27</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19" w:history="1">
        <w:r w:rsidR="000B19AD" w:rsidRPr="00BA3979">
          <w:rPr>
            <w:rStyle w:val="Hiperligao"/>
            <w:noProof/>
          </w:rPr>
          <w:t>2.7. Modelo Conceptual Final</w:t>
        </w:r>
        <w:r w:rsidR="000B19AD">
          <w:rPr>
            <w:noProof/>
            <w:webHidden/>
          </w:rPr>
          <w:tab/>
        </w:r>
        <w:r w:rsidR="000B19AD">
          <w:rPr>
            <w:noProof/>
            <w:webHidden/>
          </w:rPr>
          <w:fldChar w:fldCharType="begin"/>
        </w:r>
        <w:r w:rsidR="000B19AD">
          <w:rPr>
            <w:noProof/>
            <w:webHidden/>
          </w:rPr>
          <w:instrText xml:space="preserve"> PAGEREF _Toc468055319 \h </w:instrText>
        </w:r>
        <w:r w:rsidR="000B19AD">
          <w:rPr>
            <w:noProof/>
            <w:webHidden/>
          </w:rPr>
        </w:r>
        <w:r w:rsidR="000B19AD">
          <w:rPr>
            <w:noProof/>
            <w:webHidden/>
          </w:rPr>
          <w:fldChar w:fldCharType="separate"/>
        </w:r>
        <w:r w:rsidR="0014275B">
          <w:rPr>
            <w:noProof/>
            <w:webHidden/>
          </w:rPr>
          <w:t>29</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20" w:history="1">
        <w:r w:rsidR="000B19AD" w:rsidRPr="00BA3979">
          <w:rPr>
            <w:rStyle w:val="Hiperligao"/>
            <w:noProof/>
          </w:rPr>
          <w:t>3. Modelo lógico</w:t>
        </w:r>
        <w:r w:rsidR="000B19AD">
          <w:rPr>
            <w:noProof/>
            <w:webHidden/>
          </w:rPr>
          <w:tab/>
        </w:r>
        <w:r w:rsidR="000B19AD">
          <w:rPr>
            <w:noProof/>
            <w:webHidden/>
          </w:rPr>
          <w:fldChar w:fldCharType="begin"/>
        </w:r>
        <w:r w:rsidR="000B19AD">
          <w:rPr>
            <w:noProof/>
            <w:webHidden/>
          </w:rPr>
          <w:instrText xml:space="preserve"> PAGEREF _Toc468055320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21" w:history="1">
        <w:r w:rsidR="000B19AD" w:rsidRPr="00BA3979">
          <w:rPr>
            <w:rStyle w:val="Hiperligao"/>
            <w:noProof/>
          </w:rPr>
          <w:t>3.1. Derivação dos Relacionamentos</w:t>
        </w:r>
        <w:r w:rsidR="000B19AD">
          <w:rPr>
            <w:noProof/>
            <w:webHidden/>
          </w:rPr>
          <w:tab/>
        </w:r>
        <w:r w:rsidR="000B19AD">
          <w:rPr>
            <w:noProof/>
            <w:webHidden/>
          </w:rPr>
          <w:fldChar w:fldCharType="begin"/>
        </w:r>
        <w:r w:rsidR="000B19AD">
          <w:rPr>
            <w:noProof/>
            <w:webHidden/>
          </w:rPr>
          <w:instrText xml:space="preserve"> PAGEREF _Toc468055321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22" w:history="1">
        <w:r w:rsidR="000B19AD" w:rsidRPr="00BA3979">
          <w:rPr>
            <w:rStyle w:val="Hiperligao"/>
            <w:noProof/>
          </w:rPr>
          <w:t>3.1.1 Derivação do Modelo para Obtenção de Tabelas</w:t>
        </w:r>
        <w:r w:rsidR="000B19AD">
          <w:rPr>
            <w:noProof/>
            <w:webHidden/>
          </w:rPr>
          <w:tab/>
        </w:r>
        <w:r w:rsidR="000B19AD">
          <w:rPr>
            <w:noProof/>
            <w:webHidden/>
          </w:rPr>
          <w:fldChar w:fldCharType="begin"/>
        </w:r>
        <w:r w:rsidR="000B19AD">
          <w:rPr>
            <w:noProof/>
            <w:webHidden/>
          </w:rPr>
          <w:instrText xml:space="preserve"> PAGEREF _Toc468055322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23" w:history="1">
        <w:r w:rsidR="000B19AD" w:rsidRPr="00BA3979">
          <w:rPr>
            <w:rStyle w:val="Hiperligao"/>
            <w:noProof/>
          </w:rPr>
          <w:t>3.1.2 Escolha das Chaves Estrangeiras</w:t>
        </w:r>
        <w:r w:rsidR="000B19AD">
          <w:rPr>
            <w:noProof/>
            <w:webHidden/>
          </w:rPr>
          <w:tab/>
        </w:r>
        <w:r w:rsidR="000B19AD">
          <w:rPr>
            <w:noProof/>
            <w:webHidden/>
          </w:rPr>
          <w:fldChar w:fldCharType="begin"/>
        </w:r>
        <w:r w:rsidR="000B19AD">
          <w:rPr>
            <w:noProof/>
            <w:webHidden/>
          </w:rPr>
          <w:instrText xml:space="preserve"> PAGEREF _Toc468055323 \h </w:instrText>
        </w:r>
        <w:r w:rsidR="000B19AD">
          <w:rPr>
            <w:noProof/>
            <w:webHidden/>
          </w:rPr>
        </w:r>
        <w:r w:rsidR="000B19AD">
          <w:rPr>
            <w:noProof/>
            <w:webHidden/>
          </w:rPr>
          <w:fldChar w:fldCharType="separate"/>
        </w:r>
        <w:r w:rsidR="0014275B">
          <w:rPr>
            <w:noProof/>
            <w:webHidden/>
          </w:rPr>
          <w:t>32</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24" w:history="1">
        <w:r w:rsidR="000B19AD" w:rsidRPr="00BA3979">
          <w:rPr>
            <w:rStyle w:val="Hiperligao"/>
            <w:noProof/>
          </w:rPr>
          <w:t>3.2. Validação segundo Regras de Normalização</w:t>
        </w:r>
        <w:r w:rsidR="000B19AD">
          <w:rPr>
            <w:noProof/>
            <w:webHidden/>
          </w:rPr>
          <w:tab/>
        </w:r>
        <w:r w:rsidR="000B19AD">
          <w:rPr>
            <w:noProof/>
            <w:webHidden/>
          </w:rPr>
          <w:fldChar w:fldCharType="begin"/>
        </w:r>
        <w:r w:rsidR="000B19AD">
          <w:rPr>
            <w:noProof/>
            <w:webHidden/>
          </w:rPr>
          <w:instrText xml:space="preserve"> PAGEREF _Toc468055324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25" w:history="1">
        <w:r w:rsidR="000B19AD" w:rsidRPr="00BA3979">
          <w:rPr>
            <w:rStyle w:val="Hiperligao"/>
            <w:noProof/>
          </w:rPr>
          <w:t>3.2.1 1ª Forma Normal (1FN)</w:t>
        </w:r>
        <w:r w:rsidR="000B19AD">
          <w:rPr>
            <w:noProof/>
            <w:webHidden/>
          </w:rPr>
          <w:tab/>
        </w:r>
        <w:r w:rsidR="000B19AD">
          <w:rPr>
            <w:noProof/>
            <w:webHidden/>
          </w:rPr>
          <w:fldChar w:fldCharType="begin"/>
        </w:r>
        <w:r w:rsidR="000B19AD">
          <w:rPr>
            <w:noProof/>
            <w:webHidden/>
          </w:rPr>
          <w:instrText xml:space="preserve"> PAGEREF _Toc468055325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26" w:history="1">
        <w:r w:rsidR="000B19AD" w:rsidRPr="00BA3979">
          <w:rPr>
            <w:rStyle w:val="Hiperligao"/>
            <w:noProof/>
          </w:rPr>
          <w:t>3.2.2 2ª Forma Normal (2FN)</w:t>
        </w:r>
        <w:r w:rsidR="000B19AD">
          <w:rPr>
            <w:noProof/>
            <w:webHidden/>
          </w:rPr>
          <w:tab/>
        </w:r>
        <w:r w:rsidR="000B19AD">
          <w:rPr>
            <w:noProof/>
            <w:webHidden/>
          </w:rPr>
          <w:fldChar w:fldCharType="begin"/>
        </w:r>
        <w:r w:rsidR="000B19AD">
          <w:rPr>
            <w:noProof/>
            <w:webHidden/>
          </w:rPr>
          <w:instrText xml:space="preserve"> PAGEREF _Toc468055326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27" w:history="1">
        <w:r w:rsidR="000B19AD" w:rsidRPr="00BA3979">
          <w:rPr>
            <w:rStyle w:val="Hiperligao"/>
            <w:noProof/>
          </w:rPr>
          <w:t>3.2.3 3ª Forma Normal (3FN)</w:t>
        </w:r>
        <w:r w:rsidR="000B19AD">
          <w:rPr>
            <w:noProof/>
            <w:webHidden/>
          </w:rPr>
          <w:tab/>
        </w:r>
        <w:r w:rsidR="000B19AD">
          <w:rPr>
            <w:noProof/>
            <w:webHidden/>
          </w:rPr>
          <w:fldChar w:fldCharType="begin"/>
        </w:r>
        <w:r w:rsidR="000B19AD">
          <w:rPr>
            <w:noProof/>
            <w:webHidden/>
          </w:rPr>
          <w:instrText xml:space="preserve"> PAGEREF _Toc468055327 \h </w:instrText>
        </w:r>
        <w:r w:rsidR="000B19AD">
          <w:rPr>
            <w:noProof/>
            <w:webHidden/>
          </w:rPr>
        </w:r>
        <w:r w:rsidR="000B19AD">
          <w:rPr>
            <w:noProof/>
            <w:webHidden/>
          </w:rPr>
          <w:fldChar w:fldCharType="separate"/>
        </w:r>
        <w:r w:rsidR="0014275B">
          <w:rPr>
            <w:noProof/>
            <w:webHidden/>
          </w:rPr>
          <w:t>38</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28" w:history="1">
        <w:r w:rsidR="000B19AD" w:rsidRPr="00BA3979">
          <w:rPr>
            <w:rStyle w:val="Hiperligao"/>
            <w:noProof/>
          </w:rPr>
          <w:t>3.3. Validação do modelo lógico segundo Transações</w:t>
        </w:r>
        <w:r w:rsidR="000B19AD">
          <w:rPr>
            <w:noProof/>
            <w:webHidden/>
          </w:rPr>
          <w:tab/>
        </w:r>
        <w:r w:rsidR="000B19AD">
          <w:rPr>
            <w:noProof/>
            <w:webHidden/>
          </w:rPr>
          <w:fldChar w:fldCharType="begin"/>
        </w:r>
        <w:r w:rsidR="000B19AD">
          <w:rPr>
            <w:noProof/>
            <w:webHidden/>
          </w:rPr>
          <w:instrText xml:space="preserve"> PAGEREF _Toc468055328 \h </w:instrText>
        </w:r>
        <w:r w:rsidR="000B19AD">
          <w:rPr>
            <w:noProof/>
            <w:webHidden/>
          </w:rPr>
        </w:r>
        <w:r w:rsidR="000B19AD">
          <w:rPr>
            <w:noProof/>
            <w:webHidden/>
          </w:rPr>
          <w:fldChar w:fldCharType="separate"/>
        </w:r>
        <w:r w:rsidR="0014275B">
          <w:rPr>
            <w:noProof/>
            <w:webHidden/>
          </w:rPr>
          <w:t>39</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29" w:history="1">
        <w:r w:rsidR="000B19AD" w:rsidRPr="00BA3979">
          <w:rPr>
            <w:rStyle w:val="Hiperligao"/>
            <w:noProof/>
          </w:rPr>
          <w:t>3.3.1 Obter dados para documento comprovativo de compra</w:t>
        </w:r>
        <w:r w:rsidR="000B19AD">
          <w:rPr>
            <w:noProof/>
            <w:webHidden/>
          </w:rPr>
          <w:tab/>
        </w:r>
        <w:r w:rsidR="000B19AD">
          <w:rPr>
            <w:noProof/>
            <w:webHidden/>
          </w:rPr>
          <w:fldChar w:fldCharType="begin"/>
        </w:r>
        <w:r w:rsidR="000B19AD">
          <w:rPr>
            <w:noProof/>
            <w:webHidden/>
          </w:rPr>
          <w:instrText xml:space="preserve"> PAGEREF _Toc468055329 \h </w:instrText>
        </w:r>
        <w:r w:rsidR="000B19AD">
          <w:rPr>
            <w:noProof/>
            <w:webHidden/>
          </w:rPr>
        </w:r>
        <w:r w:rsidR="000B19AD">
          <w:rPr>
            <w:noProof/>
            <w:webHidden/>
          </w:rPr>
          <w:fldChar w:fldCharType="separate"/>
        </w:r>
        <w:r w:rsidR="0014275B">
          <w:rPr>
            <w:noProof/>
            <w:webHidden/>
          </w:rPr>
          <w:t>40</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30" w:history="1">
        <w:r w:rsidR="000B19AD" w:rsidRPr="00BA3979">
          <w:rPr>
            <w:rStyle w:val="Hiperligao"/>
            <w:noProof/>
          </w:rPr>
          <w:t>3.3.2 Efetuar uma reserva de um ou vários lugares</w:t>
        </w:r>
        <w:r w:rsidR="000B19AD">
          <w:rPr>
            <w:noProof/>
            <w:webHidden/>
          </w:rPr>
          <w:tab/>
        </w:r>
        <w:r w:rsidR="000B19AD">
          <w:rPr>
            <w:noProof/>
            <w:webHidden/>
          </w:rPr>
          <w:fldChar w:fldCharType="begin"/>
        </w:r>
        <w:r w:rsidR="000B19AD">
          <w:rPr>
            <w:noProof/>
            <w:webHidden/>
          </w:rPr>
          <w:instrText xml:space="preserve"> PAGEREF _Toc468055330 \h </w:instrText>
        </w:r>
        <w:r w:rsidR="000B19AD">
          <w:rPr>
            <w:noProof/>
            <w:webHidden/>
          </w:rPr>
        </w:r>
        <w:r w:rsidR="000B19AD">
          <w:rPr>
            <w:noProof/>
            <w:webHidden/>
          </w:rPr>
          <w:fldChar w:fldCharType="separate"/>
        </w:r>
        <w:r w:rsidR="0014275B">
          <w:rPr>
            <w:noProof/>
            <w:webHidden/>
          </w:rPr>
          <w:t>42</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31" w:history="1">
        <w:r w:rsidR="000B19AD" w:rsidRPr="00BA3979">
          <w:rPr>
            <w:rStyle w:val="Hiperligao"/>
            <w:noProof/>
          </w:rPr>
          <w:t>3.3.3 Consultar os lugares livres de um dado itinerário</w:t>
        </w:r>
        <w:r w:rsidR="000B19AD">
          <w:rPr>
            <w:noProof/>
            <w:webHidden/>
          </w:rPr>
          <w:tab/>
        </w:r>
        <w:r w:rsidR="000B19AD">
          <w:rPr>
            <w:noProof/>
            <w:webHidden/>
          </w:rPr>
          <w:fldChar w:fldCharType="begin"/>
        </w:r>
        <w:r w:rsidR="000B19AD">
          <w:rPr>
            <w:noProof/>
            <w:webHidden/>
          </w:rPr>
          <w:instrText xml:space="preserve"> PAGEREF _Toc468055331 \h </w:instrText>
        </w:r>
        <w:r w:rsidR="000B19AD">
          <w:rPr>
            <w:noProof/>
            <w:webHidden/>
          </w:rPr>
        </w:r>
        <w:r w:rsidR="000B19AD">
          <w:rPr>
            <w:noProof/>
            <w:webHidden/>
          </w:rPr>
          <w:fldChar w:fldCharType="separate"/>
        </w:r>
        <w:r w:rsidR="0014275B">
          <w:rPr>
            <w:noProof/>
            <w:webHidden/>
          </w:rPr>
          <w:t>44</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32" w:history="1">
        <w:r w:rsidR="000B19AD" w:rsidRPr="00BA3979">
          <w:rPr>
            <w:rStyle w:val="Hiperligao"/>
            <w:noProof/>
          </w:rPr>
          <w:t>3.4. Verificação das Restrições de Integridade</w:t>
        </w:r>
        <w:r w:rsidR="000B19AD">
          <w:rPr>
            <w:noProof/>
            <w:webHidden/>
          </w:rPr>
          <w:tab/>
        </w:r>
        <w:r w:rsidR="000B19AD">
          <w:rPr>
            <w:noProof/>
            <w:webHidden/>
          </w:rPr>
          <w:fldChar w:fldCharType="begin"/>
        </w:r>
        <w:r w:rsidR="000B19AD">
          <w:rPr>
            <w:noProof/>
            <w:webHidden/>
          </w:rPr>
          <w:instrText xml:space="preserve"> PAGEREF _Toc468055332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33" w:history="1">
        <w:r w:rsidR="000B19AD" w:rsidRPr="00BA3979">
          <w:rPr>
            <w:rStyle w:val="Hiperligao"/>
            <w:noProof/>
          </w:rPr>
          <w:t>3.4.1 Integridade de Domínio</w:t>
        </w:r>
        <w:r w:rsidR="000B19AD">
          <w:rPr>
            <w:noProof/>
            <w:webHidden/>
          </w:rPr>
          <w:tab/>
        </w:r>
        <w:r w:rsidR="000B19AD">
          <w:rPr>
            <w:noProof/>
            <w:webHidden/>
          </w:rPr>
          <w:fldChar w:fldCharType="begin"/>
        </w:r>
        <w:r w:rsidR="000B19AD">
          <w:rPr>
            <w:noProof/>
            <w:webHidden/>
          </w:rPr>
          <w:instrText xml:space="preserve"> PAGEREF _Toc468055333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34" w:history="1">
        <w:r w:rsidR="000B19AD" w:rsidRPr="00BA3979">
          <w:rPr>
            <w:rStyle w:val="Hiperligao"/>
            <w:noProof/>
          </w:rPr>
          <w:t>3.4.2 Integridade de Entidade</w:t>
        </w:r>
        <w:r w:rsidR="000B19AD">
          <w:rPr>
            <w:noProof/>
            <w:webHidden/>
          </w:rPr>
          <w:tab/>
        </w:r>
        <w:r w:rsidR="000B19AD">
          <w:rPr>
            <w:noProof/>
            <w:webHidden/>
          </w:rPr>
          <w:fldChar w:fldCharType="begin"/>
        </w:r>
        <w:r w:rsidR="000B19AD">
          <w:rPr>
            <w:noProof/>
            <w:webHidden/>
          </w:rPr>
          <w:instrText xml:space="preserve"> PAGEREF _Toc468055334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35" w:history="1">
        <w:r w:rsidR="000B19AD" w:rsidRPr="00BA3979">
          <w:rPr>
            <w:rStyle w:val="Hiperligao"/>
            <w:noProof/>
          </w:rPr>
          <w:t>3.4.3 Integridade Referencial</w:t>
        </w:r>
        <w:r w:rsidR="000B19AD">
          <w:rPr>
            <w:noProof/>
            <w:webHidden/>
          </w:rPr>
          <w:tab/>
        </w:r>
        <w:r w:rsidR="000B19AD">
          <w:rPr>
            <w:noProof/>
            <w:webHidden/>
          </w:rPr>
          <w:fldChar w:fldCharType="begin"/>
        </w:r>
        <w:r w:rsidR="000B19AD">
          <w:rPr>
            <w:noProof/>
            <w:webHidden/>
          </w:rPr>
          <w:instrText xml:space="preserve"> PAGEREF _Toc468055335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36" w:history="1">
        <w:r w:rsidR="000B19AD" w:rsidRPr="00BA3979">
          <w:rPr>
            <w:rStyle w:val="Hiperligao"/>
            <w:noProof/>
          </w:rPr>
          <w:t>3.4.4 Restrições de Multiplicidade</w:t>
        </w:r>
        <w:r w:rsidR="000B19AD">
          <w:rPr>
            <w:noProof/>
            <w:webHidden/>
          </w:rPr>
          <w:tab/>
        </w:r>
        <w:r w:rsidR="000B19AD">
          <w:rPr>
            <w:noProof/>
            <w:webHidden/>
          </w:rPr>
          <w:fldChar w:fldCharType="begin"/>
        </w:r>
        <w:r w:rsidR="000B19AD">
          <w:rPr>
            <w:noProof/>
            <w:webHidden/>
          </w:rPr>
          <w:instrText xml:space="preserve"> PAGEREF _Toc468055336 \h </w:instrText>
        </w:r>
        <w:r w:rsidR="000B19AD">
          <w:rPr>
            <w:noProof/>
            <w:webHidden/>
          </w:rPr>
        </w:r>
        <w:r w:rsidR="000B19AD">
          <w:rPr>
            <w:noProof/>
            <w:webHidden/>
          </w:rPr>
          <w:fldChar w:fldCharType="separate"/>
        </w:r>
        <w:r w:rsidR="0014275B">
          <w:rPr>
            <w:noProof/>
            <w:webHidden/>
          </w:rPr>
          <w:t>47</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37" w:history="1">
        <w:r w:rsidR="000B19AD" w:rsidRPr="00BA3979">
          <w:rPr>
            <w:rStyle w:val="Hiperligao"/>
            <w:noProof/>
          </w:rPr>
          <w:t>3.4.5 Restrições Gerais</w:t>
        </w:r>
        <w:r w:rsidR="000B19AD">
          <w:rPr>
            <w:noProof/>
            <w:webHidden/>
          </w:rPr>
          <w:tab/>
        </w:r>
        <w:r w:rsidR="000B19AD">
          <w:rPr>
            <w:noProof/>
            <w:webHidden/>
          </w:rPr>
          <w:fldChar w:fldCharType="begin"/>
        </w:r>
        <w:r w:rsidR="000B19AD">
          <w:rPr>
            <w:noProof/>
            <w:webHidden/>
          </w:rPr>
          <w:instrText xml:space="preserve"> PAGEREF _Toc468055337 \h </w:instrText>
        </w:r>
        <w:r w:rsidR="000B19AD">
          <w:rPr>
            <w:noProof/>
            <w:webHidden/>
          </w:rPr>
        </w:r>
        <w:r w:rsidR="000B19AD">
          <w:rPr>
            <w:noProof/>
            <w:webHidden/>
          </w:rPr>
          <w:fldChar w:fldCharType="separate"/>
        </w:r>
        <w:r w:rsidR="0014275B">
          <w:rPr>
            <w:noProof/>
            <w:webHidden/>
          </w:rPr>
          <w:t>47</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38" w:history="1">
        <w:r w:rsidR="000B19AD" w:rsidRPr="00BA3979">
          <w:rPr>
            <w:rStyle w:val="Hiperligao"/>
            <w:noProof/>
          </w:rPr>
          <w:t>3.5. Tamanho inicial e Crescimento Futuro</w:t>
        </w:r>
        <w:r w:rsidR="000B19AD">
          <w:rPr>
            <w:noProof/>
            <w:webHidden/>
          </w:rPr>
          <w:tab/>
        </w:r>
        <w:r w:rsidR="000B19AD">
          <w:rPr>
            <w:noProof/>
            <w:webHidden/>
          </w:rPr>
          <w:fldChar w:fldCharType="begin"/>
        </w:r>
        <w:r w:rsidR="000B19AD">
          <w:rPr>
            <w:noProof/>
            <w:webHidden/>
          </w:rPr>
          <w:instrText xml:space="preserve"> PAGEREF _Toc468055338 \h </w:instrText>
        </w:r>
        <w:r w:rsidR="000B19AD">
          <w:rPr>
            <w:noProof/>
            <w:webHidden/>
          </w:rPr>
        </w:r>
        <w:r w:rsidR="000B19AD">
          <w:rPr>
            <w:noProof/>
            <w:webHidden/>
          </w:rPr>
          <w:fldChar w:fldCharType="separate"/>
        </w:r>
        <w:r w:rsidR="0014275B">
          <w:rPr>
            <w:noProof/>
            <w:webHidden/>
          </w:rPr>
          <w:t>48</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39" w:history="1">
        <w:r w:rsidR="000B19AD" w:rsidRPr="00BA3979">
          <w:rPr>
            <w:rStyle w:val="Hiperligao"/>
            <w:noProof/>
          </w:rPr>
          <w:t>3.5.1 Tamanho Inicial</w:t>
        </w:r>
        <w:r w:rsidR="000B19AD">
          <w:rPr>
            <w:noProof/>
            <w:webHidden/>
          </w:rPr>
          <w:tab/>
        </w:r>
        <w:r w:rsidR="000B19AD">
          <w:rPr>
            <w:noProof/>
            <w:webHidden/>
          </w:rPr>
          <w:fldChar w:fldCharType="begin"/>
        </w:r>
        <w:r w:rsidR="000B19AD">
          <w:rPr>
            <w:noProof/>
            <w:webHidden/>
          </w:rPr>
          <w:instrText xml:space="preserve"> PAGEREF _Toc468055339 \h </w:instrText>
        </w:r>
        <w:r w:rsidR="000B19AD">
          <w:rPr>
            <w:noProof/>
            <w:webHidden/>
          </w:rPr>
        </w:r>
        <w:r w:rsidR="000B19AD">
          <w:rPr>
            <w:noProof/>
            <w:webHidden/>
          </w:rPr>
          <w:fldChar w:fldCharType="separate"/>
        </w:r>
        <w:r w:rsidR="0014275B">
          <w:rPr>
            <w:noProof/>
            <w:webHidden/>
          </w:rPr>
          <w:t>48</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40" w:history="1">
        <w:r w:rsidR="000B19AD" w:rsidRPr="00BA3979">
          <w:rPr>
            <w:rStyle w:val="Hiperligao"/>
            <w:noProof/>
          </w:rPr>
          <w:t>3.5.2 Crescimento Futuro</w:t>
        </w:r>
        <w:r w:rsidR="000B19AD">
          <w:rPr>
            <w:noProof/>
            <w:webHidden/>
          </w:rPr>
          <w:tab/>
        </w:r>
        <w:r w:rsidR="000B19AD">
          <w:rPr>
            <w:noProof/>
            <w:webHidden/>
          </w:rPr>
          <w:fldChar w:fldCharType="begin"/>
        </w:r>
        <w:r w:rsidR="000B19AD">
          <w:rPr>
            <w:noProof/>
            <w:webHidden/>
          </w:rPr>
          <w:instrText xml:space="preserve"> PAGEREF _Toc468055340 \h </w:instrText>
        </w:r>
        <w:r w:rsidR="000B19AD">
          <w:rPr>
            <w:noProof/>
            <w:webHidden/>
          </w:rPr>
        </w:r>
        <w:r w:rsidR="000B19AD">
          <w:rPr>
            <w:noProof/>
            <w:webHidden/>
          </w:rPr>
          <w:fldChar w:fldCharType="separate"/>
        </w:r>
        <w:r w:rsidR="0014275B">
          <w:rPr>
            <w:noProof/>
            <w:webHidden/>
          </w:rPr>
          <w:t>50</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41" w:history="1">
        <w:r w:rsidR="000B19AD" w:rsidRPr="00BA3979">
          <w:rPr>
            <w:rStyle w:val="Hiperligao"/>
            <w:noProof/>
          </w:rPr>
          <w:t>3.6. Validação de modelo lógico com utilizador</w:t>
        </w:r>
        <w:r w:rsidR="000B19AD">
          <w:rPr>
            <w:noProof/>
            <w:webHidden/>
          </w:rPr>
          <w:tab/>
        </w:r>
        <w:r w:rsidR="000B19AD">
          <w:rPr>
            <w:noProof/>
            <w:webHidden/>
          </w:rPr>
          <w:fldChar w:fldCharType="begin"/>
        </w:r>
        <w:r w:rsidR="000B19AD">
          <w:rPr>
            <w:noProof/>
            <w:webHidden/>
          </w:rPr>
          <w:instrText xml:space="preserve"> PAGEREF _Toc468055341 \h </w:instrText>
        </w:r>
        <w:r w:rsidR="000B19AD">
          <w:rPr>
            <w:noProof/>
            <w:webHidden/>
          </w:rPr>
        </w:r>
        <w:r w:rsidR="000B19AD">
          <w:rPr>
            <w:noProof/>
            <w:webHidden/>
          </w:rPr>
          <w:fldChar w:fldCharType="separate"/>
        </w:r>
        <w:r w:rsidR="0014275B">
          <w:rPr>
            <w:noProof/>
            <w:webHidden/>
          </w:rPr>
          <w:t>51</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42" w:history="1">
        <w:r w:rsidR="000B19AD" w:rsidRPr="00BA3979">
          <w:rPr>
            <w:rStyle w:val="Hiperligao"/>
            <w:noProof/>
          </w:rPr>
          <w:t>4. Modelo físico</w:t>
        </w:r>
        <w:r w:rsidR="000B19AD">
          <w:rPr>
            <w:noProof/>
            <w:webHidden/>
          </w:rPr>
          <w:tab/>
        </w:r>
        <w:r w:rsidR="000B19AD">
          <w:rPr>
            <w:noProof/>
            <w:webHidden/>
          </w:rPr>
          <w:fldChar w:fldCharType="begin"/>
        </w:r>
        <w:r w:rsidR="000B19AD">
          <w:rPr>
            <w:noProof/>
            <w:webHidden/>
          </w:rPr>
          <w:instrText xml:space="preserve"> PAGEREF _Toc468055342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43" w:history="1">
        <w:r w:rsidR="000B19AD" w:rsidRPr="00BA3979">
          <w:rPr>
            <w:rStyle w:val="Hiperligao"/>
            <w:noProof/>
          </w:rPr>
          <w:t>4.1. Tradução e implementação do modelo lógico para um SGBD</w:t>
        </w:r>
        <w:r w:rsidR="000B19AD">
          <w:rPr>
            <w:noProof/>
            <w:webHidden/>
          </w:rPr>
          <w:tab/>
        </w:r>
        <w:r w:rsidR="000B19AD">
          <w:rPr>
            <w:noProof/>
            <w:webHidden/>
          </w:rPr>
          <w:fldChar w:fldCharType="begin"/>
        </w:r>
        <w:r w:rsidR="000B19AD">
          <w:rPr>
            <w:noProof/>
            <w:webHidden/>
          </w:rPr>
          <w:instrText xml:space="preserve"> PAGEREF _Toc468055343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44" w:history="1">
        <w:r w:rsidR="000B19AD" w:rsidRPr="00BA3979">
          <w:rPr>
            <w:rStyle w:val="Hiperligao"/>
            <w:noProof/>
          </w:rPr>
          <w:t>4.1.1 Escolha do SGDB alvo para o modelo físico</w:t>
        </w:r>
        <w:r w:rsidR="000B19AD">
          <w:rPr>
            <w:noProof/>
            <w:webHidden/>
          </w:rPr>
          <w:tab/>
        </w:r>
        <w:r w:rsidR="000B19AD">
          <w:rPr>
            <w:noProof/>
            <w:webHidden/>
          </w:rPr>
          <w:fldChar w:fldCharType="begin"/>
        </w:r>
        <w:r w:rsidR="000B19AD">
          <w:rPr>
            <w:noProof/>
            <w:webHidden/>
          </w:rPr>
          <w:instrText xml:space="preserve"> PAGEREF _Toc468055344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45" w:history="1">
        <w:r w:rsidR="000B19AD" w:rsidRPr="00BA3979">
          <w:rPr>
            <w:rStyle w:val="Hiperligao"/>
            <w:noProof/>
          </w:rPr>
          <w:t>4.1.2 Relações Base</w:t>
        </w:r>
        <w:r w:rsidR="000B19AD">
          <w:rPr>
            <w:noProof/>
            <w:webHidden/>
          </w:rPr>
          <w:tab/>
        </w:r>
        <w:r w:rsidR="000B19AD">
          <w:rPr>
            <w:noProof/>
            <w:webHidden/>
          </w:rPr>
          <w:fldChar w:fldCharType="begin"/>
        </w:r>
        <w:r w:rsidR="000B19AD">
          <w:rPr>
            <w:noProof/>
            <w:webHidden/>
          </w:rPr>
          <w:instrText xml:space="preserve"> PAGEREF _Toc468055345 \h </w:instrText>
        </w:r>
        <w:r w:rsidR="000B19AD">
          <w:rPr>
            <w:noProof/>
            <w:webHidden/>
          </w:rPr>
        </w:r>
        <w:r w:rsidR="000B19AD">
          <w:rPr>
            <w:noProof/>
            <w:webHidden/>
          </w:rPr>
          <w:fldChar w:fldCharType="separate"/>
        </w:r>
        <w:r w:rsidR="0014275B">
          <w:rPr>
            <w:noProof/>
            <w:webHidden/>
          </w:rPr>
          <w:t>53</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46" w:history="1">
        <w:r w:rsidR="000B19AD" w:rsidRPr="00BA3979">
          <w:rPr>
            <w:rStyle w:val="Hiperligao"/>
            <w:noProof/>
          </w:rPr>
          <w:t>4.1.3 Representação de Atributos Derivados</w:t>
        </w:r>
        <w:r w:rsidR="000B19AD">
          <w:rPr>
            <w:noProof/>
            <w:webHidden/>
          </w:rPr>
          <w:tab/>
        </w:r>
        <w:r w:rsidR="000B19AD">
          <w:rPr>
            <w:noProof/>
            <w:webHidden/>
          </w:rPr>
          <w:fldChar w:fldCharType="begin"/>
        </w:r>
        <w:r w:rsidR="000B19AD">
          <w:rPr>
            <w:noProof/>
            <w:webHidden/>
          </w:rPr>
          <w:instrText xml:space="preserve"> PAGEREF _Toc468055346 \h </w:instrText>
        </w:r>
        <w:r w:rsidR="000B19AD">
          <w:rPr>
            <w:noProof/>
            <w:webHidden/>
          </w:rPr>
        </w:r>
        <w:r w:rsidR="000B19AD">
          <w:rPr>
            <w:noProof/>
            <w:webHidden/>
          </w:rPr>
          <w:fldChar w:fldCharType="separate"/>
        </w:r>
        <w:r w:rsidR="0014275B">
          <w:rPr>
            <w:noProof/>
            <w:webHidden/>
          </w:rPr>
          <w:t>56</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47" w:history="1">
        <w:r w:rsidR="000B19AD" w:rsidRPr="00BA3979">
          <w:rPr>
            <w:rStyle w:val="Hiperligao"/>
            <w:noProof/>
          </w:rPr>
          <w:t>4.1.4 Restrições Gerais</w:t>
        </w:r>
        <w:r w:rsidR="000B19AD">
          <w:rPr>
            <w:noProof/>
            <w:webHidden/>
          </w:rPr>
          <w:tab/>
        </w:r>
        <w:r w:rsidR="000B19AD">
          <w:rPr>
            <w:noProof/>
            <w:webHidden/>
          </w:rPr>
          <w:fldChar w:fldCharType="begin"/>
        </w:r>
        <w:r w:rsidR="000B19AD">
          <w:rPr>
            <w:noProof/>
            <w:webHidden/>
          </w:rPr>
          <w:instrText xml:space="preserve"> PAGEREF _Toc468055347 \h </w:instrText>
        </w:r>
        <w:r w:rsidR="000B19AD">
          <w:rPr>
            <w:noProof/>
            <w:webHidden/>
          </w:rPr>
        </w:r>
        <w:r w:rsidR="000B19AD">
          <w:rPr>
            <w:noProof/>
            <w:webHidden/>
          </w:rPr>
          <w:fldChar w:fldCharType="separate"/>
        </w:r>
        <w:r w:rsidR="0014275B">
          <w:rPr>
            <w:noProof/>
            <w:webHidden/>
          </w:rPr>
          <w:t>56</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48" w:history="1">
        <w:r w:rsidR="000B19AD" w:rsidRPr="00BA3979">
          <w:rPr>
            <w:rStyle w:val="Hiperligao"/>
            <w:noProof/>
          </w:rPr>
          <w:t>4.2. Escolha de Índices</w:t>
        </w:r>
        <w:r w:rsidR="000B19AD">
          <w:rPr>
            <w:noProof/>
            <w:webHidden/>
          </w:rPr>
          <w:tab/>
        </w:r>
        <w:r w:rsidR="000B19AD">
          <w:rPr>
            <w:noProof/>
            <w:webHidden/>
          </w:rPr>
          <w:fldChar w:fldCharType="begin"/>
        </w:r>
        <w:r w:rsidR="000B19AD">
          <w:rPr>
            <w:noProof/>
            <w:webHidden/>
          </w:rPr>
          <w:instrText xml:space="preserve"> PAGEREF _Toc468055348 \h </w:instrText>
        </w:r>
        <w:r w:rsidR="000B19AD">
          <w:rPr>
            <w:noProof/>
            <w:webHidden/>
          </w:rPr>
        </w:r>
        <w:r w:rsidR="000B19AD">
          <w:rPr>
            <w:noProof/>
            <w:webHidden/>
          </w:rPr>
          <w:fldChar w:fldCharType="separate"/>
        </w:r>
        <w:r w:rsidR="0014275B">
          <w:rPr>
            <w:noProof/>
            <w:webHidden/>
          </w:rPr>
          <w:t>57</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49" w:history="1">
        <w:r w:rsidR="000B19AD" w:rsidRPr="00BA3979">
          <w:rPr>
            <w:rStyle w:val="Hiperligao"/>
            <w:noProof/>
          </w:rPr>
          <w:t>4.3. Análise de Transações</w:t>
        </w:r>
        <w:r w:rsidR="000B19AD">
          <w:rPr>
            <w:noProof/>
            <w:webHidden/>
          </w:rPr>
          <w:tab/>
        </w:r>
        <w:r w:rsidR="000B19AD">
          <w:rPr>
            <w:noProof/>
            <w:webHidden/>
          </w:rPr>
          <w:fldChar w:fldCharType="begin"/>
        </w:r>
        <w:r w:rsidR="000B19AD">
          <w:rPr>
            <w:noProof/>
            <w:webHidden/>
          </w:rPr>
          <w:instrText xml:space="preserve"> PAGEREF _Toc468055349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50" w:history="1">
        <w:r w:rsidR="000B19AD" w:rsidRPr="00BA3979">
          <w:rPr>
            <w:rStyle w:val="Hiperligao"/>
            <w:noProof/>
          </w:rPr>
          <w:t>4.3.1 Obter dados para documento comprovativo de compra</w:t>
        </w:r>
        <w:r w:rsidR="000B19AD">
          <w:rPr>
            <w:noProof/>
            <w:webHidden/>
          </w:rPr>
          <w:tab/>
        </w:r>
        <w:r w:rsidR="000B19AD">
          <w:rPr>
            <w:noProof/>
            <w:webHidden/>
          </w:rPr>
          <w:fldChar w:fldCharType="begin"/>
        </w:r>
        <w:r w:rsidR="000B19AD">
          <w:rPr>
            <w:noProof/>
            <w:webHidden/>
          </w:rPr>
          <w:instrText xml:space="preserve"> PAGEREF _Toc468055350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51" w:history="1">
        <w:r w:rsidR="000B19AD" w:rsidRPr="00BA3979">
          <w:rPr>
            <w:rStyle w:val="Hiperligao"/>
            <w:noProof/>
          </w:rPr>
          <w:t>4.3.2 Efetuar uma reserva de um ou vários lugares</w:t>
        </w:r>
        <w:r w:rsidR="000B19AD">
          <w:rPr>
            <w:noProof/>
            <w:webHidden/>
          </w:rPr>
          <w:tab/>
        </w:r>
        <w:r w:rsidR="000B19AD">
          <w:rPr>
            <w:noProof/>
            <w:webHidden/>
          </w:rPr>
          <w:fldChar w:fldCharType="begin"/>
        </w:r>
        <w:r w:rsidR="000B19AD">
          <w:rPr>
            <w:noProof/>
            <w:webHidden/>
          </w:rPr>
          <w:instrText xml:space="preserve"> PAGEREF _Toc468055351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52" w:history="1">
        <w:r w:rsidR="000B19AD" w:rsidRPr="00BA3979">
          <w:rPr>
            <w:rStyle w:val="Hiperligao"/>
            <w:noProof/>
          </w:rPr>
          <w:t>4.4. Estimativa dos Requisitos de Espaço em Disco</w:t>
        </w:r>
        <w:r w:rsidR="000B19AD">
          <w:rPr>
            <w:noProof/>
            <w:webHidden/>
          </w:rPr>
          <w:tab/>
        </w:r>
        <w:r w:rsidR="000B19AD">
          <w:rPr>
            <w:noProof/>
            <w:webHidden/>
          </w:rPr>
          <w:fldChar w:fldCharType="begin"/>
        </w:r>
        <w:r w:rsidR="000B19AD">
          <w:rPr>
            <w:noProof/>
            <w:webHidden/>
          </w:rPr>
          <w:instrText xml:space="preserve"> PAGEREF _Toc468055352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53" w:history="1">
        <w:r w:rsidR="000B19AD" w:rsidRPr="00BA3979">
          <w:rPr>
            <w:rStyle w:val="Hiperligao"/>
            <w:noProof/>
          </w:rPr>
          <w:t>4.4.1 Povoamento e tamanho inicial</w:t>
        </w:r>
        <w:r w:rsidR="000B19AD">
          <w:rPr>
            <w:noProof/>
            <w:webHidden/>
          </w:rPr>
          <w:tab/>
        </w:r>
        <w:r w:rsidR="000B19AD">
          <w:rPr>
            <w:noProof/>
            <w:webHidden/>
          </w:rPr>
          <w:fldChar w:fldCharType="begin"/>
        </w:r>
        <w:r w:rsidR="000B19AD">
          <w:rPr>
            <w:noProof/>
            <w:webHidden/>
          </w:rPr>
          <w:instrText xml:space="preserve"> PAGEREF _Toc468055353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370496">
      <w:pPr>
        <w:pStyle w:val="ndice3"/>
        <w:rPr>
          <w:rFonts w:ascii="Calibri" w:hAnsi="Calibri"/>
          <w:noProof/>
          <w:szCs w:val="22"/>
          <w:lang w:eastAsia="pt-PT"/>
        </w:rPr>
      </w:pPr>
      <w:hyperlink w:anchor="_Toc468055354" w:history="1">
        <w:r w:rsidR="000B19AD" w:rsidRPr="00BA3979">
          <w:rPr>
            <w:rStyle w:val="Hiperligao"/>
            <w:noProof/>
          </w:rPr>
          <w:t>4.4.2 Crescimento Futuro</w:t>
        </w:r>
        <w:r w:rsidR="000B19AD">
          <w:rPr>
            <w:noProof/>
            <w:webHidden/>
          </w:rPr>
          <w:tab/>
        </w:r>
        <w:r w:rsidR="000B19AD">
          <w:rPr>
            <w:noProof/>
            <w:webHidden/>
          </w:rPr>
          <w:fldChar w:fldCharType="begin"/>
        </w:r>
        <w:r w:rsidR="000B19AD">
          <w:rPr>
            <w:noProof/>
            <w:webHidden/>
          </w:rPr>
          <w:instrText xml:space="preserve"> PAGEREF _Toc468055354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370496">
      <w:pPr>
        <w:pStyle w:val="ndice2"/>
        <w:rPr>
          <w:rFonts w:ascii="Calibri" w:hAnsi="Calibri"/>
          <w:noProof/>
          <w:szCs w:val="22"/>
          <w:lang w:eastAsia="pt-PT"/>
        </w:rPr>
      </w:pPr>
      <w:hyperlink w:anchor="_Toc468055355" w:history="1">
        <w:r w:rsidR="000B19AD" w:rsidRPr="00BA3979">
          <w:rPr>
            <w:rStyle w:val="Hiperligao"/>
            <w:noProof/>
          </w:rPr>
          <w:t>4.5. Definição das Vistas de Utilização e Regras de Acesso</w:t>
        </w:r>
        <w:r w:rsidR="000B19AD">
          <w:rPr>
            <w:noProof/>
            <w:webHidden/>
          </w:rPr>
          <w:tab/>
        </w:r>
        <w:r w:rsidR="000B19AD">
          <w:rPr>
            <w:noProof/>
            <w:webHidden/>
          </w:rPr>
          <w:fldChar w:fldCharType="begin"/>
        </w:r>
        <w:r w:rsidR="000B19AD">
          <w:rPr>
            <w:noProof/>
            <w:webHidden/>
          </w:rPr>
          <w:instrText xml:space="preserve"> PAGEREF _Toc468055355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56" w:history="1">
        <w:r w:rsidR="000B19AD" w:rsidRPr="00BA3979">
          <w:rPr>
            <w:rStyle w:val="Hiperligao"/>
            <w:noProof/>
          </w:rPr>
          <w:t>5. Conclusões e Trabalho Futuro</w:t>
        </w:r>
        <w:r w:rsidR="000B19AD">
          <w:rPr>
            <w:noProof/>
            <w:webHidden/>
          </w:rPr>
          <w:tab/>
        </w:r>
        <w:r w:rsidR="000B19AD">
          <w:rPr>
            <w:noProof/>
            <w:webHidden/>
          </w:rPr>
          <w:fldChar w:fldCharType="begin"/>
        </w:r>
        <w:r w:rsidR="000B19AD">
          <w:rPr>
            <w:noProof/>
            <w:webHidden/>
          </w:rPr>
          <w:instrText xml:space="preserve"> PAGEREF _Toc468055356 \h </w:instrText>
        </w:r>
        <w:r w:rsidR="000B19AD">
          <w:rPr>
            <w:noProof/>
            <w:webHidden/>
          </w:rPr>
        </w:r>
        <w:r w:rsidR="000B19AD">
          <w:rPr>
            <w:noProof/>
            <w:webHidden/>
          </w:rPr>
          <w:fldChar w:fldCharType="separate"/>
        </w:r>
        <w:r w:rsidR="0014275B">
          <w:rPr>
            <w:noProof/>
            <w:webHidden/>
          </w:rPr>
          <w:t>60</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57" w:history="1">
        <w:r w:rsidR="000B19AD" w:rsidRPr="00BA3979">
          <w:rPr>
            <w:rStyle w:val="Hiperligao"/>
            <w:noProof/>
          </w:rPr>
          <w:t>Referências</w:t>
        </w:r>
        <w:r w:rsidR="000B19AD">
          <w:rPr>
            <w:noProof/>
            <w:webHidden/>
          </w:rPr>
          <w:tab/>
        </w:r>
        <w:r w:rsidR="000B19AD">
          <w:rPr>
            <w:noProof/>
            <w:webHidden/>
          </w:rPr>
          <w:fldChar w:fldCharType="begin"/>
        </w:r>
        <w:r w:rsidR="000B19AD">
          <w:rPr>
            <w:noProof/>
            <w:webHidden/>
          </w:rPr>
          <w:instrText xml:space="preserve"> PAGEREF _Toc468055357 \h </w:instrText>
        </w:r>
        <w:r w:rsidR="000B19AD">
          <w:rPr>
            <w:noProof/>
            <w:webHidden/>
          </w:rPr>
        </w:r>
        <w:r w:rsidR="000B19AD">
          <w:rPr>
            <w:noProof/>
            <w:webHidden/>
          </w:rPr>
          <w:fldChar w:fldCharType="separate"/>
        </w:r>
        <w:r w:rsidR="0014275B">
          <w:rPr>
            <w:noProof/>
            <w:webHidden/>
          </w:rPr>
          <w:t>61</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58" w:history="1">
        <w:r w:rsidR="000B19AD" w:rsidRPr="00BA3979">
          <w:rPr>
            <w:rStyle w:val="Hiperligao"/>
            <w:noProof/>
          </w:rPr>
          <w:t>Lista de Siglas e Acrónimos</w:t>
        </w:r>
        <w:r w:rsidR="000B19AD">
          <w:rPr>
            <w:noProof/>
            <w:webHidden/>
          </w:rPr>
          <w:tab/>
        </w:r>
        <w:r w:rsidR="000B19AD">
          <w:rPr>
            <w:noProof/>
            <w:webHidden/>
          </w:rPr>
          <w:fldChar w:fldCharType="begin"/>
        </w:r>
        <w:r w:rsidR="000B19AD">
          <w:rPr>
            <w:noProof/>
            <w:webHidden/>
          </w:rPr>
          <w:instrText xml:space="preserve"> PAGEREF _Toc468055358 \h </w:instrText>
        </w:r>
        <w:r w:rsidR="000B19AD">
          <w:rPr>
            <w:noProof/>
            <w:webHidden/>
          </w:rPr>
        </w:r>
        <w:r w:rsidR="000B19AD">
          <w:rPr>
            <w:noProof/>
            <w:webHidden/>
          </w:rPr>
          <w:fldChar w:fldCharType="separate"/>
        </w:r>
        <w:r w:rsidR="0014275B">
          <w:rPr>
            <w:noProof/>
            <w:webHidden/>
          </w:rPr>
          <w:t>62</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59" w:history="1">
        <w:r w:rsidR="000B19AD" w:rsidRPr="00BA3979">
          <w:rPr>
            <w:rStyle w:val="Hiperligao"/>
            <w:noProof/>
          </w:rPr>
          <w:t>Anexos</w:t>
        </w:r>
        <w:r w:rsidR="000B19AD">
          <w:rPr>
            <w:noProof/>
            <w:webHidden/>
          </w:rPr>
          <w:tab/>
        </w:r>
        <w:r w:rsidR="000B19AD">
          <w:rPr>
            <w:noProof/>
            <w:webHidden/>
          </w:rPr>
          <w:fldChar w:fldCharType="begin"/>
        </w:r>
        <w:r w:rsidR="000B19AD">
          <w:rPr>
            <w:noProof/>
            <w:webHidden/>
          </w:rPr>
          <w:instrText xml:space="preserve"> PAGEREF _Toc468055359 \h </w:instrText>
        </w:r>
        <w:r w:rsidR="000B19AD">
          <w:rPr>
            <w:noProof/>
            <w:webHidden/>
          </w:rPr>
        </w:r>
        <w:r w:rsidR="000B19AD">
          <w:rPr>
            <w:noProof/>
            <w:webHidden/>
          </w:rPr>
          <w:fldChar w:fldCharType="separate"/>
        </w:r>
        <w:r w:rsidR="0014275B">
          <w:rPr>
            <w:noProof/>
            <w:webHidden/>
          </w:rPr>
          <w:t>63</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60" w:history="1">
        <w:r w:rsidR="000B19AD" w:rsidRPr="00BA3979">
          <w:rPr>
            <w:rStyle w:val="Hiperligao"/>
            <w:noProof/>
          </w:rPr>
          <w:t>A.</w:t>
        </w:r>
        <w:r w:rsidR="000B19AD" w:rsidRPr="00DF2DA4">
          <w:rPr>
            <w:rFonts w:ascii="Calibri" w:hAnsi="Calibri"/>
            <w:noProof/>
            <w:szCs w:val="22"/>
            <w:lang w:eastAsia="pt-PT"/>
          </w:rPr>
          <w:tab/>
        </w:r>
        <w:r w:rsidR="000B19AD" w:rsidRPr="00BA3979">
          <w:rPr>
            <w:rStyle w:val="Hiperligao"/>
            <w:noProof/>
          </w:rPr>
          <w:t>Dicionário de dados - Entidades</w:t>
        </w:r>
        <w:r w:rsidR="000B19AD">
          <w:rPr>
            <w:noProof/>
            <w:webHidden/>
          </w:rPr>
          <w:tab/>
        </w:r>
        <w:r w:rsidR="000B19AD">
          <w:rPr>
            <w:noProof/>
            <w:webHidden/>
          </w:rPr>
          <w:fldChar w:fldCharType="begin"/>
        </w:r>
        <w:r w:rsidR="000B19AD">
          <w:rPr>
            <w:noProof/>
            <w:webHidden/>
          </w:rPr>
          <w:instrText xml:space="preserve"> PAGEREF _Toc468055360 \h </w:instrText>
        </w:r>
        <w:r w:rsidR="000B19AD">
          <w:rPr>
            <w:noProof/>
            <w:webHidden/>
          </w:rPr>
        </w:r>
        <w:r w:rsidR="000B19AD">
          <w:rPr>
            <w:noProof/>
            <w:webHidden/>
          </w:rPr>
          <w:fldChar w:fldCharType="separate"/>
        </w:r>
        <w:r w:rsidR="0014275B">
          <w:rPr>
            <w:noProof/>
            <w:webHidden/>
          </w:rPr>
          <w:t>64</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61" w:history="1">
        <w:r w:rsidR="000B19AD" w:rsidRPr="00BA3979">
          <w:rPr>
            <w:rStyle w:val="Hiperligao"/>
            <w:noProof/>
          </w:rPr>
          <w:t>B.</w:t>
        </w:r>
        <w:r w:rsidR="000B19AD" w:rsidRPr="00DF2DA4">
          <w:rPr>
            <w:rFonts w:ascii="Calibri" w:hAnsi="Calibri"/>
            <w:noProof/>
            <w:szCs w:val="22"/>
            <w:lang w:eastAsia="pt-PT"/>
          </w:rPr>
          <w:tab/>
        </w:r>
        <w:r w:rsidR="000B19AD" w:rsidRPr="00BA3979">
          <w:rPr>
            <w:rStyle w:val="Hiperligao"/>
            <w:noProof/>
          </w:rPr>
          <w:t>Dicionário de Dados – Relacionamentos</w:t>
        </w:r>
        <w:r w:rsidR="000B19AD">
          <w:rPr>
            <w:noProof/>
            <w:webHidden/>
          </w:rPr>
          <w:tab/>
        </w:r>
        <w:r w:rsidR="000B19AD">
          <w:rPr>
            <w:noProof/>
            <w:webHidden/>
          </w:rPr>
          <w:fldChar w:fldCharType="begin"/>
        </w:r>
        <w:r w:rsidR="000B19AD">
          <w:rPr>
            <w:noProof/>
            <w:webHidden/>
          </w:rPr>
          <w:instrText xml:space="preserve"> PAGEREF _Toc468055361 \h </w:instrText>
        </w:r>
        <w:r w:rsidR="000B19AD">
          <w:rPr>
            <w:noProof/>
            <w:webHidden/>
          </w:rPr>
        </w:r>
        <w:r w:rsidR="000B19AD">
          <w:rPr>
            <w:noProof/>
            <w:webHidden/>
          </w:rPr>
          <w:fldChar w:fldCharType="separate"/>
        </w:r>
        <w:r w:rsidR="0014275B">
          <w:rPr>
            <w:noProof/>
            <w:webHidden/>
          </w:rPr>
          <w:t>65</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62" w:history="1">
        <w:r w:rsidR="000B19AD" w:rsidRPr="00BA3979">
          <w:rPr>
            <w:rStyle w:val="Hiperligao"/>
            <w:noProof/>
          </w:rPr>
          <w:t>C.</w:t>
        </w:r>
        <w:r w:rsidR="000B19AD" w:rsidRPr="00DF2DA4">
          <w:rPr>
            <w:rFonts w:ascii="Calibri" w:hAnsi="Calibri"/>
            <w:noProof/>
            <w:szCs w:val="22"/>
            <w:lang w:eastAsia="pt-PT"/>
          </w:rPr>
          <w:tab/>
        </w:r>
        <w:r w:rsidR="000B19AD" w:rsidRPr="00BA3979">
          <w:rPr>
            <w:rStyle w:val="Hiperligao"/>
            <w:noProof/>
          </w:rPr>
          <w:t>Dicionário de Dados – Atributos</w:t>
        </w:r>
        <w:r w:rsidR="000B19AD">
          <w:rPr>
            <w:noProof/>
            <w:webHidden/>
          </w:rPr>
          <w:tab/>
        </w:r>
        <w:r w:rsidR="000B19AD">
          <w:rPr>
            <w:noProof/>
            <w:webHidden/>
          </w:rPr>
          <w:fldChar w:fldCharType="begin"/>
        </w:r>
        <w:r w:rsidR="000B19AD">
          <w:rPr>
            <w:noProof/>
            <w:webHidden/>
          </w:rPr>
          <w:instrText xml:space="preserve"> PAGEREF _Toc468055362 \h </w:instrText>
        </w:r>
        <w:r w:rsidR="000B19AD">
          <w:rPr>
            <w:noProof/>
            <w:webHidden/>
          </w:rPr>
        </w:r>
        <w:r w:rsidR="000B19AD">
          <w:rPr>
            <w:noProof/>
            <w:webHidden/>
          </w:rPr>
          <w:fldChar w:fldCharType="separate"/>
        </w:r>
        <w:r w:rsidR="0014275B">
          <w:rPr>
            <w:noProof/>
            <w:webHidden/>
          </w:rPr>
          <w:t>66</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63" w:history="1">
        <w:r w:rsidR="000B19AD" w:rsidRPr="00BA3979">
          <w:rPr>
            <w:rStyle w:val="Hiperligao"/>
            <w:noProof/>
          </w:rPr>
          <w:t>D.</w:t>
        </w:r>
        <w:r w:rsidR="000B19AD" w:rsidRPr="00DF2DA4">
          <w:rPr>
            <w:rFonts w:ascii="Calibri" w:hAnsi="Calibri"/>
            <w:noProof/>
            <w:szCs w:val="22"/>
            <w:lang w:eastAsia="pt-PT"/>
          </w:rPr>
          <w:tab/>
        </w:r>
        <w:r w:rsidR="000B19AD" w:rsidRPr="00BA3979">
          <w:rPr>
            <w:rStyle w:val="Hiperligao"/>
            <w:noProof/>
          </w:rPr>
          <w:t>Dicionário de Dados-Tabelas</w:t>
        </w:r>
        <w:r w:rsidR="000B19AD">
          <w:rPr>
            <w:noProof/>
            <w:webHidden/>
          </w:rPr>
          <w:tab/>
        </w:r>
        <w:r w:rsidR="000B19AD">
          <w:rPr>
            <w:noProof/>
            <w:webHidden/>
          </w:rPr>
          <w:fldChar w:fldCharType="begin"/>
        </w:r>
        <w:r w:rsidR="000B19AD">
          <w:rPr>
            <w:noProof/>
            <w:webHidden/>
          </w:rPr>
          <w:instrText xml:space="preserve"> PAGEREF _Toc468055363 \h </w:instrText>
        </w:r>
        <w:r w:rsidR="000B19AD">
          <w:rPr>
            <w:noProof/>
            <w:webHidden/>
          </w:rPr>
        </w:r>
        <w:r w:rsidR="000B19AD">
          <w:rPr>
            <w:noProof/>
            <w:webHidden/>
          </w:rPr>
          <w:fldChar w:fldCharType="separate"/>
        </w:r>
        <w:r w:rsidR="0014275B">
          <w:rPr>
            <w:noProof/>
            <w:webHidden/>
          </w:rPr>
          <w:t>71</w:t>
        </w:r>
        <w:r w:rsidR="000B19AD">
          <w:rPr>
            <w:noProof/>
            <w:webHidden/>
          </w:rPr>
          <w:fldChar w:fldCharType="end"/>
        </w:r>
      </w:hyperlink>
    </w:p>
    <w:p w:rsidR="000B19AD" w:rsidRPr="00DF2DA4" w:rsidRDefault="00370496">
      <w:pPr>
        <w:pStyle w:val="ndice1"/>
        <w:rPr>
          <w:rFonts w:ascii="Calibri" w:hAnsi="Calibri"/>
          <w:noProof/>
          <w:szCs w:val="22"/>
          <w:lang w:eastAsia="pt-PT"/>
        </w:rPr>
      </w:pPr>
      <w:hyperlink w:anchor="_Toc468055364" w:history="1">
        <w:r w:rsidR="000B19AD" w:rsidRPr="00BA3979">
          <w:rPr>
            <w:rStyle w:val="Hiperligao"/>
            <w:noProof/>
          </w:rPr>
          <w:t>E.</w:t>
        </w:r>
        <w:r w:rsidR="000B19AD" w:rsidRPr="00DF2DA4">
          <w:rPr>
            <w:rFonts w:ascii="Calibri" w:hAnsi="Calibri"/>
            <w:noProof/>
            <w:szCs w:val="22"/>
            <w:lang w:eastAsia="pt-PT"/>
          </w:rPr>
          <w:tab/>
        </w:r>
        <w:r w:rsidR="000B19AD" w:rsidRPr="00BA3979">
          <w:rPr>
            <w:rStyle w:val="Hiperligao"/>
            <w:noProof/>
          </w:rPr>
          <w:t>Dicionário De Dados-Atributos das Tabelas</w:t>
        </w:r>
        <w:r w:rsidR="000B19AD">
          <w:rPr>
            <w:noProof/>
            <w:webHidden/>
          </w:rPr>
          <w:tab/>
        </w:r>
        <w:r w:rsidR="000B19AD">
          <w:rPr>
            <w:noProof/>
            <w:webHidden/>
          </w:rPr>
          <w:fldChar w:fldCharType="begin"/>
        </w:r>
        <w:r w:rsidR="000B19AD">
          <w:rPr>
            <w:noProof/>
            <w:webHidden/>
          </w:rPr>
          <w:instrText xml:space="preserve"> PAGEREF _Toc468055364 \h </w:instrText>
        </w:r>
        <w:r w:rsidR="000B19AD">
          <w:rPr>
            <w:noProof/>
            <w:webHidden/>
          </w:rPr>
        </w:r>
        <w:r w:rsidR="000B19AD">
          <w:rPr>
            <w:noProof/>
            <w:webHidden/>
          </w:rPr>
          <w:fldChar w:fldCharType="separate"/>
        </w:r>
        <w:r w:rsidR="0014275B">
          <w:rPr>
            <w:noProof/>
            <w:webHidden/>
          </w:rPr>
          <w:t>72</w:t>
        </w:r>
        <w:r w:rsidR="000B19AD">
          <w:rPr>
            <w:noProof/>
            <w:webHidden/>
          </w:rPr>
          <w:fldChar w:fldCharType="end"/>
        </w:r>
      </w:hyperlink>
    </w:p>
    <w:p w:rsidR="00B3044B" w:rsidRDefault="00B3044B">
      <w:r>
        <w:rPr>
          <w:b/>
          <w:bCs/>
        </w:rPr>
        <w:fldChar w:fldCharType="end"/>
      </w:r>
    </w:p>
    <w:p w:rsidR="003E75F5" w:rsidRPr="00C1310C" w:rsidRDefault="003B52DF" w:rsidP="00DE39CD">
      <w:r>
        <w:br w:type="page"/>
      </w:r>
    </w:p>
    <w:p w:rsidR="003E75F5" w:rsidRPr="00C1310C" w:rsidRDefault="003E75F5" w:rsidP="00DE39CD"/>
    <w:p w:rsidR="003E75F5" w:rsidRPr="00C75725" w:rsidRDefault="003E75F5" w:rsidP="00DE39CD">
      <w:pPr>
        <w:pStyle w:val="Cabealho2"/>
      </w:pPr>
      <w:bookmarkStart w:id="3" w:name="_Toc466810610"/>
      <w:bookmarkStart w:id="4" w:name="_Toc468055284"/>
      <w:r w:rsidRPr="00C75725">
        <w:t>Índice de Figuras</w:t>
      </w:r>
      <w:bookmarkEnd w:id="3"/>
      <w:bookmarkEnd w:id="4"/>
    </w:p>
    <w:p w:rsidR="003E75F5" w:rsidRPr="00C1310C" w:rsidRDefault="003E75F5" w:rsidP="00DE39CD"/>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468055365" w:history="1">
        <w:r w:rsidR="000B19AD" w:rsidRPr="00C958DB">
          <w:rPr>
            <w:rStyle w:val="Hiperligao"/>
            <w:noProof/>
          </w:rPr>
          <w:t>Figura 1 – Entidade Cliente</w:t>
        </w:r>
        <w:r w:rsidR="000B19AD">
          <w:rPr>
            <w:noProof/>
            <w:webHidden/>
          </w:rPr>
          <w:tab/>
        </w:r>
        <w:r w:rsidR="000B19AD">
          <w:rPr>
            <w:noProof/>
            <w:webHidden/>
          </w:rPr>
          <w:fldChar w:fldCharType="begin"/>
        </w:r>
        <w:r w:rsidR="000B19AD">
          <w:rPr>
            <w:noProof/>
            <w:webHidden/>
          </w:rPr>
          <w:instrText xml:space="preserve"> PAGEREF _Toc468055365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66" w:history="1">
        <w:r w:rsidR="000B19AD" w:rsidRPr="00C958DB">
          <w:rPr>
            <w:rStyle w:val="Hiperligao"/>
            <w:noProof/>
          </w:rPr>
          <w:t>Figura 2 – Entidade comboio.</w:t>
        </w:r>
        <w:r w:rsidR="000B19AD">
          <w:rPr>
            <w:noProof/>
            <w:webHidden/>
          </w:rPr>
          <w:tab/>
        </w:r>
        <w:r w:rsidR="000B19AD">
          <w:rPr>
            <w:noProof/>
            <w:webHidden/>
          </w:rPr>
          <w:fldChar w:fldCharType="begin"/>
        </w:r>
        <w:r w:rsidR="000B19AD">
          <w:rPr>
            <w:noProof/>
            <w:webHidden/>
          </w:rPr>
          <w:instrText xml:space="preserve"> PAGEREF _Toc468055366 \h </w:instrText>
        </w:r>
        <w:r w:rsidR="000B19AD">
          <w:rPr>
            <w:noProof/>
            <w:webHidden/>
          </w:rPr>
        </w:r>
        <w:r w:rsidR="000B19AD">
          <w:rPr>
            <w:noProof/>
            <w:webHidden/>
          </w:rPr>
          <w:fldChar w:fldCharType="separate"/>
        </w:r>
        <w:r w:rsidR="0014275B">
          <w:rPr>
            <w:noProof/>
            <w:webHidden/>
          </w:rPr>
          <w:t>23</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67" w:history="1">
        <w:r w:rsidR="000B19AD" w:rsidRPr="00C958DB">
          <w:rPr>
            <w:rStyle w:val="Hiperligao"/>
            <w:noProof/>
          </w:rPr>
          <w:t>Figura 3 – Entidade Percurso</w:t>
        </w:r>
        <w:r w:rsidR="000B19AD">
          <w:rPr>
            <w:noProof/>
            <w:webHidden/>
          </w:rPr>
          <w:tab/>
        </w:r>
        <w:r w:rsidR="000B19AD">
          <w:rPr>
            <w:noProof/>
            <w:webHidden/>
          </w:rPr>
          <w:fldChar w:fldCharType="begin"/>
        </w:r>
        <w:r w:rsidR="000B19AD">
          <w:rPr>
            <w:noProof/>
            <w:webHidden/>
          </w:rPr>
          <w:instrText xml:space="preserve"> PAGEREF _Toc468055367 \h </w:instrText>
        </w:r>
        <w:r w:rsidR="000B19AD">
          <w:rPr>
            <w:noProof/>
            <w:webHidden/>
          </w:rPr>
        </w:r>
        <w:r w:rsidR="000B19AD">
          <w:rPr>
            <w:noProof/>
            <w:webHidden/>
          </w:rPr>
          <w:fldChar w:fldCharType="separate"/>
        </w:r>
        <w:r w:rsidR="0014275B">
          <w:rPr>
            <w:noProof/>
            <w:webHidden/>
          </w:rPr>
          <w:t>24</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68" w:history="1">
        <w:r w:rsidR="000B19AD" w:rsidRPr="00C958DB">
          <w:rPr>
            <w:rStyle w:val="Hiperligao"/>
            <w:noProof/>
          </w:rPr>
          <w:t>Figura 4 – Entidade Itinerário</w:t>
        </w:r>
        <w:r w:rsidR="000B19AD">
          <w:rPr>
            <w:noProof/>
            <w:webHidden/>
          </w:rPr>
          <w:tab/>
        </w:r>
        <w:r w:rsidR="000B19AD">
          <w:rPr>
            <w:noProof/>
            <w:webHidden/>
          </w:rPr>
          <w:fldChar w:fldCharType="begin"/>
        </w:r>
        <w:r w:rsidR="000B19AD">
          <w:rPr>
            <w:noProof/>
            <w:webHidden/>
          </w:rPr>
          <w:instrText xml:space="preserve"> PAGEREF _Toc468055368 \h </w:instrText>
        </w:r>
        <w:r w:rsidR="000B19AD">
          <w:rPr>
            <w:noProof/>
            <w:webHidden/>
          </w:rPr>
        </w:r>
        <w:r w:rsidR="000B19AD">
          <w:rPr>
            <w:noProof/>
            <w:webHidden/>
          </w:rPr>
          <w:fldChar w:fldCharType="separate"/>
        </w:r>
        <w:r w:rsidR="0014275B">
          <w:rPr>
            <w:noProof/>
            <w:webHidden/>
          </w:rPr>
          <w:t>24</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69" w:history="1">
        <w:r w:rsidR="000B19AD" w:rsidRPr="00C958DB">
          <w:rPr>
            <w:rStyle w:val="Hiperligao"/>
            <w:noProof/>
          </w:rPr>
          <w:t>Figura 5 – Relacionamento Reserva – Itinerário.</w:t>
        </w:r>
        <w:r w:rsidR="000B19AD">
          <w:rPr>
            <w:noProof/>
            <w:webHidden/>
          </w:rPr>
          <w:tab/>
        </w:r>
        <w:r w:rsidR="000B19AD">
          <w:rPr>
            <w:noProof/>
            <w:webHidden/>
          </w:rPr>
          <w:fldChar w:fldCharType="begin"/>
        </w:r>
        <w:r w:rsidR="000B19AD">
          <w:rPr>
            <w:noProof/>
            <w:webHidden/>
          </w:rPr>
          <w:instrText xml:space="preserve"> PAGEREF _Toc468055369 \h </w:instrText>
        </w:r>
        <w:r w:rsidR="000B19AD">
          <w:rPr>
            <w:noProof/>
            <w:webHidden/>
          </w:rPr>
        </w:r>
        <w:r w:rsidR="000B19AD">
          <w:rPr>
            <w:noProof/>
            <w:webHidden/>
          </w:rPr>
          <w:fldChar w:fldCharType="separate"/>
        </w:r>
        <w:r w:rsidR="0014275B">
          <w:rPr>
            <w:noProof/>
            <w:webHidden/>
          </w:rPr>
          <w:t>25</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0" w:history="1">
        <w:r w:rsidR="000B19AD" w:rsidRPr="00C958DB">
          <w:rPr>
            <w:rStyle w:val="Hiperligao"/>
            <w:noProof/>
          </w:rPr>
          <w:t>Figura 6 – Relacionamento Cliente – Reserva.</w:t>
        </w:r>
        <w:r w:rsidR="000B19AD">
          <w:rPr>
            <w:noProof/>
            <w:webHidden/>
          </w:rPr>
          <w:tab/>
        </w:r>
        <w:r w:rsidR="000B19AD">
          <w:rPr>
            <w:noProof/>
            <w:webHidden/>
          </w:rPr>
          <w:fldChar w:fldCharType="begin"/>
        </w:r>
        <w:r w:rsidR="000B19AD">
          <w:rPr>
            <w:noProof/>
            <w:webHidden/>
          </w:rPr>
          <w:instrText xml:space="preserve"> PAGEREF _Toc468055370 \h </w:instrText>
        </w:r>
        <w:r w:rsidR="000B19AD">
          <w:rPr>
            <w:noProof/>
            <w:webHidden/>
          </w:rPr>
        </w:r>
        <w:r w:rsidR="000B19AD">
          <w:rPr>
            <w:noProof/>
            <w:webHidden/>
          </w:rPr>
          <w:fldChar w:fldCharType="separate"/>
        </w:r>
        <w:r w:rsidR="0014275B">
          <w:rPr>
            <w:noProof/>
            <w:webHidden/>
          </w:rPr>
          <w:t>25</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1" w:history="1">
        <w:r w:rsidR="000B19AD" w:rsidRPr="00C958DB">
          <w:rPr>
            <w:rStyle w:val="Hiperligao"/>
            <w:noProof/>
          </w:rPr>
          <w:t>Figura 7 – Relacionamento Percurso – Itinerário</w:t>
        </w:r>
        <w:r w:rsidR="000B19AD">
          <w:rPr>
            <w:noProof/>
            <w:webHidden/>
          </w:rPr>
          <w:tab/>
        </w:r>
        <w:r w:rsidR="000B19AD">
          <w:rPr>
            <w:noProof/>
            <w:webHidden/>
          </w:rPr>
          <w:fldChar w:fldCharType="begin"/>
        </w:r>
        <w:r w:rsidR="000B19AD">
          <w:rPr>
            <w:noProof/>
            <w:webHidden/>
          </w:rPr>
          <w:instrText xml:space="preserve"> PAGEREF _Toc468055371 \h </w:instrText>
        </w:r>
        <w:r w:rsidR="000B19AD">
          <w:rPr>
            <w:noProof/>
            <w:webHidden/>
          </w:rPr>
        </w:r>
        <w:r w:rsidR="000B19AD">
          <w:rPr>
            <w:noProof/>
            <w:webHidden/>
          </w:rPr>
          <w:fldChar w:fldCharType="separate"/>
        </w:r>
        <w:r w:rsidR="0014275B">
          <w:rPr>
            <w:noProof/>
            <w:webHidden/>
          </w:rPr>
          <w:t>26</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2" w:history="1">
        <w:r w:rsidR="000B19AD" w:rsidRPr="00C958DB">
          <w:rPr>
            <w:rStyle w:val="Hiperligao"/>
            <w:noProof/>
          </w:rPr>
          <w:t>Figura 8 – Relacionamento Comboio – Percurso</w:t>
        </w:r>
        <w:r w:rsidR="000B19AD">
          <w:rPr>
            <w:noProof/>
            <w:webHidden/>
          </w:rPr>
          <w:tab/>
        </w:r>
        <w:r w:rsidR="000B19AD">
          <w:rPr>
            <w:noProof/>
            <w:webHidden/>
          </w:rPr>
          <w:fldChar w:fldCharType="begin"/>
        </w:r>
        <w:r w:rsidR="000B19AD">
          <w:rPr>
            <w:noProof/>
            <w:webHidden/>
          </w:rPr>
          <w:instrText xml:space="preserve"> PAGEREF _Toc468055372 \h </w:instrText>
        </w:r>
        <w:r w:rsidR="000B19AD">
          <w:rPr>
            <w:noProof/>
            <w:webHidden/>
          </w:rPr>
        </w:r>
        <w:r w:rsidR="000B19AD">
          <w:rPr>
            <w:noProof/>
            <w:webHidden/>
          </w:rPr>
          <w:fldChar w:fldCharType="separate"/>
        </w:r>
        <w:r w:rsidR="0014275B">
          <w:rPr>
            <w:noProof/>
            <w:webHidden/>
          </w:rPr>
          <w:t>26</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3" w:history="1">
        <w:r w:rsidR="000B19AD" w:rsidRPr="00C958DB">
          <w:rPr>
            <w:rStyle w:val="Hiperligao"/>
            <w:noProof/>
          </w:rPr>
          <w:t>Figura 9 – Entidade Reserva</w:t>
        </w:r>
        <w:r w:rsidR="000B19AD">
          <w:rPr>
            <w:noProof/>
            <w:webHidden/>
          </w:rPr>
          <w:tab/>
        </w:r>
        <w:r w:rsidR="000B19AD">
          <w:rPr>
            <w:noProof/>
            <w:webHidden/>
          </w:rPr>
          <w:fldChar w:fldCharType="begin"/>
        </w:r>
        <w:r w:rsidR="000B19AD">
          <w:rPr>
            <w:noProof/>
            <w:webHidden/>
          </w:rPr>
          <w:instrText xml:space="preserve"> PAGEREF _Toc468055373 \h </w:instrText>
        </w:r>
        <w:r w:rsidR="000B19AD">
          <w:rPr>
            <w:noProof/>
            <w:webHidden/>
          </w:rPr>
        </w:r>
        <w:r w:rsidR="000B19AD">
          <w:rPr>
            <w:noProof/>
            <w:webHidden/>
          </w:rPr>
          <w:fldChar w:fldCharType="separate"/>
        </w:r>
        <w:r w:rsidR="0014275B">
          <w:rPr>
            <w:noProof/>
            <w:webHidden/>
          </w:rPr>
          <w:t>28</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4" w:history="1">
        <w:r w:rsidR="000B19AD" w:rsidRPr="00C958DB">
          <w:rPr>
            <w:rStyle w:val="Hiperligao"/>
            <w:noProof/>
          </w:rPr>
          <w:t>Figura 10 – Modelo concetual final</w:t>
        </w:r>
        <w:r w:rsidR="000B19AD">
          <w:rPr>
            <w:noProof/>
            <w:webHidden/>
          </w:rPr>
          <w:tab/>
        </w:r>
        <w:r w:rsidR="000B19AD">
          <w:rPr>
            <w:noProof/>
            <w:webHidden/>
          </w:rPr>
          <w:fldChar w:fldCharType="begin"/>
        </w:r>
        <w:r w:rsidR="000B19AD">
          <w:rPr>
            <w:noProof/>
            <w:webHidden/>
          </w:rPr>
          <w:instrText xml:space="preserve"> PAGEREF _Toc468055374 \h </w:instrText>
        </w:r>
        <w:r w:rsidR="000B19AD">
          <w:rPr>
            <w:noProof/>
            <w:webHidden/>
          </w:rPr>
        </w:r>
        <w:r w:rsidR="000B19AD">
          <w:rPr>
            <w:noProof/>
            <w:webHidden/>
          </w:rPr>
          <w:fldChar w:fldCharType="separate"/>
        </w:r>
        <w:r w:rsidR="0014275B">
          <w:rPr>
            <w:noProof/>
            <w:webHidden/>
          </w:rPr>
          <w:t>29</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5" w:history="1">
        <w:r w:rsidR="000B19AD" w:rsidRPr="00C958DB">
          <w:rPr>
            <w:rStyle w:val="Hiperligao"/>
            <w:noProof/>
          </w:rPr>
          <w:t>Figura 11 - Esquema Lógico Final</w:t>
        </w:r>
        <w:r w:rsidR="000B19AD">
          <w:rPr>
            <w:noProof/>
            <w:webHidden/>
          </w:rPr>
          <w:tab/>
        </w:r>
        <w:r w:rsidR="000B19AD">
          <w:rPr>
            <w:noProof/>
            <w:webHidden/>
          </w:rPr>
          <w:fldChar w:fldCharType="begin"/>
        </w:r>
        <w:r w:rsidR="000B19AD">
          <w:rPr>
            <w:noProof/>
            <w:webHidden/>
          </w:rPr>
          <w:instrText xml:space="preserve"> PAGEREF _Toc468055375 \h </w:instrText>
        </w:r>
        <w:r w:rsidR="000B19AD">
          <w:rPr>
            <w:noProof/>
            <w:webHidden/>
          </w:rPr>
        </w:r>
        <w:r w:rsidR="000B19AD">
          <w:rPr>
            <w:noProof/>
            <w:webHidden/>
          </w:rPr>
          <w:fldChar w:fldCharType="separate"/>
        </w:r>
        <w:r w:rsidR="0014275B">
          <w:rPr>
            <w:noProof/>
            <w:webHidden/>
          </w:rPr>
          <w:t>34</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6" w:history="1">
        <w:r w:rsidR="000B19AD" w:rsidRPr="00C958DB">
          <w:rPr>
            <w:rStyle w:val="Hiperligao"/>
            <w:noProof/>
          </w:rPr>
          <w:t>Figura 12 – Mapa de Transação - Documento comprovativo.</w:t>
        </w:r>
        <w:r w:rsidR="000B19AD">
          <w:rPr>
            <w:noProof/>
            <w:webHidden/>
          </w:rPr>
          <w:tab/>
        </w:r>
        <w:r w:rsidR="000B19AD">
          <w:rPr>
            <w:noProof/>
            <w:webHidden/>
          </w:rPr>
          <w:fldChar w:fldCharType="begin"/>
        </w:r>
        <w:r w:rsidR="000B19AD">
          <w:rPr>
            <w:noProof/>
            <w:webHidden/>
          </w:rPr>
          <w:instrText xml:space="preserve"> PAGEREF _Toc468055376 \h </w:instrText>
        </w:r>
        <w:r w:rsidR="000B19AD">
          <w:rPr>
            <w:noProof/>
            <w:webHidden/>
          </w:rPr>
        </w:r>
        <w:r w:rsidR="000B19AD">
          <w:rPr>
            <w:noProof/>
            <w:webHidden/>
          </w:rPr>
          <w:fldChar w:fldCharType="separate"/>
        </w:r>
        <w:r w:rsidR="0014275B">
          <w:rPr>
            <w:noProof/>
            <w:webHidden/>
          </w:rPr>
          <w:t>41</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7" w:history="1">
        <w:r w:rsidR="000B19AD" w:rsidRPr="00C958DB">
          <w:rPr>
            <w:rStyle w:val="Hiperligao"/>
            <w:noProof/>
          </w:rPr>
          <w:t>Figura 13 -  Mapa de Transação - Efetuar uma reserva</w:t>
        </w:r>
        <w:r w:rsidR="000B19AD">
          <w:rPr>
            <w:noProof/>
            <w:webHidden/>
          </w:rPr>
          <w:tab/>
        </w:r>
        <w:r w:rsidR="000B19AD">
          <w:rPr>
            <w:noProof/>
            <w:webHidden/>
          </w:rPr>
          <w:fldChar w:fldCharType="begin"/>
        </w:r>
        <w:r w:rsidR="000B19AD">
          <w:rPr>
            <w:noProof/>
            <w:webHidden/>
          </w:rPr>
          <w:instrText xml:space="preserve"> PAGEREF _Toc468055377 \h </w:instrText>
        </w:r>
        <w:r w:rsidR="000B19AD">
          <w:rPr>
            <w:noProof/>
            <w:webHidden/>
          </w:rPr>
        </w:r>
        <w:r w:rsidR="000B19AD">
          <w:rPr>
            <w:noProof/>
            <w:webHidden/>
          </w:rPr>
          <w:fldChar w:fldCharType="separate"/>
        </w:r>
        <w:r w:rsidR="0014275B">
          <w:rPr>
            <w:noProof/>
            <w:webHidden/>
          </w:rPr>
          <w:t>43</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8" w:history="1">
        <w:r w:rsidR="000B19AD" w:rsidRPr="00C958DB">
          <w:rPr>
            <w:rStyle w:val="Hiperligao"/>
            <w:noProof/>
          </w:rPr>
          <w:t>Figura 14 - Mapa de Transação – Consultar lugares livres</w:t>
        </w:r>
        <w:r w:rsidR="000B19AD">
          <w:rPr>
            <w:noProof/>
            <w:webHidden/>
          </w:rPr>
          <w:tab/>
        </w:r>
        <w:r w:rsidR="000B19AD">
          <w:rPr>
            <w:noProof/>
            <w:webHidden/>
          </w:rPr>
          <w:fldChar w:fldCharType="begin"/>
        </w:r>
        <w:r w:rsidR="000B19AD">
          <w:rPr>
            <w:noProof/>
            <w:webHidden/>
          </w:rPr>
          <w:instrText xml:space="preserve"> PAGEREF _Toc468055378 \h </w:instrText>
        </w:r>
        <w:r w:rsidR="000B19AD">
          <w:rPr>
            <w:noProof/>
            <w:webHidden/>
          </w:rPr>
        </w:r>
        <w:r w:rsidR="000B19AD">
          <w:rPr>
            <w:noProof/>
            <w:webHidden/>
          </w:rPr>
          <w:fldChar w:fldCharType="separate"/>
        </w:r>
        <w:r w:rsidR="0014275B">
          <w:rPr>
            <w:noProof/>
            <w:webHidden/>
          </w:rPr>
          <w:t>45</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79" w:history="1">
        <w:r w:rsidR="000B19AD" w:rsidRPr="00C958DB">
          <w:rPr>
            <w:rStyle w:val="Hiperligao"/>
            <w:noProof/>
          </w:rPr>
          <w:t xml:space="preserve">Figura 15 - Tabela </w:t>
        </w:r>
        <w:r w:rsidR="000B19AD" w:rsidRPr="00C958DB">
          <w:rPr>
            <w:rStyle w:val="Hiperligao"/>
            <w:i/>
            <w:noProof/>
          </w:rPr>
          <w:t>Cliente</w:t>
        </w:r>
        <w:r w:rsidR="000B19AD">
          <w:rPr>
            <w:noProof/>
            <w:webHidden/>
          </w:rPr>
          <w:tab/>
        </w:r>
        <w:r w:rsidR="000B19AD">
          <w:rPr>
            <w:noProof/>
            <w:webHidden/>
          </w:rPr>
          <w:fldChar w:fldCharType="begin"/>
        </w:r>
        <w:r w:rsidR="000B19AD">
          <w:rPr>
            <w:noProof/>
            <w:webHidden/>
          </w:rPr>
          <w:instrText xml:space="preserve"> PAGEREF _Toc468055379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80" w:history="1">
        <w:r w:rsidR="000B19AD" w:rsidRPr="00C958DB">
          <w:rPr>
            <w:rStyle w:val="Hiperligao"/>
            <w:noProof/>
          </w:rPr>
          <w:t xml:space="preserve">Figura 15 - Tabela </w:t>
        </w:r>
        <w:r w:rsidR="000B19AD" w:rsidRPr="00C958DB">
          <w:rPr>
            <w:rStyle w:val="Hiperligao"/>
            <w:i/>
            <w:noProof/>
          </w:rPr>
          <w:t>Reserva</w:t>
        </w:r>
        <w:r w:rsidR="000B19AD">
          <w:rPr>
            <w:noProof/>
            <w:webHidden/>
          </w:rPr>
          <w:tab/>
        </w:r>
        <w:r w:rsidR="000B19AD">
          <w:rPr>
            <w:noProof/>
            <w:webHidden/>
          </w:rPr>
          <w:fldChar w:fldCharType="begin"/>
        </w:r>
        <w:r w:rsidR="000B19AD">
          <w:rPr>
            <w:noProof/>
            <w:webHidden/>
          </w:rPr>
          <w:instrText xml:space="preserve"> PAGEREF _Toc468055380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81" w:history="1">
        <w:r w:rsidR="000B19AD" w:rsidRPr="00C958DB">
          <w:rPr>
            <w:rStyle w:val="Hiperligao"/>
            <w:noProof/>
          </w:rPr>
          <w:t xml:space="preserve">Figura 16 - Tabela </w:t>
        </w:r>
        <w:r w:rsidR="000B19AD" w:rsidRPr="00C958DB">
          <w:rPr>
            <w:rStyle w:val="Hiperligao"/>
            <w:i/>
            <w:noProof/>
          </w:rPr>
          <w:t>Percurso</w:t>
        </w:r>
        <w:r w:rsidR="000B19AD">
          <w:rPr>
            <w:noProof/>
            <w:webHidden/>
          </w:rPr>
          <w:tab/>
        </w:r>
        <w:r w:rsidR="000B19AD">
          <w:rPr>
            <w:noProof/>
            <w:webHidden/>
          </w:rPr>
          <w:fldChar w:fldCharType="begin"/>
        </w:r>
        <w:r w:rsidR="000B19AD">
          <w:rPr>
            <w:noProof/>
            <w:webHidden/>
          </w:rPr>
          <w:instrText xml:space="preserve"> PAGEREF _Toc468055381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82" w:history="1">
        <w:r w:rsidR="000B19AD" w:rsidRPr="00C958DB">
          <w:rPr>
            <w:rStyle w:val="Hiperligao"/>
            <w:noProof/>
          </w:rPr>
          <w:t xml:space="preserve">Figura 17 - Tabela </w:t>
        </w:r>
        <w:r w:rsidR="000B19AD" w:rsidRPr="00C958DB">
          <w:rPr>
            <w:rStyle w:val="Hiperligao"/>
            <w:i/>
            <w:noProof/>
          </w:rPr>
          <w:t>Itinerario</w:t>
        </w:r>
        <w:r w:rsidR="000B19AD">
          <w:rPr>
            <w:noProof/>
            <w:webHidden/>
          </w:rPr>
          <w:tab/>
        </w:r>
        <w:r w:rsidR="000B19AD">
          <w:rPr>
            <w:noProof/>
            <w:webHidden/>
          </w:rPr>
          <w:fldChar w:fldCharType="begin"/>
        </w:r>
        <w:r w:rsidR="000B19AD">
          <w:rPr>
            <w:noProof/>
            <w:webHidden/>
          </w:rPr>
          <w:instrText xml:space="preserve"> PAGEREF _Toc468055382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83" w:history="1">
        <w:r w:rsidR="000B19AD" w:rsidRPr="00C958DB">
          <w:rPr>
            <w:rStyle w:val="Hiperligao"/>
            <w:noProof/>
          </w:rPr>
          <w:t xml:space="preserve">Figura 18 - Tabela </w:t>
        </w:r>
        <w:r w:rsidR="000B19AD" w:rsidRPr="00C958DB">
          <w:rPr>
            <w:rStyle w:val="Hiperligao"/>
            <w:i/>
            <w:noProof/>
          </w:rPr>
          <w:t>Comboio</w:t>
        </w:r>
        <w:r w:rsidR="000B19AD">
          <w:rPr>
            <w:noProof/>
            <w:webHidden/>
          </w:rPr>
          <w:tab/>
        </w:r>
        <w:r w:rsidR="000B19AD">
          <w:rPr>
            <w:noProof/>
            <w:webHidden/>
          </w:rPr>
          <w:fldChar w:fldCharType="begin"/>
        </w:r>
        <w:r w:rsidR="000B19AD">
          <w:rPr>
            <w:noProof/>
            <w:webHidden/>
          </w:rPr>
          <w:instrText xml:space="preserve"> PAGEREF _Toc468055383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84" w:history="1">
        <w:r w:rsidR="000B19AD" w:rsidRPr="00C958DB">
          <w:rPr>
            <w:rStyle w:val="Hiperligao"/>
            <w:noProof/>
          </w:rPr>
          <w:t xml:space="preserve">Figura 19 - Tabela </w:t>
        </w:r>
        <w:r w:rsidR="000B19AD" w:rsidRPr="00C958DB">
          <w:rPr>
            <w:rStyle w:val="Hiperligao"/>
            <w:i/>
            <w:noProof/>
          </w:rPr>
          <w:t>ComboioLugar</w:t>
        </w:r>
        <w:r w:rsidR="000B19AD">
          <w:rPr>
            <w:noProof/>
            <w:webHidden/>
          </w:rPr>
          <w:tab/>
        </w:r>
        <w:r w:rsidR="000B19AD">
          <w:rPr>
            <w:noProof/>
            <w:webHidden/>
          </w:rPr>
          <w:fldChar w:fldCharType="begin"/>
        </w:r>
        <w:r w:rsidR="000B19AD">
          <w:rPr>
            <w:noProof/>
            <w:webHidden/>
          </w:rPr>
          <w:instrText xml:space="preserve"> PAGEREF _Toc468055384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85" w:history="1">
        <w:r w:rsidR="000B19AD" w:rsidRPr="00C958DB">
          <w:rPr>
            <w:rStyle w:val="Hiperligao"/>
            <w:noProof/>
          </w:rPr>
          <w:t xml:space="preserve">Figura 20 - Tabela </w:t>
        </w:r>
        <w:r w:rsidR="000B19AD" w:rsidRPr="00C958DB">
          <w:rPr>
            <w:rStyle w:val="Hiperligao"/>
            <w:i/>
            <w:noProof/>
          </w:rPr>
          <w:t>ReservaBilhete</w:t>
        </w:r>
        <w:r w:rsidR="000B19AD">
          <w:rPr>
            <w:noProof/>
            <w:webHidden/>
          </w:rPr>
          <w:tab/>
        </w:r>
        <w:r w:rsidR="000B19AD">
          <w:rPr>
            <w:noProof/>
            <w:webHidden/>
          </w:rPr>
          <w:fldChar w:fldCharType="begin"/>
        </w:r>
        <w:r w:rsidR="000B19AD">
          <w:rPr>
            <w:noProof/>
            <w:webHidden/>
          </w:rPr>
          <w:instrText xml:space="preserve"> PAGEREF _Toc468055385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BD4A2F" w:rsidRDefault="003E75F5" w:rsidP="00DE39CD">
      <w:r w:rsidRPr="00C1310C">
        <w:fldChar w:fldCharType="end"/>
      </w:r>
    </w:p>
    <w:p w:rsidR="003E75F5" w:rsidRPr="00C1310C" w:rsidRDefault="00BD4A2F" w:rsidP="00DE39CD">
      <w:r>
        <w:br w:type="page"/>
      </w:r>
    </w:p>
    <w:p w:rsidR="003E75F5" w:rsidRPr="00C75725" w:rsidRDefault="003E75F5" w:rsidP="00DE39CD">
      <w:pPr>
        <w:pStyle w:val="Cabealho2"/>
      </w:pPr>
      <w:bookmarkStart w:id="5" w:name="_Toc466810611"/>
      <w:bookmarkStart w:id="6" w:name="_Toc468055285"/>
      <w:r w:rsidRPr="00C75725">
        <w:lastRenderedPageBreak/>
        <w:t>Índice de Tabelas</w:t>
      </w:r>
      <w:bookmarkEnd w:id="5"/>
      <w:bookmarkEnd w:id="6"/>
    </w:p>
    <w:p w:rsidR="003E75F5" w:rsidRPr="00C1310C" w:rsidRDefault="003E75F5" w:rsidP="00DE39CD"/>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468055386" w:history="1">
        <w:r w:rsidR="000B19AD" w:rsidRPr="003A6140">
          <w:rPr>
            <w:rStyle w:val="Hiperligao"/>
            <w:noProof/>
          </w:rPr>
          <w:t>Tabela 1 – Permissões de utilizador</w:t>
        </w:r>
        <w:r w:rsidR="000B19AD">
          <w:rPr>
            <w:noProof/>
            <w:webHidden/>
          </w:rPr>
          <w:tab/>
        </w:r>
        <w:r w:rsidR="000B19AD">
          <w:rPr>
            <w:noProof/>
            <w:webHidden/>
          </w:rPr>
          <w:fldChar w:fldCharType="begin"/>
        </w:r>
        <w:r w:rsidR="000B19AD">
          <w:rPr>
            <w:noProof/>
            <w:webHidden/>
          </w:rPr>
          <w:instrText xml:space="preserve"> PAGEREF _Toc468055386 \h </w:instrText>
        </w:r>
        <w:r w:rsidR="000B19AD">
          <w:rPr>
            <w:noProof/>
            <w:webHidden/>
          </w:rPr>
        </w:r>
        <w:r w:rsidR="000B19AD">
          <w:rPr>
            <w:noProof/>
            <w:webHidden/>
          </w:rPr>
          <w:fldChar w:fldCharType="separate"/>
        </w:r>
        <w:r w:rsidR="0014275B">
          <w:rPr>
            <w:noProof/>
            <w:webHidden/>
          </w:rPr>
          <w:t>59</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87" w:history="1">
        <w:r w:rsidR="000B19AD" w:rsidRPr="003A6140">
          <w:rPr>
            <w:rStyle w:val="Hiperligao"/>
            <w:noProof/>
          </w:rPr>
          <w:t>Tabela 2 – Dicionário de dados – Entidades</w:t>
        </w:r>
        <w:r w:rsidR="000B19AD">
          <w:rPr>
            <w:noProof/>
            <w:webHidden/>
          </w:rPr>
          <w:tab/>
        </w:r>
        <w:r w:rsidR="000B19AD">
          <w:rPr>
            <w:noProof/>
            <w:webHidden/>
          </w:rPr>
          <w:fldChar w:fldCharType="begin"/>
        </w:r>
        <w:r w:rsidR="000B19AD">
          <w:rPr>
            <w:noProof/>
            <w:webHidden/>
          </w:rPr>
          <w:instrText xml:space="preserve"> PAGEREF _Toc468055387 \h </w:instrText>
        </w:r>
        <w:r w:rsidR="000B19AD">
          <w:rPr>
            <w:noProof/>
            <w:webHidden/>
          </w:rPr>
        </w:r>
        <w:r w:rsidR="000B19AD">
          <w:rPr>
            <w:noProof/>
            <w:webHidden/>
          </w:rPr>
          <w:fldChar w:fldCharType="separate"/>
        </w:r>
        <w:r w:rsidR="0014275B">
          <w:rPr>
            <w:noProof/>
            <w:webHidden/>
          </w:rPr>
          <w:t>64</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88" w:history="1">
        <w:r w:rsidR="000B19AD" w:rsidRPr="003A6140">
          <w:rPr>
            <w:rStyle w:val="Hiperligao"/>
            <w:noProof/>
          </w:rPr>
          <w:t>Tabela 3 – Dicionário de dados Relacionamentos</w:t>
        </w:r>
        <w:r w:rsidR="000B19AD">
          <w:rPr>
            <w:noProof/>
            <w:webHidden/>
          </w:rPr>
          <w:tab/>
        </w:r>
        <w:r w:rsidR="000B19AD">
          <w:rPr>
            <w:noProof/>
            <w:webHidden/>
          </w:rPr>
          <w:fldChar w:fldCharType="begin"/>
        </w:r>
        <w:r w:rsidR="000B19AD">
          <w:rPr>
            <w:noProof/>
            <w:webHidden/>
          </w:rPr>
          <w:instrText xml:space="preserve"> PAGEREF _Toc468055388 \h </w:instrText>
        </w:r>
        <w:r w:rsidR="000B19AD">
          <w:rPr>
            <w:noProof/>
            <w:webHidden/>
          </w:rPr>
        </w:r>
        <w:r w:rsidR="000B19AD">
          <w:rPr>
            <w:noProof/>
            <w:webHidden/>
          </w:rPr>
          <w:fldChar w:fldCharType="separate"/>
        </w:r>
        <w:r w:rsidR="0014275B">
          <w:rPr>
            <w:noProof/>
            <w:webHidden/>
          </w:rPr>
          <w:t>65</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89" w:history="1">
        <w:r w:rsidR="000B19AD" w:rsidRPr="003A6140">
          <w:rPr>
            <w:rStyle w:val="Hiperligao"/>
            <w:noProof/>
          </w:rPr>
          <w:t>Tabela 4 – Atributos de Cliente</w:t>
        </w:r>
        <w:r w:rsidR="000B19AD">
          <w:rPr>
            <w:noProof/>
            <w:webHidden/>
          </w:rPr>
          <w:tab/>
        </w:r>
        <w:r w:rsidR="000B19AD">
          <w:rPr>
            <w:noProof/>
            <w:webHidden/>
          </w:rPr>
          <w:fldChar w:fldCharType="begin"/>
        </w:r>
        <w:r w:rsidR="000B19AD">
          <w:rPr>
            <w:noProof/>
            <w:webHidden/>
          </w:rPr>
          <w:instrText xml:space="preserve"> PAGEREF _Toc468055389 \h </w:instrText>
        </w:r>
        <w:r w:rsidR="000B19AD">
          <w:rPr>
            <w:noProof/>
            <w:webHidden/>
          </w:rPr>
        </w:r>
        <w:r w:rsidR="000B19AD">
          <w:rPr>
            <w:noProof/>
            <w:webHidden/>
          </w:rPr>
          <w:fldChar w:fldCharType="separate"/>
        </w:r>
        <w:r w:rsidR="0014275B">
          <w:rPr>
            <w:noProof/>
            <w:webHidden/>
          </w:rPr>
          <w:t>66</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0" w:history="1">
        <w:r w:rsidR="000B19AD" w:rsidRPr="003A6140">
          <w:rPr>
            <w:rStyle w:val="Hiperligao"/>
            <w:noProof/>
          </w:rPr>
          <w:t>Tabela 5 – Atributos de Reserva</w:t>
        </w:r>
        <w:r w:rsidR="000B19AD">
          <w:rPr>
            <w:noProof/>
            <w:webHidden/>
          </w:rPr>
          <w:tab/>
        </w:r>
        <w:r w:rsidR="000B19AD">
          <w:rPr>
            <w:noProof/>
            <w:webHidden/>
          </w:rPr>
          <w:fldChar w:fldCharType="begin"/>
        </w:r>
        <w:r w:rsidR="000B19AD">
          <w:rPr>
            <w:noProof/>
            <w:webHidden/>
          </w:rPr>
          <w:instrText xml:space="preserve"> PAGEREF _Toc468055390 \h </w:instrText>
        </w:r>
        <w:r w:rsidR="000B19AD">
          <w:rPr>
            <w:noProof/>
            <w:webHidden/>
          </w:rPr>
        </w:r>
        <w:r w:rsidR="000B19AD">
          <w:rPr>
            <w:noProof/>
            <w:webHidden/>
          </w:rPr>
          <w:fldChar w:fldCharType="separate"/>
        </w:r>
        <w:r w:rsidR="0014275B">
          <w:rPr>
            <w:noProof/>
            <w:webHidden/>
          </w:rPr>
          <w:t>67</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1" w:history="1">
        <w:r w:rsidR="000B19AD" w:rsidRPr="003A6140">
          <w:rPr>
            <w:rStyle w:val="Hiperligao"/>
            <w:noProof/>
          </w:rPr>
          <w:t>Tabela 6 – Atributos de Comboio</w:t>
        </w:r>
        <w:r w:rsidR="000B19AD">
          <w:rPr>
            <w:noProof/>
            <w:webHidden/>
          </w:rPr>
          <w:tab/>
        </w:r>
        <w:r w:rsidR="000B19AD">
          <w:rPr>
            <w:noProof/>
            <w:webHidden/>
          </w:rPr>
          <w:fldChar w:fldCharType="begin"/>
        </w:r>
        <w:r w:rsidR="000B19AD">
          <w:rPr>
            <w:noProof/>
            <w:webHidden/>
          </w:rPr>
          <w:instrText xml:space="preserve"> PAGEREF _Toc468055391 \h </w:instrText>
        </w:r>
        <w:r w:rsidR="000B19AD">
          <w:rPr>
            <w:noProof/>
            <w:webHidden/>
          </w:rPr>
        </w:r>
        <w:r w:rsidR="000B19AD">
          <w:rPr>
            <w:noProof/>
            <w:webHidden/>
          </w:rPr>
          <w:fldChar w:fldCharType="separate"/>
        </w:r>
        <w:r w:rsidR="0014275B">
          <w:rPr>
            <w:noProof/>
            <w:webHidden/>
          </w:rPr>
          <w:t>68</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2" w:history="1">
        <w:r w:rsidR="000B19AD" w:rsidRPr="003A6140">
          <w:rPr>
            <w:rStyle w:val="Hiperligao"/>
            <w:noProof/>
          </w:rPr>
          <w:t>Tabela 7 – Atributos de Percurso</w:t>
        </w:r>
        <w:r w:rsidR="000B19AD">
          <w:rPr>
            <w:noProof/>
            <w:webHidden/>
          </w:rPr>
          <w:tab/>
        </w:r>
        <w:r w:rsidR="000B19AD">
          <w:rPr>
            <w:noProof/>
            <w:webHidden/>
          </w:rPr>
          <w:fldChar w:fldCharType="begin"/>
        </w:r>
        <w:r w:rsidR="000B19AD">
          <w:rPr>
            <w:noProof/>
            <w:webHidden/>
          </w:rPr>
          <w:instrText xml:space="preserve"> PAGEREF _Toc468055392 \h </w:instrText>
        </w:r>
        <w:r w:rsidR="000B19AD">
          <w:rPr>
            <w:noProof/>
            <w:webHidden/>
          </w:rPr>
        </w:r>
        <w:r w:rsidR="000B19AD">
          <w:rPr>
            <w:noProof/>
            <w:webHidden/>
          </w:rPr>
          <w:fldChar w:fldCharType="separate"/>
        </w:r>
        <w:r w:rsidR="0014275B">
          <w:rPr>
            <w:noProof/>
            <w:webHidden/>
          </w:rPr>
          <w:t>69</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3" w:history="1">
        <w:r w:rsidR="000B19AD" w:rsidRPr="003A6140">
          <w:rPr>
            <w:rStyle w:val="Hiperligao"/>
            <w:noProof/>
          </w:rPr>
          <w:t>Tabela 8 – Atributos de Itinerário</w:t>
        </w:r>
        <w:r w:rsidR="000B19AD">
          <w:rPr>
            <w:noProof/>
            <w:webHidden/>
          </w:rPr>
          <w:tab/>
        </w:r>
        <w:r w:rsidR="000B19AD">
          <w:rPr>
            <w:noProof/>
            <w:webHidden/>
          </w:rPr>
          <w:fldChar w:fldCharType="begin"/>
        </w:r>
        <w:r w:rsidR="000B19AD">
          <w:rPr>
            <w:noProof/>
            <w:webHidden/>
          </w:rPr>
          <w:instrText xml:space="preserve"> PAGEREF _Toc468055393 \h </w:instrText>
        </w:r>
        <w:r w:rsidR="000B19AD">
          <w:rPr>
            <w:noProof/>
            <w:webHidden/>
          </w:rPr>
        </w:r>
        <w:r w:rsidR="000B19AD">
          <w:rPr>
            <w:noProof/>
            <w:webHidden/>
          </w:rPr>
          <w:fldChar w:fldCharType="separate"/>
        </w:r>
        <w:r w:rsidR="0014275B">
          <w:rPr>
            <w:noProof/>
            <w:webHidden/>
          </w:rPr>
          <w:t>70</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4" w:history="1">
        <w:r w:rsidR="000B19AD" w:rsidRPr="003A6140">
          <w:rPr>
            <w:rStyle w:val="Hiperligao"/>
            <w:noProof/>
          </w:rPr>
          <w:t>Tabela 9 – Tabela com Relacionamentos – modelo lógico</w:t>
        </w:r>
        <w:r w:rsidR="000B19AD">
          <w:rPr>
            <w:noProof/>
            <w:webHidden/>
          </w:rPr>
          <w:tab/>
        </w:r>
        <w:r w:rsidR="000B19AD">
          <w:rPr>
            <w:noProof/>
            <w:webHidden/>
          </w:rPr>
          <w:fldChar w:fldCharType="begin"/>
        </w:r>
        <w:r w:rsidR="000B19AD">
          <w:rPr>
            <w:noProof/>
            <w:webHidden/>
          </w:rPr>
          <w:instrText xml:space="preserve"> PAGEREF _Toc468055394 \h </w:instrText>
        </w:r>
        <w:r w:rsidR="000B19AD">
          <w:rPr>
            <w:noProof/>
            <w:webHidden/>
          </w:rPr>
        </w:r>
        <w:r w:rsidR="000B19AD">
          <w:rPr>
            <w:noProof/>
            <w:webHidden/>
          </w:rPr>
          <w:fldChar w:fldCharType="separate"/>
        </w:r>
        <w:r w:rsidR="0014275B">
          <w:rPr>
            <w:noProof/>
            <w:webHidden/>
          </w:rPr>
          <w:t>71</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5" w:history="1">
        <w:r w:rsidR="000B19AD" w:rsidRPr="003A6140">
          <w:rPr>
            <w:rStyle w:val="Hiperligao"/>
            <w:noProof/>
          </w:rPr>
          <w:t>Tabela 10 – Tabela Cliente</w:t>
        </w:r>
        <w:r w:rsidR="000B19AD">
          <w:rPr>
            <w:noProof/>
            <w:webHidden/>
          </w:rPr>
          <w:tab/>
        </w:r>
        <w:r w:rsidR="000B19AD">
          <w:rPr>
            <w:noProof/>
            <w:webHidden/>
          </w:rPr>
          <w:fldChar w:fldCharType="begin"/>
        </w:r>
        <w:r w:rsidR="000B19AD">
          <w:rPr>
            <w:noProof/>
            <w:webHidden/>
          </w:rPr>
          <w:instrText xml:space="preserve"> PAGEREF _Toc468055395 \h </w:instrText>
        </w:r>
        <w:r w:rsidR="000B19AD">
          <w:rPr>
            <w:noProof/>
            <w:webHidden/>
          </w:rPr>
        </w:r>
        <w:r w:rsidR="000B19AD">
          <w:rPr>
            <w:noProof/>
            <w:webHidden/>
          </w:rPr>
          <w:fldChar w:fldCharType="separate"/>
        </w:r>
        <w:r w:rsidR="0014275B">
          <w:rPr>
            <w:noProof/>
            <w:webHidden/>
          </w:rPr>
          <w:t>72</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6" w:history="1">
        <w:r w:rsidR="000B19AD" w:rsidRPr="003A6140">
          <w:rPr>
            <w:rStyle w:val="Hiperligao"/>
            <w:noProof/>
          </w:rPr>
          <w:t>Tabela 11 – Tabela Reserva</w:t>
        </w:r>
        <w:r w:rsidR="000B19AD">
          <w:rPr>
            <w:noProof/>
            <w:webHidden/>
          </w:rPr>
          <w:tab/>
        </w:r>
        <w:r w:rsidR="000B19AD">
          <w:rPr>
            <w:noProof/>
            <w:webHidden/>
          </w:rPr>
          <w:fldChar w:fldCharType="begin"/>
        </w:r>
        <w:r w:rsidR="000B19AD">
          <w:rPr>
            <w:noProof/>
            <w:webHidden/>
          </w:rPr>
          <w:instrText xml:space="preserve"> PAGEREF _Toc468055396 \h </w:instrText>
        </w:r>
        <w:r w:rsidR="000B19AD">
          <w:rPr>
            <w:noProof/>
            <w:webHidden/>
          </w:rPr>
        </w:r>
        <w:r w:rsidR="000B19AD">
          <w:rPr>
            <w:noProof/>
            <w:webHidden/>
          </w:rPr>
          <w:fldChar w:fldCharType="separate"/>
        </w:r>
        <w:r w:rsidR="0014275B">
          <w:rPr>
            <w:noProof/>
            <w:webHidden/>
          </w:rPr>
          <w:t>73</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7" w:history="1">
        <w:r w:rsidR="000B19AD" w:rsidRPr="003A6140">
          <w:rPr>
            <w:rStyle w:val="Hiperligao"/>
            <w:noProof/>
          </w:rPr>
          <w:t>Tabela 12 – Tabela Comboio</w:t>
        </w:r>
        <w:r w:rsidR="000B19AD">
          <w:rPr>
            <w:noProof/>
            <w:webHidden/>
          </w:rPr>
          <w:tab/>
        </w:r>
        <w:r w:rsidR="000B19AD">
          <w:rPr>
            <w:noProof/>
            <w:webHidden/>
          </w:rPr>
          <w:fldChar w:fldCharType="begin"/>
        </w:r>
        <w:r w:rsidR="000B19AD">
          <w:rPr>
            <w:noProof/>
            <w:webHidden/>
          </w:rPr>
          <w:instrText xml:space="preserve"> PAGEREF _Toc468055397 \h </w:instrText>
        </w:r>
        <w:r w:rsidR="000B19AD">
          <w:rPr>
            <w:noProof/>
            <w:webHidden/>
          </w:rPr>
        </w:r>
        <w:r w:rsidR="000B19AD">
          <w:rPr>
            <w:noProof/>
            <w:webHidden/>
          </w:rPr>
          <w:fldChar w:fldCharType="separate"/>
        </w:r>
        <w:r w:rsidR="0014275B">
          <w:rPr>
            <w:noProof/>
            <w:webHidden/>
          </w:rPr>
          <w:t>74</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8" w:history="1">
        <w:r w:rsidR="000B19AD" w:rsidRPr="003A6140">
          <w:rPr>
            <w:rStyle w:val="Hiperligao"/>
            <w:noProof/>
          </w:rPr>
          <w:t>Tabela 13 – Tabela Percurso</w:t>
        </w:r>
        <w:r w:rsidR="000B19AD">
          <w:rPr>
            <w:noProof/>
            <w:webHidden/>
          </w:rPr>
          <w:tab/>
        </w:r>
        <w:r w:rsidR="000B19AD">
          <w:rPr>
            <w:noProof/>
            <w:webHidden/>
          </w:rPr>
          <w:fldChar w:fldCharType="begin"/>
        </w:r>
        <w:r w:rsidR="000B19AD">
          <w:rPr>
            <w:noProof/>
            <w:webHidden/>
          </w:rPr>
          <w:instrText xml:space="preserve"> PAGEREF _Toc468055398 \h </w:instrText>
        </w:r>
        <w:r w:rsidR="000B19AD">
          <w:rPr>
            <w:noProof/>
            <w:webHidden/>
          </w:rPr>
        </w:r>
        <w:r w:rsidR="000B19AD">
          <w:rPr>
            <w:noProof/>
            <w:webHidden/>
          </w:rPr>
          <w:fldChar w:fldCharType="separate"/>
        </w:r>
        <w:r w:rsidR="0014275B">
          <w:rPr>
            <w:noProof/>
            <w:webHidden/>
          </w:rPr>
          <w:t>75</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399" w:history="1">
        <w:r w:rsidR="000B19AD" w:rsidRPr="003A6140">
          <w:rPr>
            <w:rStyle w:val="Hiperligao"/>
            <w:noProof/>
          </w:rPr>
          <w:t>Tabela 14 – Tabela Itinerario</w:t>
        </w:r>
        <w:r w:rsidR="000B19AD">
          <w:rPr>
            <w:noProof/>
            <w:webHidden/>
          </w:rPr>
          <w:tab/>
        </w:r>
        <w:r w:rsidR="000B19AD">
          <w:rPr>
            <w:noProof/>
            <w:webHidden/>
          </w:rPr>
          <w:fldChar w:fldCharType="begin"/>
        </w:r>
        <w:r w:rsidR="000B19AD">
          <w:rPr>
            <w:noProof/>
            <w:webHidden/>
          </w:rPr>
          <w:instrText xml:space="preserve"> PAGEREF _Toc468055399 \h </w:instrText>
        </w:r>
        <w:r w:rsidR="000B19AD">
          <w:rPr>
            <w:noProof/>
            <w:webHidden/>
          </w:rPr>
        </w:r>
        <w:r w:rsidR="000B19AD">
          <w:rPr>
            <w:noProof/>
            <w:webHidden/>
          </w:rPr>
          <w:fldChar w:fldCharType="separate"/>
        </w:r>
        <w:r w:rsidR="0014275B">
          <w:rPr>
            <w:noProof/>
            <w:webHidden/>
          </w:rPr>
          <w:t>76</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400" w:history="1">
        <w:r w:rsidR="000B19AD" w:rsidRPr="003A6140">
          <w:rPr>
            <w:rStyle w:val="Hiperligao"/>
            <w:noProof/>
          </w:rPr>
          <w:t>Tabela 15 – Tabela ComboioLugar</w:t>
        </w:r>
        <w:r w:rsidR="000B19AD">
          <w:rPr>
            <w:noProof/>
            <w:webHidden/>
          </w:rPr>
          <w:tab/>
        </w:r>
        <w:r w:rsidR="000B19AD">
          <w:rPr>
            <w:noProof/>
            <w:webHidden/>
          </w:rPr>
          <w:fldChar w:fldCharType="begin"/>
        </w:r>
        <w:r w:rsidR="000B19AD">
          <w:rPr>
            <w:noProof/>
            <w:webHidden/>
          </w:rPr>
          <w:instrText xml:space="preserve"> PAGEREF _Toc468055400 \h </w:instrText>
        </w:r>
        <w:r w:rsidR="000B19AD">
          <w:rPr>
            <w:noProof/>
            <w:webHidden/>
          </w:rPr>
        </w:r>
        <w:r w:rsidR="000B19AD">
          <w:rPr>
            <w:noProof/>
            <w:webHidden/>
          </w:rPr>
          <w:fldChar w:fldCharType="separate"/>
        </w:r>
        <w:r w:rsidR="0014275B">
          <w:rPr>
            <w:noProof/>
            <w:webHidden/>
          </w:rPr>
          <w:t>77</w:t>
        </w:r>
        <w:r w:rsidR="000B19AD">
          <w:rPr>
            <w:noProof/>
            <w:webHidden/>
          </w:rPr>
          <w:fldChar w:fldCharType="end"/>
        </w:r>
      </w:hyperlink>
    </w:p>
    <w:p w:rsidR="000B19AD" w:rsidRPr="00DF2DA4" w:rsidRDefault="00370496">
      <w:pPr>
        <w:pStyle w:val="ndicedeilustraes"/>
        <w:rPr>
          <w:rFonts w:ascii="Calibri" w:hAnsi="Calibri"/>
          <w:noProof/>
          <w:szCs w:val="22"/>
          <w:lang w:eastAsia="pt-PT"/>
        </w:rPr>
      </w:pPr>
      <w:hyperlink w:anchor="_Toc468055401" w:history="1">
        <w:r w:rsidR="000B19AD" w:rsidRPr="003A6140">
          <w:rPr>
            <w:rStyle w:val="Hiperligao"/>
            <w:noProof/>
          </w:rPr>
          <w:t>Tabela 16 – Tabela ReservaBilhete</w:t>
        </w:r>
        <w:r w:rsidR="000B19AD">
          <w:rPr>
            <w:noProof/>
            <w:webHidden/>
          </w:rPr>
          <w:tab/>
        </w:r>
        <w:r w:rsidR="000B19AD">
          <w:rPr>
            <w:noProof/>
            <w:webHidden/>
          </w:rPr>
          <w:fldChar w:fldCharType="begin"/>
        </w:r>
        <w:r w:rsidR="000B19AD">
          <w:rPr>
            <w:noProof/>
            <w:webHidden/>
          </w:rPr>
          <w:instrText xml:space="preserve"> PAGEREF _Toc468055401 \h </w:instrText>
        </w:r>
        <w:r w:rsidR="000B19AD">
          <w:rPr>
            <w:noProof/>
            <w:webHidden/>
          </w:rPr>
        </w:r>
        <w:r w:rsidR="000B19AD">
          <w:rPr>
            <w:noProof/>
            <w:webHidden/>
          </w:rPr>
          <w:fldChar w:fldCharType="separate"/>
        </w:r>
        <w:r w:rsidR="0014275B">
          <w:rPr>
            <w:noProof/>
            <w:webHidden/>
          </w:rPr>
          <w:t>78</w:t>
        </w:r>
        <w:r w:rsidR="000B19AD">
          <w:rPr>
            <w:noProof/>
            <w:webHidden/>
          </w:rPr>
          <w:fldChar w:fldCharType="end"/>
        </w:r>
      </w:hyperlink>
    </w:p>
    <w:p w:rsidR="003E75F5" w:rsidRPr="00C1310C" w:rsidRDefault="003E75F5" w:rsidP="00DE39CD">
      <w:r w:rsidRPr="00C1310C">
        <w:fldChar w:fldCharType="end"/>
      </w:r>
    </w:p>
    <w:p w:rsidR="003E75F5" w:rsidRPr="00C1310C" w:rsidRDefault="003E75F5" w:rsidP="00DE39CD"/>
    <w:p w:rsidR="003E75F5" w:rsidRPr="00C1310C" w:rsidRDefault="003E75F5" w:rsidP="00DE39CD">
      <w:p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903E19">
      <w:pPr>
        <w:pStyle w:val="Ttulo1"/>
      </w:pPr>
      <w:bookmarkStart w:id="7" w:name="_Toc466810571"/>
      <w:bookmarkStart w:id="8" w:name="_Toc466810612"/>
      <w:bookmarkStart w:id="9" w:name="_Toc468055286"/>
      <w:r w:rsidRPr="00C1310C">
        <w:lastRenderedPageBreak/>
        <w:t>Introdução</w:t>
      </w:r>
      <w:bookmarkEnd w:id="7"/>
      <w:bookmarkEnd w:id="8"/>
      <w:bookmarkEnd w:id="9"/>
    </w:p>
    <w:p w:rsidR="006934D2" w:rsidRDefault="006934D2" w:rsidP="006934D2">
      <w:bookmarkStart w:id="10" w:name="_Toc435651714"/>
      <w:bookmarkStart w:id="11" w:name="_Toc435655528"/>
      <w:bookmarkStart w:id="12" w:name="_Toc466810577"/>
      <w:bookmarkStart w:id="13" w:name="_Toc466810618"/>
      <w:r>
        <w:t xml:space="preserve">O projeto consiste na implementação de uma base de dados para a gestão de reservas de viagens de comboio nacionais e internacionais da agência de viagens </w:t>
      </w:r>
      <w:r>
        <w:rPr>
          <w:i/>
        </w:rPr>
        <w:t>Antunes &amp; Bastos, Lda</w:t>
      </w:r>
      <w:r>
        <w:t>. Neste capítulo faz-se a contextualização do caso de estudo, onde se descreve o setor de mercado do turismo, em particular, das viagens nacionais e internacionais de comboio, onde a empresa está inserida. Seguidamente faz-se a apresentação do caso de estudo, onde são identificados os principais serviços prestados pela empresa. Por último, apresentam-se as motivações para o desenvolvimento desta base de dados em concreto e os objetivos que se pretende atingir com a mesma.</w:t>
      </w:r>
    </w:p>
    <w:p w:rsidR="006934D2" w:rsidRDefault="006934D2" w:rsidP="006934D2">
      <w:pPr>
        <w:pStyle w:val="Ttulo2"/>
        <w:numPr>
          <w:ilvl w:val="1"/>
          <w:numId w:val="35"/>
        </w:numPr>
        <w:suppressAutoHyphens/>
      </w:pPr>
      <w:bookmarkStart w:id="14" w:name="__RefHeading___Toc467275588"/>
      <w:bookmarkStart w:id="15" w:name="_Toc468055287"/>
      <w:bookmarkEnd w:id="14"/>
      <w:r>
        <w:t>Contextualização</w:t>
      </w:r>
      <w:bookmarkEnd w:id="15"/>
    </w:p>
    <w:p w:rsidR="006934D2" w:rsidRDefault="006934D2" w:rsidP="006934D2">
      <w:r>
        <w:t>O mercado do setor do turismo a nível mundial, variável importante para o desenvolvimento económico e social, tem vindo a crescer devido à procura estimulada pelo aumento do rendimento disponível, pelo crescimento exponencial dos mercados emergentes (p.e. Angola, Brasil, China), mudanças demográficas, tecnológicas e sociais, etc. Na Europa o crescimento, embora menor que noutros destinos como os asiáticos, que têm tido a preferência, continua a ter um volume considerável, sendo os países com maior número de chegadas a França, Espanha, Itália, Reino Unido, Alemanha, Áustria e Federação Russa.</w:t>
      </w:r>
    </w:p>
    <w:p w:rsidR="006934D2" w:rsidRDefault="006934D2" w:rsidP="006934D2">
      <w:r>
        <w:t xml:space="preserve">De igual modo, o turismo nacional tem vindo a crescer tentando acompanhar as tendências da procura a nível externo e um dos fatores de sucesso passa pelo investimento na qualidade e sustentabilidade de infraestruturas e equipamentos, tais como meios de transporte. Com a crescente preocupação com o meio ambiente, e consumo de combustíveis fósseis, causadores de poluição, os impostos sobre estes têm aumentado o custo de transporte, a nível nacional e internacional, e a mais recente crise económica retirou rendimentos a muitas famílias e empresas. Meios de transporte como comboios, ou voos </w:t>
      </w:r>
      <w:r>
        <w:rPr>
          <w:i/>
        </w:rPr>
        <w:t>low-cost</w:t>
      </w:r>
      <w:r>
        <w:t xml:space="preserve"> são a preferência de muitos turistas, uma vez que são mais baratos. </w:t>
      </w:r>
    </w:p>
    <w:p w:rsidR="006934D2" w:rsidRDefault="006934D2" w:rsidP="006934D2">
      <w:r>
        <w:t xml:space="preserve">Adicionalmente, o uso de tecnologias da informação para gestão de modelos de negócios é praticamente ubíquo, e qualquer atividade que espere crescimento futuro e, que queira ser competitiva, tem que implementar com eficácia um sistema de informação apoiado pelas tecnologias de informação, onde no seu cerne está a gestão dos dados referentes ao sistema de informação. </w:t>
      </w:r>
    </w:p>
    <w:p w:rsidR="006934D2" w:rsidRDefault="006934D2" w:rsidP="006934D2"/>
    <w:p w:rsidR="006934D2" w:rsidRDefault="006934D2" w:rsidP="006934D2"/>
    <w:p w:rsidR="006934D2" w:rsidRDefault="006934D2" w:rsidP="006934D2"/>
    <w:p w:rsidR="006934D2" w:rsidRDefault="006934D2" w:rsidP="006934D2"/>
    <w:p w:rsidR="006934D2" w:rsidRDefault="006934D2" w:rsidP="006934D2"/>
    <w:p w:rsidR="006934D2" w:rsidRDefault="006934D2" w:rsidP="006934D2">
      <w:pPr>
        <w:pStyle w:val="Ttulo2"/>
        <w:numPr>
          <w:ilvl w:val="1"/>
          <w:numId w:val="35"/>
        </w:numPr>
        <w:suppressAutoHyphens/>
      </w:pPr>
      <w:bookmarkStart w:id="16" w:name="__RefHeading___Toc467275589"/>
      <w:bookmarkStart w:id="17" w:name="_Toc468055288"/>
      <w:bookmarkEnd w:id="16"/>
      <w:r>
        <w:t>Apresentação do Caso de Estudo</w:t>
      </w:r>
      <w:bookmarkEnd w:id="17"/>
    </w:p>
    <w:p w:rsidR="006934D2" w:rsidRDefault="006934D2" w:rsidP="006934D2"/>
    <w:p w:rsidR="006934D2" w:rsidRDefault="006934D2" w:rsidP="006934D2"/>
    <w:p w:rsidR="006934D2" w:rsidRDefault="006934D2" w:rsidP="006934D2">
      <w:r>
        <w:t xml:space="preserve">A agência de viagens </w:t>
      </w:r>
      <w:r>
        <w:rPr>
          <w:i/>
        </w:rPr>
        <w:t>Antunes &amp; Bastos, Lda.</w:t>
      </w:r>
      <w:r>
        <w:t xml:space="preserve"> foi recentement</w:t>
      </w:r>
      <w:r>
        <w:rPr>
          <w:i/>
        </w:rPr>
        <w:t xml:space="preserve">e </w:t>
      </w:r>
      <w:r>
        <w:t>criada insere-se no contexto anteriormente citado, em particular, viagens nacionais e internacionais de comboio, e como tal, procura uma penetração eficaz nesses mercados, de tal forma que seja possível uma gestão inteligente e eficaz do seu modelo de negócios, tendo em vista a missão da empresa de duplicar o volume de negócios em quatro anos, utilizando um sistema informatizado para gestão de reservas e faturação. Numa primeira fase, a empresa adquiriu à concessão alguns destinos pela Comboios de Portugal (CP), com especial foco nos destinos europeus.</w:t>
      </w:r>
    </w:p>
    <w:p w:rsidR="006934D2" w:rsidRDefault="006934D2" w:rsidP="006934D2">
      <w:r>
        <w:t>O sistema baseia-se em reservas de viagens naquele meio de transporte e a empresa pretende implementar um sistema de informação de forma a ser competitiva e moderna, que estará integrado com um sistema de software com uma base de dados com sincronização com as bases de dados das empresas ferroviárias com tem a concessão.</w:t>
      </w:r>
    </w:p>
    <w:p w:rsidR="006934D2" w:rsidRDefault="006934D2" w:rsidP="00BD4A2F">
      <w:pPr>
        <w:ind w:firstLine="0"/>
      </w:pPr>
    </w:p>
    <w:p w:rsidR="006934D2" w:rsidRDefault="006934D2" w:rsidP="006934D2">
      <w:r>
        <w:t>A agência de viagens em questão, é um pequeno negócio familiar, onde os próprios donos fazem as reservas de viagens e operações da empresa. As concessões concedidas são os seguintes destinos nacionais e internacionais, onde as viagens são de percurso direto entre duas localizações, sem escalas ou conexões:</w:t>
      </w:r>
    </w:p>
    <w:p w:rsidR="006934D2" w:rsidRDefault="006934D2" w:rsidP="006934D2">
      <w:pPr>
        <w:rPr>
          <w:rFonts w:ascii="Times New Roman" w:hAnsi="Times New Roman"/>
          <w:sz w:val="24"/>
          <w:lang w:eastAsia="pt-PT"/>
        </w:rPr>
      </w:pPr>
    </w:p>
    <w:p w:rsidR="006934D2" w:rsidRDefault="006934D2" w:rsidP="006934D2">
      <w:pPr>
        <w:numPr>
          <w:ilvl w:val="0"/>
          <w:numId w:val="34"/>
        </w:numPr>
        <w:suppressAutoHyphens/>
      </w:pPr>
      <w:r>
        <w:t>Braga - Porto</w:t>
      </w:r>
    </w:p>
    <w:p w:rsidR="006934D2" w:rsidRDefault="006934D2" w:rsidP="006934D2">
      <w:pPr>
        <w:numPr>
          <w:ilvl w:val="0"/>
          <w:numId w:val="34"/>
        </w:numPr>
        <w:suppressAutoHyphens/>
      </w:pPr>
      <w:r>
        <w:t>Porto - Braga</w:t>
      </w:r>
    </w:p>
    <w:p w:rsidR="006934D2" w:rsidRDefault="006934D2" w:rsidP="006934D2">
      <w:pPr>
        <w:numPr>
          <w:ilvl w:val="0"/>
          <w:numId w:val="34"/>
        </w:numPr>
        <w:suppressAutoHyphens/>
      </w:pPr>
      <w:r>
        <w:t>Porto - Lisboa</w:t>
      </w:r>
    </w:p>
    <w:p w:rsidR="006934D2" w:rsidRDefault="006934D2" w:rsidP="006934D2">
      <w:pPr>
        <w:numPr>
          <w:ilvl w:val="0"/>
          <w:numId w:val="34"/>
        </w:numPr>
        <w:suppressAutoHyphens/>
      </w:pPr>
      <w:r>
        <w:t>Lisboa - Porto</w:t>
      </w:r>
    </w:p>
    <w:p w:rsidR="006934D2" w:rsidRDefault="006934D2" w:rsidP="006934D2">
      <w:pPr>
        <w:numPr>
          <w:ilvl w:val="0"/>
          <w:numId w:val="34"/>
        </w:numPr>
        <w:suppressAutoHyphens/>
      </w:pPr>
      <w:r>
        <w:t>Lisboa -Faro</w:t>
      </w:r>
    </w:p>
    <w:p w:rsidR="006934D2" w:rsidRDefault="006934D2" w:rsidP="006934D2">
      <w:pPr>
        <w:numPr>
          <w:ilvl w:val="0"/>
          <w:numId w:val="34"/>
        </w:numPr>
        <w:suppressAutoHyphens/>
      </w:pPr>
      <w:r>
        <w:t>Faro - Lisboa</w:t>
      </w:r>
    </w:p>
    <w:p w:rsidR="006934D2" w:rsidRDefault="006934D2" w:rsidP="006934D2">
      <w:pPr>
        <w:numPr>
          <w:ilvl w:val="0"/>
          <w:numId w:val="34"/>
        </w:numPr>
        <w:suppressAutoHyphens/>
      </w:pPr>
      <w:r>
        <w:t>Lisboa - Madrid</w:t>
      </w:r>
    </w:p>
    <w:p w:rsidR="006934D2" w:rsidRDefault="006934D2" w:rsidP="006934D2">
      <w:pPr>
        <w:numPr>
          <w:ilvl w:val="0"/>
          <w:numId w:val="34"/>
        </w:numPr>
        <w:suppressAutoHyphens/>
      </w:pPr>
      <w:r>
        <w:lastRenderedPageBreak/>
        <w:t>Lisboa - Paris</w:t>
      </w:r>
    </w:p>
    <w:p w:rsidR="006934D2" w:rsidRDefault="006934D2" w:rsidP="006934D2">
      <w:pPr>
        <w:numPr>
          <w:ilvl w:val="0"/>
          <w:numId w:val="34"/>
        </w:numPr>
        <w:suppressAutoHyphens/>
      </w:pPr>
      <w:r>
        <w:t>Lisboa - Amesterdão</w:t>
      </w:r>
    </w:p>
    <w:p w:rsidR="006934D2" w:rsidRDefault="006934D2" w:rsidP="006934D2">
      <w:pPr>
        <w:numPr>
          <w:ilvl w:val="0"/>
          <w:numId w:val="34"/>
        </w:numPr>
        <w:suppressAutoHyphens/>
      </w:pPr>
      <w:r>
        <w:t>Lisboa - Londres</w:t>
      </w:r>
    </w:p>
    <w:p w:rsidR="006934D2" w:rsidRDefault="006934D2" w:rsidP="006934D2">
      <w:pPr>
        <w:numPr>
          <w:ilvl w:val="0"/>
          <w:numId w:val="34"/>
        </w:numPr>
        <w:suppressAutoHyphens/>
      </w:pPr>
      <w:r>
        <w:t>Lisboa - Berlim</w:t>
      </w:r>
    </w:p>
    <w:p w:rsidR="006934D2" w:rsidRDefault="006934D2" w:rsidP="006934D2">
      <w:pPr>
        <w:numPr>
          <w:ilvl w:val="0"/>
          <w:numId w:val="34"/>
        </w:numPr>
        <w:suppressAutoHyphens/>
      </w:pPr>
      <w:r>
        <w:t>Lisboa - Budapeste</w:t>
      </w:r>
    </w:p>
    <w:p w:rsidR="006934D2" w:rsidRDefault="006934D2" w:rsidP="006934D2">
      <w:pPr>
        <w:numPr>
          <w:ilvl w:val="0"/>
          <w:numId w:val="34"/>
        </w:numPr>
        <w:suppressAutoHyphens/>
      </w:pPr>
      <w:r>
        <w:t>Lisboa - Praga</w:t>
      </w:r>
    </w:p>
    <w:p w:rsidR="006934D2" w:rsidRDefault="006934D2" w:rsidP="006934D2">
      <w:pPr>
        <w:numPr>
          <w:ilvl w:val="0"/>
          <w:numId w:val="34"/>
        </w:numPr>
        <w:suppressAutoHyphens/>
      </w:pPr>
      <w:r>
        <w:t>Lisboa – Viena</w:t>
      </w:r>
    </w:p>
    <w:p w:rsidR="006934D2" w:rsidRDefault="006934D2" w:rsidP="006934D2">
      <w:pPr>
        <w:ind w:left="1287" w:firstLine="0"/>
      </w:pPr>
    </w:p>
    <w:p w:rsidR="006934D2" w:rsidRDefault="006934D2" w:rsidP="006934D2"/>
    <w:p w:rsidR="006934D2" w:rsidRDefault="006934D2" w:rsidP="006934D2"/>
    <w:p w:rsidR="006934D2" w:rsidRDefault="006934D2" w:rsidP="006934D2">
      <w:pPr>
        <w:pStyle w:val="Ttulo2"/>
        <w:numPr>
          <w:ilvl w:val="1"/>
          <w:numId w:val="35"/>
        </w:numPr>
        <w:suppressAutoHyphens/>
      </w:pPr>
      <w:bookmarkStart w:id="18" w:name="__RefHeading___Toc467275590"/>
      <w:bookmarkStart w:id="19" w:name="_Toc468055289"/>
      <w:bookmarkEnd w:id="18"/>
      <w:r>
        <w:t>Motivação</w:t>
      </w:r>
      <w:bookmarkEnd w:id="19"/>
    </w:p>
    <w:p w:rsidR="006934D2" w:rsidRDefault="006934D2" w:rsidP="006934D2">
      <w:r>
        <w:t xml:space="preserve">Os sistemas de informação estão a crescer em dimensão e existe uma necessidade premente de uma resposta que para além de eficiente, seja eficaz. O caso de estudo não só permite perceber o funcionamento de um sistema de reservas de viagens de comboios, numa primeira abordagem, bem como entender o funcionamento da agência de viagens. </w:t>
      </w:r>
    </w:p>
    <w:p w:rsidR="006934D2" w:rsidRDefault="006934D2" w:rsidP="006934D2">
      <w:r>
        <w:t xml:space="preserve">Além do mais, o caso de estudo pode ser reaproveitado para outros casos de estudo, intimamente ligados com o setor de atividade da empresa, como por exemplo viagens de avião, camioneta, como também outro tipo de sistemas, como sistemas de reservas de quartos em hotelaria ou mesas na restauração, dado que existe uma convergência entre a descrição de meios a ser reservados – lugares, quartos ou mesas – e, de igual modo necessário gerir reservas desses meios. O caso de estudo é bastante genérico, o que permite uma extensão, após nova análise dos requisitos ao modelo de dados de reservas. </w:t>
      </w:r>
    </w:p>
    <w:p w:rsidR="006934D2" w:rsidRDefault="006934D2" w:rsidP="006934D2">
      <w:r>
        <w:t xml:space="preserve">De igual modo, as soluções com o modelo de dados adaptado a um novo caso de estudo podem ser de mais baixo custo, caso se deseje implementar algo do género num projeto particular para outra empresa, uma vez que podem integrar um sistema multicamada de software, com manutenção com um maior controlo, podendo ser integradas com outras tecnologias, como JAVA, .NET, etc. </w:t>
      </w:r>
    </w:p>
    <w:p w:rsidR="006934D2" w:rsidRDefault="006934D2" w:rsidP="006934D2">
      <w:r>
        <w:t>Finalmente, o caso de estudo é uma oportunidade para solidificar de forma estruturada conhecimentos fundamentais na conceção, desenho e implementação de uma base de dados relacional.</w:t>
      </w:r>
    </w:p>
    <w:p w:rsidR="006934D2" w:rsidRDefault="006934D2" w:rsidP="006934D2">
      <w:pPr>
        <w:pStyle w:val="Ttulo2"/>
        <w:numPr>
          <w:ilvl w:val="1"/>
          <w:numId w:val="35"/>
        </w:numPr>
        <w:suppressAutoHyphens/>
      </w:pPr>
      <w:bookmarkStart w:id="20" w:name="__RefHeading___Toc467275591"/>
      <w:bookmarkStart w:id="21" w:name="_Toc468055290"/>
      <w:bookmarkEnd w:id="20"/>
      <w:r>
        <w:lastRenderedPageBreak/>
        <w:t>Objetivos</w:t>
      </w:r>
      <w:bookmarkEnd w:id="21"/>
    </w:p>
    <w:p w:rsidR="006934D2" w:rsidRDefault="006934D2" w:rsidP="006934D2">
      <w:r>
        <w:t xml:space="preserve">O objetivo principal deste caso de estudo é criar um sistema de Base de Dados que respeite os requisitos das atividades da empresa </w:t>
      </w:r>
      <w:r>
        <w:rPr>
          <w:i/>
        </w:rPr>
        <w:t>Antunes &amp; Bastos, Lda.</w:t>
      </w:r>
      <w:r>
        <w:t xml:space="preserve"> de forma a satisfazer os seus utilizadores. Para alcançar este propósito foi seguido um modelo de desenvolvimento de base de dados por etapas: começou-se pela recolha das informações relevantes para a base de dados a desenvolver, seguindo-se uma análise das informações recolhidas, elaboração dos modelos conceptual, lógico e físico em conformidade com os requisitos, seguindo-se uma validação dos mesmos. A documentação de todo o processo encontra-se agregada no presente relatório.</w:t>
      </w:r>
    </w:p>
    <w:p w:rsidR="006934D2" w:rsidRDefault="006934D2" w:rsidP="006934D2"/>
    <w:p w:rsidR="00271AB7" w:rsidRDefault="00271AB7" w:rsidP="00271AB7">
      <w:pPr>
        <w:pStyle w:val="Ttulo2"/>
        <w:numPr>
          <w:ilvl w:val="1"/>
          <w:numId w:val="35"/>
        </w:numPr>
        <w:suppressAutoHyphens/>
      </w:pPr>
      <w:bookmarkStart w:id="22" w:name="__RefHeading___Toc467275592"/>
      <w:bookmarkStart w:id="23" w:name="_Toc468055291"/>
      <w:bookmarkEnd w:id="22"/>
      <w:r>
        <w:t>Estrutura do Relatório</w:t>
      </w:r>
      <w:bookmarkEnd w:id="23"/>
    </w:p>
    <w:p w:rsidR="00271AB7" w:rsidRDefault="00271AB7" w:rsidP="00271AB7"/>
    <w:p w:rsidR="00271AB7" w:rsidRDefault="00271AB7" w:rsidP="00271AB7">
      <w:r>
        <w:t>Este relatório está distribuído em quatro capítulos principais para além da introdução e conclusão: modelo concetual, modelo lógico e modelo físico. Além do mais, na conclusão encontra-se uma secção sobre trabalho futuro deste projeto.</w:t>
      </w:r>
    </w:p>
    <w:p w:rsidR="00271AB7" w:rsidRDefault="00271AB7" w:rsidP="00271AB7">
      <w:r>
        <w:t xml:space="preserve">O capítulo sobre o modelo conceptual está divido nas seguintes secções: análise de requisitos do caso de estudo, descrição das entidades identificadas, identificação e descrição dos relacionamentos entre entidades, identificação dos atributos de cada entidade, identificação do domínio dos atributos, identificação das chaves primárias, a partir da identificação de chaves-candidatas, a validação do modelo concetual segundo os requisitos e transações, e a visão global do diagrama do modelo concetual. </w:t>
      </w:r>
    </w:p>
    <w:p w:rsidR="00271AB7" w:rsidRDefault="00271AB7" w:rsidP="00271AB7">
      <w:r>
        <w:t xml:space="preserve">Em seguida, encontra-se documentado o processo de transição e validação do modelo conceptual para o modelo lógico e a análise do crescimento do modelo de dadas. </w:t>
      </w:r>
    </w:p>
    <w:p w:rsidR="00271AB7" w:rsidRDefault="00271AB7" w:rsidP="00271AB7">
      <w:r>
        <w:t>Finalmente, a modelação física é descrita, nomeadamente a implementação do sistema no sistema de gestão de bases de dados escolhido, juntamente com a justificação da sua utilização e descrição do processo de implementação da base de dados.</w:t>
      </w:r>
    </w:p>
    <w:p w:rsidR="00271AB7" w:rsidRPr="00271AB7" w:rsidRDefault="00271AB7" w:rsidP="00271AB7"/>
    <w:p w:rsidR="006934D2" w:rsidRDefault="00271AB7" w:rsidP="00271AB7">
      <w:pPr>
        <w:pStyle w:val="Cabealho1"/>
        <w:numPr>
          <w:ilvl w:val="0"/>
          <w:numId w:val="35"/>
        </w:numPr>
      </w:pPr>
      <w:bookmarkStart w:id="24" w:name="_Toc468055292"/>
      <w:r>
        <w:lastRenderedPageBreak/>
        <w:t>Modelo Conce</w:t>
      </w:r>
      <w:r w:rsidRPr="00A6359F">
        <w:t>tual</w:t>
      </w:r>
      <w:bookmarkEnd w:id="24"/>
    </w:p>
    <w:bookmarkEnd w:id="10"/>
    <w:bookmarkEnd w:id="11"/>
    <w:bookmarkEnd w:id="12"/>
    <w:bookmarkEnd w:id="13"/>
    <w:p w:rsidR="002A0B67" w:rsidRDefault="00271AB7" w:rsidP="00271AB7">
      <w:r>
        <w:t>C</w:t>
      </w:r>
      <w:r w:rsidR="002A0B67">
        <w:t xml:space="preserve">omo já foi previamente mencionado, este capítulo aborda todo o processo de conceção e modelação dos dados num modelo concetual, em notação </w:t>
      </w:r>
      <w:r w:rsidR="002A0B67">
        <w:rPr>
          <w:i/>
        </w:rPr>
        <w:t>Chen</w:t>
      </w:r>
      <w:r w:rsidR="002A0B67">
        <w:t xml:space="preserve">, nomeadamente o levantamento e descrição dos requisitos do modelo de dados, bem como o processo de identificação de todos os componentes pertinentes para a conceção do modelo de dados, i.e., entidades, relacionamentos, atributos, como também as chaves identificadas para cada entidade. A última parte deste capítulo refere-se à validação do modelo de dados com os requisitos descritos. </w:t>
      </w:r>
    </w:p>
    <w:p w:rsidR="002A0B67" w:rsidRDefault="002A0B67" w:rsidP="00271AB7">
      <w:pPr>
        <w:ind w:firstLine="720"/>
      </w:pPr>
      <w:r>
        <w:t>.</w:t>
      </w:r>
    </w:p>
    <w:p w:rsidR="002A0B67" w:rsidRDefault="002A0B67" w:rsidP="00161F33">
      <w:pPr>
        <w:pStyle w:val="Ttulo2"/>
        <w:numPr>
          <w:ilvl w:val="1"/>
          <w:numId w:val="35"/>
        </w:numPr>
        <w:suppressAutoHyphens/>
      </w:pPr>
      <w:bookmarkStart w:id="25" w:name="__RefHeading___Toc467275594"/>
      <w:bookmarkStart w:id="26" w:name="_Toc468055293"/>
      <w:bookmarkEnd w:id="25"/>
      <w:r>
        <w:t>Levantamento de Requisitos</w:t>
      </w:r>
      <w:bookmarkEnd w:id="26"/>
    </w:p>
    <w:p w:rsidR="002A0B67" w:rsidRDefault="002A0B67" w:rsidP="002A0B67">
      <w:r>
        <w:t xml:space="preserve">A primeira fase de qualquer projeto começa pela investigação e identificação dos requisitos nucleares do modelo de dados, que descrevem operações essenciais do funcionamento do sistema de informação em causa. Em particular neste projeto, esses dados fundamentais obtiveram-se junto da empresa, que descreveu o processo como similar ao processo de reserva de bilhete </w:t>
      </w:r>
      <w:r>
        <w:rPr>
          <w:i/>
        </w:rPr>
        <w:t>online</w:t>
      </w:r>
      <w:r>
        <w:t xml:space="preserve"> do sítio da internet, com a exceção a forma de pagamento que era por cartão de crédito, entre outras simplificações, que puderam ser observadas na reserva de bilhete na CP.</w:t>
      </w:r>
    </w:p>
    <w:p w:rsidR="002A0B67" w:rsidRDefault="002A0B67" w:rsidP="002A0B67">
      <w:r>
        <w:t xml:space="preserve">Do mesmo modo, houve lugar para outras pesquisas, nomeadamente a outros modelos de dados, similares ao tema central do sistema requerido, i.e., modelos de dados de reservas de viagens de aviões, comboios e camionetas, que puderam ser encontradas </w:t>
      </w:r>
      <w:r>
        <w:rPr>
          <w:i/>
        </w:rPr>
        <w:t>online</w:t>
      </w:r>
      <w:r>
        <w:t>.</w:t>
      </w:r>
    </w:p>
    <w:p w:rsidR="002A0B67" w:rsidRDefault="002A0B67" w:rsidP="002A0B67">
      <w:r>
        <w:t xml:space="preserve">Adicionalmente, consultaram-se vários entendidos em regime de consultadoria para obter uma segunda opinião. </w:t>
      </w:r>
    </w:p>
    <w:p w:rsidR="002A0B67" w:rsidRDefault="002A0B67" w:rsidP="002A0B67"/>
    <w:p w:rsidR="002A0B67" w:rsidRDefault="002A0B67" w:rsidP="002A0B67">
      <w:r>
        <w:t xml:space="preserve">Com efeito, a empresa pretende ter um registo do comboio e os lugares que o compõem. Dado que a empresa tem destinos à concessão, os comboios não puderam ser escolhidos pela empresa, pelo que a empresa ferroviária (CP) concedeu apenas comboios com o mesmo tamanho e, que não têm diferenciação de classe entre as carruagens. O número máximo de lugares é de 200, sendo estes repartidos em 4 carruagens e os lugares são numerados no intervalo de 1 a 200, independentemente das carruagens, sendo estas é numerada de 1 a 4. Adicionalmente cada comboio tem um número único associado, e dado que um comboio dificilmente deixa de existir, esse </w:t>
      </w:r>
      <w:r>
        <w:lastRenderedPageBreak/>
        <w:t xml:space="preserve">número persiste. Por uma questão de completude, as empresas ferroviárias enviaram a marca e o modelo do comboio. </w:t>
      </w:r>
    </w:p>
    <w:p w:rsidR="002A0B67" w:rsidRDefault="002A0B67" w:rsidP="002A0B67">
      <w:r>
        <w:t>De igual modo, a empresa tem apenas alguns percursos concedidos, sendo estes descritos por um local de partida, um local de chegada. Um comboio pode fazer vários percursos, uma vez que pode, no término de um percurso, fazer outro percurso. Por exemplo, um comboio que faça o percurso Braga-Lisboa, que parte às 8 horas da manhã de determinado dia, chega às 10 horas ao seu destino. No entanto, existe um outro itinerário às 10 horas de Lisboa para Madrid, onde o comboio que chegou de Braga pode fazer. Além disso, cada percurso pode ter mais que um itinerário, onde entra a componente temporal, i.e., hora de partida, chegada e data da realização do itinerário. Cada itinerário possui um código identificador, tal como o percurso e o preço desse percurso.</w:t>
      </w:r>
    </w:p>
    <w:p w:rsidR="002A0B67" w:rsidRDefault="002A0B67" w:rsidP="002A0B67">
      <w:r>
        <w:t xml:space="preserve">A agência efetua uma reserva, introduzindo os dados do cliente no registo, caso não exista, para efeito de faturação. Como tal, é necessário introduzir o nome, contacto telefónico, número do documento de identificação, o número de contribuinte e a sua morada (rua, localidade, código postal e país). </w:t>
      </w:r>
    </w:p>
    <w:p w:rsidR="002A0B67" w:rsidRDefault="002A0B67" w:rsidP="002A0B67">
      <w:r>
        <w:t xml:space="preserve">A reserva pode ter uma lista de bilhetes até um máximo de 4, onde, em cada elemento, estão descriminados o número do bilhete, o número do lugar, o tipo de lugar e o número de carruagem. Adicionalmente, a empresa quer que em cada reserva exista o total dessa reserva. No entanto, a agência pesquisa, em primeiro lugar, o número de lugares disponíveis para serem reservados no itinerário escolhido pelo cliente e, caso esteja disponível, efetua o registo da reserva. Esta ordem é necessária, uma vez que, a reserva esteja registada, não pode ser cancelada. O cliente paga no ato de reserva, </w:t>
      </w:r>
      <w:r>
        <w:rPr>
          <w:i/>
        </w:rPr>
        <w:t>in loco</w:t>
      </w:r>
      <w:r>
        <w:t xml:space="preserve"> na agência de viagens. Adicionalmente, a reserva possuí data de pagamento, para efeitos de faturação e contabilidade, sendo o documento fatura entregue ao cliente e essa entrega pode ser feita no balcão da agência ou pelo correio.</w:t>
      </w:r>
    </w:p>
    <w:p w:rsidR="002A0B67" w:rsidRDefault="002A0B67" w:rsidP="002A0B67"/>
    <w:p w:rsidR="002A0B67" w:rsidRDefault="002A0B67" w:rsidP="002A0B67">
      <w:r>
        <w:t>Em suma, as seguintes operações têm que ser possíveis:</w:t>
      </w:r>
    </w:p>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numPr>
          <w:ilvl w:val="0"/>
          <w:numId w:val="34"/>
        </w:numPr>
        <w:suppressAutoHyphens/>
      </w:pPr>
      <w:r>
        <w:t>Saber a informação de um comboio, incluindo todos os lugares</w:t>
      </w:r>
    </w:p>
    <w:p w:rsidR="002A0B67" w:rsidRDefault="002A0B67" w:rsidP="002A0B67">
      <w:pPr>
        <w:numPr>
          <w:ilvl w:val="0"/>
          <w:numId w:val="34"/>
        </w:numPr>
        <w:suppressAutoHyphens/>
      </w:pPr>
      <w:r>
        <w:t>Saber o preço, o local de partida e o local de chegada de um percurso.</w:t>
      </w:r>
    </w:p>
    <w:p w:rsidR="002A0B67" w:rsidRDefault="002A0B67" w:rsidP="002A0B67">
      <w:pPr>
        <w:numPr>
          <w:ilvl w:val="0"/>
          <w:numId w:val="34"/>
        </w:numPr>
        <w:suppressAutoHyphens/>
      </w:pPr>
      <w:r>
        <w:t>Saber as horas de partida, horas de chegada de um itinerário num intervalo de data de partida e/ou datas de chegada.</w:t>
      </w:r>
    </w:p>
    <w:p w:rsidR="002A0B67" w:rsidRDefault="002A0B67" w:rsidP="002A0B67">
      <w:pPr>
        <w:numPr>
          <w:ilvl w:val="0"/>
          <w:numId w:val="34"/>
        </w:numPr>
        <w:suppressAutoHyphens/>
      </w:pPr>
      <w:r>
        <w:t>Saber os percursos de um dado comboio.</w:t>
      </w:r>
    </w:p>
    <w:p w:rsidR="002A0B67" w:rsidRDefault="002A0B67" w:rsidP="002A0B67">
      <w:pPr>
        <w:numPr>
          <w:ilvl w:val="0"/>
          <w:numId w:val="34"/>
        </w:numPr>
        <w:suppressAutoHyphens/>
      </w:pPr>
      <w:r>
        <w:lastRenderedPageBreak/>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Saber os itinerários de um dado percurso.</w:t>
      </w:r>
    </w:p>
    <w:p w:rsidR="002A0B67" w:rsidRDefault="002A0B67" w:rsidP="002A0B67">
      <w:pPr>
        <w:numPr>
          <w:ilvl w:val="0"/>
          <w:numId w:val="34"/>
        </w:numPr>
        <w:suppressAutoHyphens/>
      </w:pPr>
      <w:r>
        <w:t>Saber os dados de reserva de um dado cliente.</w:t>
      </w:r>
    </w:p>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numPr>
          <w:ilvl w:val="0"/>
          <w:numId w:val="34"/>
        </w:numPr>
        <w:suppressAutoHyphens/>
      </w:pPr>
      <w:r>
        <w:t>Consultar os lugares livres de um comboio dado um itinerário.</w:t>
      </w:r>
    </w:p>
    <w:p w:rsidR="002A0B67" w:rsidRDefault="002A0B67" w:rsidP="002A0B67">
      <w:pPr>
        <w:pStyle w:val="Ttulo2"/>
        <w:numPr>
          <w:ilvl w:val="1"/>
          <w:numId w:val="35"/>
        </w:numPr>
        <w:suppressAutoHyphens/>
      </w:pPr>
      <w:bookmarkStart w:id="27" w:name="__RefHeading___Toc467275595"/>
      <w:bookmarkStart w:id="28" w:name="_Ref467975933"/>
      <w:bookmarkStart w:id="29" w:name="_Toc468055294"/>
      <w:bookmarkEnd w:id="27"/>
      <w:r>
        <w:t>Identificação de Entidades</w:t>
      </w:r>
      <w:bookmarkEnd w:id="28"/>
      <w:bookmarkEnd w:id="29"/>
    </w:p>
    <w:p w:rsidR="002A0B67" w:rsidRDefault="002A0B67" w:rsidP="002A0B67">
      <w:r>
        <w:t xml:space="preserve">Esta secção contém uma breve descrição das entidades do modelo de dados, justificadas pelos requisitos já mencionados. Em anexo (Anexo </w:t>
      </w:r>
      <w:r>
        <w:fldChar w:fldCharType="begin"/>
      </w:r>
      <w:r>
        <w:instrText xml:space="preserve"> REF _Ref467259223 \w \h </w:instrText>
      </w:r>
      <w:r>
        <w:fldChar w:fldCharType="separate"/>
      </w:r>
      <w:r w:rsidR="0014275B">
        <w:t>I.A</w:t>
      </w:r>
      <w:r>
        <w:fldChar w:fldCharType="end"/>
      </w:r>
      <w:r>
        <w:t>) encontra-se um dicionário de dados com a respetiva informação mais completa.</w:t>
      </w:r>
    </w:p>
    <w:p w:rsidR="002A0B67" w:rsidRDefault="002A0B67" w:rsidP="00271AB7">
      <w:pPr>
        <w:pStyle w:val="Cabealho3"/>
        <w:numPr>
          <w:ilvl w:val="2"/>
          <w:numId w:val="49"/>
        </w:numPr>
        <w:suppressAutoHyphens/>
      </w:pPr>
      <w:bookmarkStart w:id="30" w:name="__RefHeading___Toc467275598"/>
      <w:bookmarkStart w:id="31" w:name="_Toc468055295"/>
      <w:bookmarkEnd w:id="30"/>
      <w:r>
        <w:t>Comboio</w:t>
      </w:r>
      <w:bookmarkEnd w:id="31"/>
    </w:p>
    <w:p w:rsidR="002A0B67" w:rsidRDefault="002A0B67" w:rsidP="002A0B67">
      <w:r>
        <w:t>Para efetuar uma reserva é necessário haver a descrição sucinta desses lugares, tal como está descrito nos requisitos, i.e., é necessário saber os lugares existentes para reservar os mesmos. Uma vez que, a agência de viagens reserva viagens de comboios, naturalmente que tem que existir uma entidade comboio para efetuar uma reserva de um lugar nesse comboio.</w:t>
      </w:r>
    </w:p>
    <w:p w:rsidR="002A0B67" w:rsidRDefault="002A0B67" w:rsidP="00271AB7">
      <w:pPr>
        <w:pStyle w:val="Cabealho3"/>
        <w:numPr>
          <w:ilvl w:val="2"/>
          <w:numId w:val="49"/>
        </w:numPr>
        <w:suppressAutoHyphens/>
      </w:pPr>
      <w:bookmarkStart w:id="32" w:name="__RefHeading___Toc467275599"/>
      <w:bookmarkStart w:id="33" w:name="_Toc468055296"/>
      <w:bookmarkEnd w:id="32"/>
      <w:r>
        <w:t>Percurso e Itinerário</w:t>
      </w:r>
      <w:bookmarkEnd w:id="33"/>
    </w:p>
    <w:p w:rsidR="002A0B67" w:rsidRDefault="002A0B67" w:rsidP="002A0B67">
      <w:r>
        <w:t xml:space="preserve">O percurso e itinerário estão intimamente ligados ao modelo de negócios da empresa. Um comboio precisa de efetuar um percurso com local de partida e chegada, e, de igual modo, o conceito de viagem impõe que haja uma hora de partida e chegada, bem como a data da sua realização. A descrição de percurso e o itinerário é necessária, para indicar a disponibilidade de percurso e itinerário ao cliente para efetuar uma </w:t>
      </w:r>
      <w:r>
        <w:lastRenderedPageBreak/>
        <w:t>reserva. De igual modo, um comboio pode efetuar vários percursos, e cada percurso, vários itinerários. Com efeito, pretende-se que não haja redundância no modelo de dados e, deste modo, há que categorizar de forma independente e hierárquica as ocorrências de percurso e itinerário. Assim sendo, percurso e itinerário são entidades no modelo de dados, onde um percurso referencia um comboio, um itinerário referencia um percurso, e por outro lado um comboio pode estar em vários percursos e um percurso em vários itinerários. Em consequência, não há redundância de dados.</w:t>
      </w:r>
    </w:p>
    <w:p w:rsidR="002A0B67" w:rsidRDefault="002A0B67" w:rsidP="00271AB7">
      <w:pPr>
        <w:pStyle w:val="Cabealho3"/>
        <w:numPr>
          <w:ilvl w:val="2"/>
          <w:numId w:val="49"/>
        </w:numPr>
        <w:suppressAutoHyphens/>
      </w:pPr>
      <w:bookmarkStart w:id="34" w:name="__RefHeading___Toc467275600"/>
      <w:bookmarkStart w:id="35" w:name="_Toc468055297"/>
      <w:bookmarkEnd w:id="34"/>
      <w:r>
        <w:t>Cliente</w:t>
      </w:r>
      <w:bookmarkEnd w:id="35"/>
    </w:p>
    <w:p w:rsidR="002A0B67" w:rsidRDefault="002A0B67" w:rsidP="002A0B67">
      <w:r>
        <w:t>De acordo com os requisitos, a reserva é feita para um cliente, podendo este reservar vários bilhetes, até um número máximo de 4. Existe um conjunto de propriedades que é necessário existir para determinadas operações da empresa, nomeadamente para faturação e futuras reservas. Daí a identificação do cliente pelo seu nome, número de documento de identificação, com enfâse nesta última, uma vez que identifica o cliente de forma unívoca.</w:t>
      </w:r>
    </w:p>
    <w:p w:rsidR="002A0B67" w:rsidRDefault="002A0B67" w:rsidP="00271AB7">
      <w:pPr>
        <w:pStyle w:val="Cabealho3"/>
        <w:numPr>
          <w:ilvl w:val="2"/>
          <w:numId w:val="49"/>
        </w:numPr>
        <w:suppressAutoHyphens/>
      </w:pPr>
      <w:bookmarkStart w:id="36" w:name="__RefHeading___Toc467275601"/>
      <w:bookmarkStart w:id="37" w:name="_Toc468055298"/>
      <w:bookmarkEnd w:id="36"/>
      <w:r>
        <w:t>Reserva</w:t>
      </w:r>
      <w:bookmarkEnd w:id="37"/>
    </w:p>
    <w:p w:rsidR="002A0B67" w:rsidRDefault="002A0B67" w:rsidP="002A0B67"/>
    <w:p w:rsidR="002A0B67" w:rsidRPr="00271AB7" w:rsidRDefault="002A0B67" w:rsidP="00271AB7">
      <w:r>
        <w:t>A reserva é o ponto central do modelo de negócios da empresa, uma vez que é a operação base da empresa, e consequentemente o ponto unificador do modelo de dados. A agência efetua uma reserva de bilhetes numa viagem para um cliente, i.e., a agência regista a escolha da viagem numa reserva, com o seu itinerário e a lista de bilhetes associados a um lugar, bem como a data de pagamento, total da reserva e total de bilhetes. Apesar de reserva poder ser um relacionamento, as propriedades que a agência pretende numa reserva como data de pagamento, total de reserva, total de bilhetes e lista de bilhetes, justificam uma existência única e concetual, uma vez que haverá um determinado número de operações na reserva, bem como existe a necessidade por parte da empresa de entregar um documento do tipo fatura, ao cliente, que terá por base a reserva e todas as outras entidades que se relacionam com aquela.</w:t>
      </w:r>
    </w:p>
    <w:p w:rsidR="002A0B67" w:rsidRDefault="002A0B67" w:rsidP="002A0B67">
      <w:pPr>
        <w:pStyle w:val="Ttulo2"/>
        <w:numPr>
          <w:ilvl w:val="1"/>
          <w:numId w:val="35"/>
        </w:numPr>
        <w:suppressAutoHyphens/>
      </w:pPr>
      <w:bookmarkStart w:id="38" w:name="__RefHeading___Toc467275607"/>
      <w:bookmarkStart w:id="39" w:name="_Ref467974999"/>
      <w:bookmarkStart w:id="40" w:name="_Toc468055299"/>
      <w:bookmarkEnd w:id="38"/>
      <w:r>
        <w:t>Identificação de Relacionamentos</w:t>
      </w:r>
      <w:bookmarkEnd w:id="39"/>
      <w:bookmarkEnd w:id="40"/>
    </w:p>
    <w:p w:rsidR="0030093A" w:rsidRDefault="002A0B67" w:rsidP="00271AB7">
      <w:r>
        <w:t xml:space="preserve">Após identificação das entidades, procuram-se relacionamentos entre as mesmas, conforme os requisitos. O dicionário de dados referente aos relacionamentos esta no Anexo </w:t>
      </w:r>
      <w:r>
        <w:fldChar w:fldCharType="begin"/>
      </w:r>
      <w:r>
        <w:instrText xml:space="preserve"> REF _Ref467835369 \r \h </w:instrText>
      </w:r>
      <w:r>
        <w:fldChar w:fldCharType="separate"/>
      </w:r>
      <w:r w:rsidR="0014275B">
        <w:rPr>
          <w:b/>
          <w:bCs/>
        </w:rPr>
        <w:t>Erro! A origem da referência não foi encontrada.</w:t>
      </w:r>
      <w:r>
        <w:fldChar w:fldCharType="end"/>
      </w:r>
      <w:r>
        <w:t>.</w:t>
      </w:r>
    </w:p>
    <w:p w:rsidR="002A0B67" w:rsidRDefault="002A0B67" w:rsidP="00271AB7">
      <w:pPr>
        <w:pStyle w:val="Cabealho3"/>
        <w:numPr>
          <w:ilvl w:val="2"/>
          <w:numId w:val="35"/>
        </w:numPr>
        <w:suppressAutoHyphens/>
      </w:pPr>
      <w:bookmarkStart w:id="41" w:name="_Toc466810627"/>
      <w:bookmarkStart w:id="42" w:name="_Toc466810729"/>
      <w:bookmarkStart w:id="43" w:name="_Toc466810838"/>
      <w:bookmarkStart w:id="44" w:name="_Toc466810934"/>
      <w:bookmarkStart w:id="45" w:name="_Toc466818735"/>
      <w:bookmarkStart w:id="46" w:name="_Toc466893906"/>
      <w:bookmarkStart w:id="47" w:name="_Toc467003518"/>
      <w:bookmarkStart w:id="48" w:name="_Toc467275486"/>
      <w:bookmarkStart w:id="49" w:name="_Toc467275602"/>
      <w:bookmarkStart w:id="50" w:name="_Toc467868311"/>
      <w:bookmarkStart w:id="51" w:name="_Toc467883936"/>
      <w:bookmarkStart w:id="52" w:name="_Toc466810628"/>
      <w:bookmarkStart w:id="53" w:name="_Toc466810730"/>
      <w:bookmarkStart w:id="54" w:name="_Toc466810839"/>
      <w:bookmarkStart w:id="55" w:name="_Toc466810935"/>
      <w:bookmarkStart w:id="56" w:name="_Toc466818736"/>
      <w:bookmarkStart w:id="57" w:name="_Toc466893907"/>
      <w:bookmarkStart w:id="58" w:name="_Toc467003519"/>
      <w:bookmarkStart w:id="59" w:name="_Toc467275487"/>
      <w:bookmarkStart w:id="60" w:name="_Toc467275603"/>
      <w:bookmarkStart w:id="61" w:name="_Toc467868312"/>
      <w:bookmarkStart w:id="62" w:name="_Toc467883937"/>
      <w:bookmarkStart w:id="63" w:name="_Toc466810629"/>
      <w:bookmarkStart w:id="64" w:name="_Toc466810731"/>
      <w:bookmarkStart w:id="65" w:name="_Toc466810840"/>
      <w:bookmarkStart w:id="66" w:name="_Toc466810936"/>
      <w:bookmarkStart w:id="67" w:name="_Toc466818737"/>
      <w:bookmarkStart w:id="68" w:name="_Toc466893908"/>
      <w:bookmarkStart w:id="69" w:name="_Toc467003520"/>
      <w:bookmarkStart w:id="70" w:name="_Toc467275488"/>
      <w:bookmarkStart w:id="71" w:name="_Toc467275604"/>
      <w:bookmarkStart w:id="72" w:name="_Toc467868313"/>
      <w:bookmarkStart w:id="73" w:name="_Toc467883938"/>
      <w:bookmarkStart w:id="74" w:name="_Toc466810630"/>
      <w:bookmarkStart w:id="75" w:name="_Toc466810732"/>
      <w:bookmarkStart w:id="76" w:name="_Toc466810841"/>
      <w:bookmarkStart w:id="77" w:name="_Toc466810937"/>
      <w:bookmarkStart w:id="78" w:name="_Toc466818738"/>
      <w:bookmarkStart w:id="79" w:name="_Toc466893909"/>
      <w:bookmarkStart w:id="80" w:name="_Toc467003521"/>
      <w:bookmarkStart w:id="81" w:name="_Toc467275489"/>
      <w:bookmarkStart w:id="82" w:name="_Toc467275605"/>
      <w:bookmarkStart w:id="83" w:name="_Toc467868314"/>
      <w:bookmarkStart w:id="84" w:name="_Toc467883939"/>
      <w:bookmarkStart w:id="85" w:name="_Toc466810631"/>
      <w:bookmarkStart w:id="86" w:name="_Toc466810733"/>
      <w:bookmarkStart w:id="87" w:name="_Toc466810842"/>
      <w:bookmarkStart w:id="88" w:name="_Toc466810938"/>
      <w:bookmarkStart w:id="89" w:name="_Toc466818739"/>
      <w:bookmarkStart w:id="90" w:name="_Toc466893910"/>
      <w:bookmarkStart w:id="91" w:name="_Toc467003522"/>
      <w:bookmarkStart w:id="92" w:name="_Toc467275490"/>
      <w:bookmarkStart w:id="93" w:name="_Toc467275606"/>
      <w:bookmarkStart w:id="94" w:name="_Toc467868315"/>
      <w:bookmarkStart w:id="95" w:name="_Toc467883940"/>
      <w:bookmarkStart w:id="96" w:name="__RefHeading___Toc467275612"/>
      <w:bookmarkStart w:id="97" w:name="_Toc468055300"/>
      <w:bookmarkStart w:id="98" w:name="_Toc435651729"/>
      <w:bookmarkStart w:id="99" w:name="_Toc435655562"/>
      <w:bookmarkStart w:id="100" w:name="_Toc466810594"/>
      <w:bookmarkStart w:id="101" w:name="_Toc46681065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lastRenderedPageBreak/>
        <w:t>Cliente – Reserva</w:t>
      </w:r>
      <w:bookmarkEnd w:id="97"/>
    </w:p>
    <w:p w:rsidR="002A0B67" w:rsidRDefault="002A0B67" w:rsidP="008D3C66">
      <w:pPr>
        <w:ind w:firstLine="0"/>
      </w:pPr>
      <w:r>
        <w:rPr>
          <w:u w:val="single"/>
        </w:rPr>
        <w:t>Relacionamento:</w:t>
      </w:r>
      <w:r>
        <w:t xml:space="preserve"> uma reserva é feita por um cliente</w:t>
      </w:r>
    </w:p>
    <w:p w:rsidR="002A0B67" w:rsidRDefault="002A0B67" w:rsidP="008D3C66">
      <w:pPr>
        <w:ind w:firstLine="0"/>
      </w:pPr>
      <w:r>
        <w:rPr>
          <w:u w:val="single"/>
        </w:rPr>
        <w:t>Descrição:</w:t>
      </w:r>
      <w:r>
        <w:t xml:space="preserve"> identifica o ato da reserva do cliente</w:t>
      </w:r>
    </w:p>
    <w:p w:rsidR="002A0B67" w:rsidRDefault="002A0B67" w:rsidP="008D3C66">
      <w:pPr>
        <w:ind w:firstLine="0"/>
      </w:pPr>
      <w:r>
        <w:rPr>
          <w:u w:val="single"/>
        </w:rPr>
        <w:t>Cardinalidade:</w:t>
      </w:r>
      <w:r>
        <w:t xml:space="preserve"> Cliente (1); Reserva (N) - Um cliente pode ter várias reservas, mas uma reserva só pode ser de um cliente.</w:t>
      </w:r>
    </w:p>
    <w:p w:rsidR="002A0B67" w:rsidRDefault="002A0B67" w:rsidP="008D3C66">
      <w:pPr>
        <w:ind w:firstLine="0"/>
      </w:pPr>
      <w:r>
        <w:rPr>
          <w:u w:val="single"/>
        </w:rPr>
        <w:t>Participação:</w:t>
      </w:r>
      <w:r>
        <w:t xml:space="preserve"> Cliente (T); Reserva (T) – Todos os clientes estão associados a uma reserva, e por sua vez, todas as reservas têm associado um cliente </w:t>
      </w:r>
    </w:p>
    <w:p w:rsidR="002A0B67" w:rsidRDefault="002A0B67" w:rsidP="008D3C66">
      <w:pPr>
        <w:ind w:firstLine="0"/>
      </w:pPr>
      <w:r>
        <w:rPr>
          <w:u w:val="single"/>
        </w:rPr>
        <w:t>Obrigatoriedade:</w:t>
      </w:r>
      <w:r>
        <w:t xml:space="preserve"> um livro é obrigatoriamente escrito por um autor e um autor escreve obrigatoriamente um livro.</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2" w:name="__RefHeading___Toc467275613"/>
      <w:bookmarkStart w:id="103" w:name="_Toc468055301"/>
      <w:bookmarkEnd w:id="102"/>
      <w:r>
        <w:t>Reserva – Itinerário</w:t>
      </w:r>
      <w:bookmarkEnd w:id="103"/>
    </w:p>
    <w:p w:rsidR="002A0B67" w:rsidRDefault="002A0B67" w:rsidP="008D3C66">
      <w:pPr>
        <w:ind w:firstLine="0"/>
      </w:pPr>
      <w:r>
        <w:rPr>
          <w:u w:val="single"/>
        </w:rPr>
        <w:t>Relacionamento:</w:t>
      </w:r>
      <w:r>
        <w:t xml:space="preserve"> uma reserva tem um itinerário.</w:t>
      </w:r>
    </w:p>
    <w:p w:rsidR="002A0B67" w:rsidRDefault="002A0B67" w:rsidP="008D3C66">
      <w:pPr>
        <w:ind w:firstLine="0"/>
      </w:pPr>
      <w:r>
        <w:rPr>
          <w:u w:val="single"/>
        </w:rPr>
        <w:t>Descrição:</w:t>
      </w:r>
      <w:r>
        <w:t xml:space="preserve"> identifica a referencia de um itinerário a uma reserva</w:t>
      </w:r>
    </w:p>
    <w:p w:rsidR="002A0B67" w:rsidRDefault="002A0B67" w:rsidP="008D3C66">
      <w:pPr>
        <w:ind w:firstLine="0"/>
      </w:pPr>
      <w:r>
        <w:rPr>
          <w:u w:val="single"/>
        </w:rPr>
        <w:t>Cardinalidade:</w:t>
      </w:r>
      <w:r>
        <w:t xml:space="preserve"> Reserva (N); Itinerário (1) – Um itinerário podes estar em várias reservas, mas uma reserva só tem um itinerário.</w:t>
      </w:r>
    </w:p>
    <w:p w:rsidR="002A0B67" w:rsidRDefault="002A0B67" w:rsidP="008D3C66">
      <w:pPr>
        <w:ind w:firstLine="0"/>
      </w:pPr>
      <w:r>
        <w:rPr>
          <w:u w:val="single"/>
        </w:rPr>
        <w:t>Participação:</w:t>
      </w:r>
      <w:r>
        <w:t xml:space="preserve"> Reserva (P); Itinerário (T) – Todas as reservas têm que ter um itinerário, mas pode haver itinerários sem reservas.</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4" w:name="__RefHeading___Toc467275614"/>
      <w:bookmarkStart w:id="105" w:name="_Toc468055302"/>
      <w:bookmarkEnd w:id="104"/>
      <w:r>
        <w:t>Comboio – Percurso</w:t>
      </w:r>
      <w:bookmarkEnd w:id="105"/>
    </w:p>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 w:rsidR="002A0B67" w:rsidRDefault="002A0B67" w:rsidP="00271AB7">
      <w:pPr>
        <w:pStyle w:val="Cabealho3"/>
        <w:numPr>
          <w:ilvl w:val="2"/>
          <w:numId w:val="35"/>
        </w:numPr>
        <w:suppressAutoHyphens/>
      </w:pPr>
      <w:bookmarkStart w:id="106" w:name="__RefHeading___Toc467275615"/>
      <w:bookmarkStart w:id="107" w:name="_Toc468055303"/>
      <w:bookmarkEnd w:id="106"/>
      <w:r>
        <w:t>Percurso - Itinerário</w:t>
      </w:r>
      <w:bookmarkEnd w:id="107"/>
    </w:p>
    <w:p w:rsidR="002A0B67" w:rsidRDefault="002A0B67" w:rsidP="002A0B67"/>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lastRenderedPageBreak/>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Pr>
        <w:pStyle w:val="Ttulo2"/>
        <w:numPr>
          <w:ilvl w:val="1"/>
          <w:numId w:val="35"/>
        </w:numPr>
        <w:suppressAutoHyphens/>
      </w:pPr>
      <w:bookmarkStart w:id="108" w:name="__RefHeading___Toc467275616"/>
      <w:bookmarkStart w:id="109" w:name="_Toc468055304"/>
      <w:bookmarkEnd w:id="108"/>
      <w:r>
        <w:t>Identificação de Atributos</w:t>
      </w:r>
      <w:bookmarkEnd w:id="109"/>
    </w:p>
    <w:p w:rsidR="00EF6D3B" w:rsidRDefault="002A0B67" w:rsidP="00271AB7">
      <w:pPr>
        <w:jc w:val="left"/>
      </w:pPr>
      <w:r>
        <w:t>A caracterização das diferentes entidades e de alguns relacionamentos foi conseguida com a identificação dos atributos que os caracterizam. No anexo C encontra-se a descrição dos atributos de cada entidade, nos respetivos dicionários de dados. Nesta secção, pretende-se complementar os dicionários de dados com algumas justificações face aos requisitos que levaram a considerar os atributos que temos no esquema conceptual.</w:t>
      </w:r>
    </w:p>
    <w:p w:rsidR="002A0B67" w:rsidRPr="00271AB7" w:rsidRDefault="00EF6D3B" w:rsidP="00271AB7">
      <w:pPr>
        <w:jc w:val="left"/>
      </w:pPr>
      <w:r>
        <w:br w:type="page"/>
      </w:r>
    </w:p>
    <w:p w:rsidR="002A0B67" w:rsidRDefault="002A0B67" w:rsidP="00271AB7">
      <w:pPr>
        <w:pStyle w:val="Ttulo3"/>
        <w:numPr>
          <w:ilvl w:val="2"/>
          <w:numId w:val="35"/>
        </w:numPr>
        <w:suppressAutoHyphens/>
      </w:pPr>
      <w:bookmarkStart w:id="110" w:name="__RefHeading___Toc467275622"/>
      <w:bookmarkStart w:id="111" w:name="_Toc468055305"/>
      <w:bookmarkEnd w:id="110"/>
      <w:r>
        <w:lastRenderedPageBreak/>
        <w:t>Atributos de Cliente</w:t>
      </w:r>
      <w:bookmarkEnd w:id="111"/>
    </w:p>
    <w:p w:rsidR="002A0B67" w:rsidRDefault="002A0B67" w:rsidP="002A0B67"/>
    <w:p w:rsidR="002A0B67" w:rsidRDefault="002A0B67" w:rsidP="002A0B67">
      <w:r>
        <w:t xml:space="preserve">Os atributos que descrevem funcionalmente esta entidade, para além do identificador são: </w:t>
      </w:r>
    </w:p>
    <w:p w:rsidR="002A0B67" w:rsidRDefault="002A0B67" w:rsidP="002A0B67">
      <w:pPr>
        <w:numPr>
          <w:ilvl w:val="0"/>
          <w:numId w:val="34"/>
        </w:numPr>
        <w:suppressAutoHyphens/>
      </w:pPr>
      <w:r>
        <w:t>Número de documento de identificação.</w:t>
      </w:r>
    </w:p>
    <w:p w:rsidR="002A0B67" w:rsidRDefault="002A0B67" w:rsidP="002A0B67">
      <w:pPr>
        <w:numPr>
          <w:ilvl w:val="0"/>
          <w:numId w:val="34"/>
        </w:numPr>
        <w:suppressAutoHyphens/>
      </w:pPr>
      <w:r>
        <w:t>Nome do cliente</w:t>
      </w:r>
    </w:p>
    <w:p w:rsidR="002A0B67" w:rsidRDefault="002A0B67" w:rsidP="002A0B67">
      <w:pPr>
        <w:numPr>
          <w:ilvl w:val="0"/>
          <w:numId w:val="34"/>
        </w:numPr>
        <w:suppressAutoHyphens/>
      </w:pPr>
      <w:r>
        <w:t>Morada</w:t>
      </w:r>
    </w:p>
    <w:p w:rsidR="002A0B67" w:rsidRDefault="002A0B67" w:rsidP="002A0B67">
      <w:pPr>
        <w:numPr>
          <w:ilvl w:val="1"/>
          <w:numId w:val="34"/>
        </w:numPr>
        <w:suppressAutoHyphens/>
      </w:pPr>
      <w:r>
        <w:t xml:space="preserve">Rua </w:t>
      </w:r>
    </w:p>
    <w:p w:rsidR="002A0B67" w:rsidRDefault="002A0B67" w:rsidP="002A0B67">
      <w:pPr>
        <w:numPr>
          <w:ilvl w:val="1"/>
          <w:numId w:val="34"/>
        </w:numPr>
        <w:suppressAutoHyphens/>
      </w:pPr>
      <w:r>
        <w:t>Localidade</w:t>
      </w:r>
    </w:p>
    <w:p w:rsidR="002A0B67" w:rsidRDefault="002A0B67" w:rsidP="002A0B67">
      <w:pPr>
        <w:numPr>
          <w:ilvl w:val="1"/>
          <w:numId w:val="34"/>
        </w:numPr>
        <w:suppressAutoHyphens/>
      </w:pPr>
      <w:r>
        <w:t>Código Postal</w:t>
      </w:r>
    </w:p>
    <w:p w:rsidR="002A0B67" w:rsidRDefault="002A0B67" w:rsidP="002A0B67">
      <w:pPr>
        <w:numPr>
          <w:ilvl w:val="1"/>
          <w:numId w:val="34"/>
        </w:numPr>
        <w:suppressAutoHyphens/>
      </w:pPr>
      <w:r>
        <w:t>País</w:t>
      </w:r>
    </w:p>
    <w:p w:rsidR="00EF6D3B" w:rsidRDefault="002A0B67" w:rsidP="002A0B67">
      <w:r>
        <w:t>Pretende -se que o cliente seja pesquisável de forma intuitiva, daí o número de documento de identificação e também é necessário para incluir numa fatura. Note-se que, não se considera uma fatura como entidade, uma vez que o documento depende mais do que uma entidade, pode ser gerado através de apenas uma consulta, sendo o documento entregue ao cliente. A entrega pode ser feita no balcão da agência ou pelo correio. Como tal, para criar esse tipo de documento são necessários a morada e o nome do cliente. Note-se que, a morada é um atributo composto, uma vez que se precisa apenas de uma referência da rua, localidade, código postal e país.</w:t>
      </w:r>
    </w:p>
    <w:p w:rsidR="002A0B67" w:rsidRDefault="00EF6D3B" w:rsidP="002A0B67">
      <w:r>
        <w:br w:type="page"/>
      </w:r>
    </w:p>
    <w:p w:rsidR="002A0B67" w:rsidRDefault="002A0B67" w:rsidP="00271AB7">
      <w:pPr>
        <w:pStyle w:val="Ttulo3"/>
        <w:numPr>
          <w:ilvl w:val="2"/>
          <w:numId w:val="35"/>
        </w:numPr>
        <w:suppressAutoHyphens/>
      </w:pPr>
      <w:bookmarkStart w:id="112" w:name="__RefHeading___Toc467275623"/>
      <w:bookmarkStart w:id="113" w:name="_Toc468055306"/>
      <w:bookmarkEnd w:id="112"/>
      <w:r>
        <w:lastRenderedPageBreak/>
        <w:t>Atributos de Reserva</w:t>
      </w:r>
      <w:bookmarkEnd w:id="113"/>
    </w:p>
    <w:p w:rsidR="002A0B67" w:rsidRDefault="002A0B67" w:rsidP="002A0B67">
      <w:r>
        <w:t>Para além do número identificador de reserva, a entidade tem como atributos:</w:t>
      </w:r>
    </w:p>
    <w:p w:rsidR="002A0B67" w:rsidRDefault="002A0B67" w:rsidP="002A0B67"/>
    <w:p w:rsidR="002A0B67" w:rsidRDefault="002A0B67" w:rsidP="002A0B67">
      <w:pPr>
        <w:numPr>
          <w:ilvl w:val="0"/>
          <w:numId w:val="34"/>
        </w:numPr>
        <w:suppressAutoHyphens/>
      </w:pPr>
      <w:r>
        <w:t>Número de bilhete</w:t>
      </w:r>
    </w:p>
    <w:p w:rsidR="002A0B67" w:rsidRDefault="002A0B67" w:rsidP="002A0B67">
      <w:pPr>
        <w:numPr>
          <w:ilvl w:val="0"/>
          <w:numId w:val="34"/>
        </w:numPr>
        <w:suppressAutoHyphens/>
      </w:pPr>
      <w:r>
        <w:t>Total de Bilhetes</w:t>
      </w:r>
    </w:p>
    <w:p w:rsidR="002A0B67" w:rsidRDefault="002A0B67" w:rsidP="002A0B67">
      <w:pPr>
        <w:numPr>
          <w:ilvl w:val="0"/>
          <w:numId w:val="34"/>
        </w:numPr>
        <w:suppressAutoHyphens/>
      </w:pPr>
      <w:r>
        <w:t>Total de Reserva</w:t>
      </w:r>
    </w:p>
    <w:p w:rsidR="002A0B67" w:rsidRDefault="002A0B67" w:rsidP="002A0B67">
      <w:pPr>
        <w:numPr>
          <w:ilvl w:val="0"/>
          <w:numId w:val="34"/>
        </w:numPr>
        <w:suppressAutoHyphens/>
      </w:pPr>
      <w:r>
        <w:t>Data de reserva</w:t>
      </w:r>
    </w:p>
    <w:p w:rsidR="002A0B67" w:rsidRDefault="002A0B67" w:rsidP="002A0B67">
      <w:pPr>
        <w:numPr>
          <w:ilvl w:val="0"/>
          <w:numId w:val="34"/>
        </w:numPr>
        <w:suppressAutoHyphens/>
      </w:pPr>
      <w:r>
        <w:t>Bilhete</w:t>
      </w:r>
    </w:p>
    <w:p w:rsidR="002A0B67" w:rsidRDefault="002A0B67" w:rsidP="002A0B67">
      <w:pPr>
        <w:numPr>
          <w:ilvl w:val="1"/>
          <w:numId w:val="34"/>
        </w:numPr>
        <w:suppressAutoHyphens/>
      </w:pPr>
      <w:r>
        <w:t>Número de bilhete</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 w:rsidR="002A0B67" w:rsidRDefault="002A0B67" w:rsidP="002A0B67">
      <w:r>
        <w:t xml:space="preserve">O atributo bilhete é um atributo multivalor composto, onde cada elemento bilhete é constituído pelo número de bilhete, número de lugar, tipo de lugar (J - Janela - ou C - Coxia) e número de carruagem. Cada número do bilhete é obtido junto da empresa ferroviária e inserido na base de dados, sendo este único e não transmissível, bem como não pode ser reservado cada lugar mais do que uma vez. O total de reserva – atributo derivado – irá conter o valor total da reserva, calculado com base no número total de bilhetes – atributo também derivado – e o preço de um percurso.   A data de reserva é necessária para saber quando um cliente efetuou uma reserva, uma vez que é para efeito de faturação e contabilidade. </w:t>
      </w:r>
    </w:p>
    <w:p w:rsidR="002A0B67" w:rsidRDefault="002A0B67" w:rsidP="002A0B67">
      <w:r>
        <w:tab/>
      </w:r>
    </w:p>
    <w:p w:rsidR="002A0B67" w:rsidRDefault="002A0B67" w:rsidP="002A0B67">
      <w:pPr>
        <w:pageBreakBefore/>
      </w:pPr>
    </w:p>
    <w:p w:rsidR="002A0B67" w:rsidRDefault="002A0B67" w:rsidP="00271AB7">
      <w:pPr>
        <w:pStyle w:val="Ttulo3"/>
        <w:numPr>
          <w:ilvl w:val="2"/>
          <w:numId w:val="35"/>
        </w:numPr>
        <w:suppressAutoHyphens/>
      </w:pPr>
      <w:bookmarkStart w:id="114" w:name="__RefHeading___Toc467275624"/>
      <w:bookmarkStart w:id="115" w:name="_Toc468055307"/>
      <w:bookmarkEnd w:id="114"/>
      <w:r>
        <w:t>Atributos de Comboio</w:t>
      </w:r>
      <w:bookmarkEnd w:id="115"/>
    </w:p>
    <w:p w:rsidR="002A0B67" w:rsidRDefault="002A0B67" w:rsidP="002A0B67">
      <w:r>
        <w:t>Os atributos de um comboio são os seguintes:</w:t>
      </w:r>
    </w:p>
    <w:p w:rsidR="002A0B67" w:rsidRDefault="002A0B67" w:rsidP="002A0B67"/>
    <w:p w:rsidR="002A0B67" w:rsidRDefault="002A0B67" w:rsidP="002A0B67">
      <w:pPr>
        <w:numPr>
          <w:ilvl w:val="0"/>
          <w:numId w:val="34"/>
        </w:numPr>
        <w:suppressAutoHyphens/>
      </w:pPr>
      <w:r>
        <w:t>Número de comboio.</w:t>
      </w:r>
    </w:p>
    <w:p w:rsidR="002A0B67" w:rsidRDefault="002A0B67" w:rsidP="002A0B67">
      <w:pPr>
        <w:numPr>
          <w:ilvl w:val="0"/>
          <w:numId w:val="34"/>
        </w:numPr>
        <w:suppressAutoHyphens/>
      </w:pPr>
      <w:r>
        <w:t>Marca</w:t>
      </w:r>
    </w:p>
    <w:p w:rsidR="002A0B67" w:rsidRDefault="002A0B67" w:rsidP="002A0B67">
      <w:pPr>
        <w:numPr>
          <w:ilvl w:val="0"/>
          <w:numId w:val="34"/>
        </w:numPr>
        <w:suppressAutoHyphens/>
      </w:pPr>
      <w:r>
        <w:t>Modelo</w:t>
      </w:r>
    </w:p>
    <w:p w:rsidR="002A0B67" w:rsidRDefault="002A0B67" w:rsidP="002A0B67">
      <w:pPr>
        <w:numPr>
          <w:ilvl w:val="0"/>
          <w:numId w:val="34"/>
        </w:numPr>
        <w:suppressAutoHyphens/>
      </w:pPr>
      <w:r>
        <w:t>Lugar</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Pr>
        <w:ind w:left="2007" w:firstLine="0"/>
      </w:pPr>
    </w:p>
    <w:p w:rsidR="002A0B67" w:rsidRDefault="002A0B67" w:rsidP="002A0B67">
      <w:r>
        <w:t>O número de comboio é o identificador único do comboio e corresponde ao número do comboio da empresa ferroviária. A marca e o modelo descrevem o comboio e lugar descreve todos os lugares do comboio. Note-se que, o lugar é um atributo multivalor composto, que inclui o número de lugar, o tipo de lugar (J -Janela, C – Coxia) e o número de carruagem.</w:t>
      </w:r>
    </w:p>
    <w:p w:rsidR="002A0B67" w:rsidRDefault="002A0B67" w:rsidP="00271AB7">
      <w:pPr>
        <w:pStyle w:val="Ttulo3"/>
        <w:numPr>
          <w:ilvl w:val="2"/>
          <w:numId w:val="35"/>
        </w:numPr>
        <w:suppressAutoHyphens/>
      </w:pPr>
      <w:bookmarkStart w:id="116" w:name="__RefHeading___Toc467275625"/>
      <w:bookmarkStart w:id="117" w:name="_Toc468055308"/>
      <w:bookmarkEnd w:id="116"/>
      <w:r>
        <w:t>Atributos de Percurso</w:t>
      </w:r>
      <w:bookmarkEnd w:id="117"/>
    </w:p>
    <w:p w:rsidR="002A0B67" w:rsidRDefault="002A0B67" w:rsidP="002A0B67">
      <w:r>
        <w:t>Os atributos de percurso, para além do identificador de percurso são:</w:t>
      </w:r>
    </w:p>
    <w:p w:rsidR="002A0B67" w:rsidRDefault="002A0B67" w:rsidP="002A0B67">
      <w:pPr>
        <w:numPr>
          <w:ilvl w:val="0"/>
          <w:numId w:val="34"/>
        </w:numPr>
        <w:suppressAutoHyphens/>
      </w:pPr>
      <w:r>
        <w:t xml:space="preserve">Local de partida </w:t>
      </w:r>
    </w:p>
    <w:p w:rsidR="002A0B67" w:rsidRDefault="002A0B67" w:rsidP="002A0B67">
      <w:pPr>
        <w:numPr>
          <w:ilvl w:val="0"/>
          <w:numId w:val="34"/>
        </w:numPr>
        <w:suppressAutoHyphens/>
      </w:pPr>
      <w:r>
        <w:t>Local de chegada</w:t>
      </w:r>
    </w:p>
    <w:p w:rsidR="002A0B67" w:rsidRDefault="002A0B67" w:rsidP="002A0B67">
      <w:pPr>
        <w:numPr>
          <w:ilvl w:val="0"/>
          <w:numId w:val="34"/>
        </w:numPr>
        <w:suppressAutoHyphens/>
      </w:pPr>
      <w:r>
        <w:t>Preço</w:t>
      </w:r>
    </w:p>
    <w:p w:rsidR="002A0B67" w:rsidRDefault="002A0B67" w:rsidP="002A0B67"/>
    <w:p w:rsidR="00EF6D3B" w:rsidRDefault="002A0B67" w:rsidP="002A0B67">
      <w:r>
        <w:t xml:space="preserve">O local de partida descreve o local onde começa a viagem </w:t>
      </w:r>
      <w:r w:rsidR="00EF6D3B">
        <w:t>e, o</w:t>
      </w:r>
      <w:r>
        <w:t xml:space="preserve"> local de chegada descreve o local onde termina a viagem. O preço é o custo dessa viagem, nesse percurso.</w:t>
      </w:r>
    </w:p>
    <w:p w:rsidR="002A0B67" w:rsidRDefault="00EF6D3B" w:rsidP="002A0B67">
      <w:r>
        <w:br w:type="page"/>
      </w:r>
    </w:p>
    <w:p w:rsidR="002A0B67" w:rsidRDefault="002A0B67" w:rsidP="00271AB7">
      <w:pPr>
        <w:pStyle w:val="Ttulo3"/>
        <w:numPr>
          <w:ilvl w:val="2"/>
          <w:numId w:val="35"/>
        </w:numPr>
        <w:suppressAutoHyphens/>
      </w:pPr>
      <w:bookmarkStart w:id="118" w:name="__RefHeading___Toc467275626"/>
      <w:bookmarkStart w:id="119" w:name="_Toc468055309"/>
      <w:bookmarkEnd w:id="118"/>
      <w:r>
        <w:lastRenderedPageBreak/>
        <w:t>Atributos de Itinerário</w:t>
      </w:r>
      <w:bookmarkEnd w:id="119"/>
    </w:p>
    <w:p w:rsidR="002A0B67" w:rsidRDefault="002A0B67" w:rsidP="002A0B67">
      <w:pPr>
        <w:ind w:left="720" w:firstLine="0"/>
      </w:pPr>
      <w:r>
        <w:t>Os atributos de itinerário, para além do identificador de itinerário são:</w:t>
      </w:r>
    </w:p>
    <w:p w:rsidR="002A0B67" w:rsidRDefault="002A0B67" w:rsidP="002A0B67"/>
    <w:p w:rsidR="002A0B67" w:rsidRDefault="002A0B67" w:rsidP="002A0B67">
      <w:pPr>
        <w:numPr>
          <w:ilvl w:val="0"/>
          <w:numId w:val="34"/>
        </w:numPr>
        <w:suppressAutoHyphens/>
      </w:pPr>
      <w:r>
        <w:t>Hora de partida</w:t>
      </w:r>
    </w:p>
    <w:p w:rsidR="002A0B67" w:rsidRDefault="002A0B67" w:rsidP="002A0B67">
      <w:pPr>
        <w:numPr>
          <w:ilvl w:val="0"/>
          <w:numId w:val="34"/>
        </w:numPr>
        <w:suppressAutoHyphens/>
      </w:pPr>
      <w:r>
        <w:t>Hora de chegada</w:t>
      </w:r>
    </w:p>
    <w:p w:rsidR="002A0B67" w:rsidRDefault="002A0B67" w:rsidP="002A0B67">
      <w:pPr>
        <w:numPr>
          <w:ilvl w:val="0"/>
          <w:numId w:val="34"/>
        </w:numPr>
        <w:suppressAutoHyphens/>
      </w:pPr>
      <w:r>
        <w:t>Data de partida</w:t>
      </w:r>
    </w:p>
    <w:p w:rsidR="002A0B67" w:rsidRDefault="002A0B67" w:rsidP="002A0B67">
      <w:pPr>
        <w:numPr>
          <w:ilvl w:val="0"/>
          <w:numId w:val="34"/>
        </w:numPr>
        <w:suppressAutoHyphens/>
      </w:pPr>
      <w:r>
        <w:t>Data de chegada</w:t>
      </w:r>
    </w:p>
    <w:p w:rsidR="002A0B67" w:rsidRDefault="002A0B67" w:rsidP="002A0B67"/>
    <w:p w:rsidR="002A0B67" w:rsidRDefault="002A0B67" w:rsidP="002A0B67">
      <w:r>
        <w:t xml:space="preserve">A data </w:t>
      </w:r>
      <w:r w:rsidR="008D3C66">
        <w:t xml:space="preserve">e a hora de partida descrevem </w:t>
      </w:r>
      <w:r>
        <w:t xml:space="preserve">o instante temporal onde começa </w:t>
      </w:r>
      <w:r w:rsidR="008D3C66">
        <w:t>uma viagem</w:t>
      </w:r>
      <w:r>
        <w:t xml:space="preserve"> e, a data e a hora de chegada descrevem o instante temporal onde termina a viagem. </w:t>
      </w:r>
    </w:p>
    <w:p w:rsidR="002A0B67" w:rsidRDefault="002A0B67" w:rsidP="002A0B67">
      <w:pPr>
        <w:pStyle w:val="Ttulo2"/>
        <w:numPr>
          <w:ilvl w:val="1"/>
          <w:numId w:val="35"/>
        </w:numPr>
        <w:suppressAutoHyphens/>
      </w:pPr>
      <w:bookmarkStart w:id="120" w:name="__RefHeading___Toc467275627"/>
      <w:bookmarkStart w:id="121" w:name="_Toc468055310"/>
      <w:bookmarkEnd w:id="120"/>
      <w:r>
        <w:t>Identificação das chaves</w:t>
      </w:r>
      <w:bookmarkEnd w:id="121"/>
    </w:p>
    <w:p w:rsidR="002A0B67" w:rsidRDefault="002A0B67" w:rsidP="002A0B67">
      <w:pPr>
        <w:pStyle w:val="Ttulo3"/>
        <w:numPr>
          <w:ilvl w:val="2"/>
          <w:numId w:val="35"/>
        </w:numPr>
        <w:suppressAutoHyphens/>
      </w:pPr>
      <w:bookmarkStart w:id="122" w:name="__RefHeading___Toc467275628"/>
      <w:bookmarkStart w:id="123" w:name="_Toc468055311"/>
      <w:bookmarkEnd w:id="122"/>
      <w:r>
        <w:t>Comboio</w:t>
      </w:r>
      <w:bookmarkEnd w:id="123"/>
    </w:p>
    <w:p w:rsidR="002A0B67" w:rsidRDefault="002A0B67" w:rsidP="008D3C66">
      <w:pPr>
        <w:ind w:firstLine="0"/>
      </w:pPr>
      <w:r>
        <w:rPr>
          <w:b/>
        </w:rPr>
        <w:t>Chaves candidata:</w:t>
      </w:r>
      <w:r>
        <w:t xml:space="preserve"> NroComboio</w:t>
      </w:r>
    </w:p>
    <w:p w:rsidR="002A0B67" w:rsidRDefault="002A0B67" w:rsidP="008D3C66">
      <w:pPr>
        <w:ind w:firstLine="0"/>
      </w:pPr>
      <w:r>
        <w:t>Chave primária escolhida: NroComboio</w:t>
      </w:r>
    </w:p>
    <w:p w:rsidR="002A0B67" w:rsidRDefault="002A0B67" w:rsidP="008D3C66">
      <w:pPr>
        <w:pStyle w:val="PargrafodaLista"/>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 w:rsidR="002A0B67" w:rsidRDefault="002A0B67" w:rsidP="002A0B67">
      <w:pPr>
        <w:pStyle w:val="Ttulo3"/>
        <w:numPr>
          <w:ilvl w:val="2"/>
          <w:numId w:val="35"/>
        </w:numPr>
        <w:suppressAutoHyphens/>
      </w:pPr>
      <w:bookmarkStart w:id="124" w:name="__RefHeading___Toc467275629"/>
      <w:bookmarkStart w:id="125" w:name="_Toc468055312"/>
      <w:bookmarkEnd w:id="124"/>
      <w:r>
        <w:t>Percurso</w:t>
      </w:r>
      <w:bookmarkEnd w:id="125"/>
    </w:p>
    <w:p w:rsidR="002A0B67" w:rsidRDefault="002A0B67" w:rsidP="008D3C66">
      <w:pPr>
        <w:ind w:firstLine="0"/>
      </w:pPr>
      <w:r>
        <w:rPr>
          <w:b/>
        </w:rPr>
        <w:t>Chaves candidata:</w:t>
      </w:r>
      <w:r>
        <w:t xml:space="preserve"> idPercurso.</w:t>
      </w:r>
    </w:p>
    <w:p w:rsidR="002A0B67" w:rsidRDefault="002A0B67" w:rsidP="008D3C66">
      <w:pPr>
        <w:ind w:firstLine="0"/>
      </w:pPr>
      <w:r>
        <w:t>Chave primária escolhida: idPercurso.</w:t>
      </w:r>
    </w:p>
    <w:p w:rsidR="002A0B67" w:rsidRDefault="002A0B67" w:rsidP="008D3C66">
      <w:pPr>
        <w:ind w:firstLine="0"/>
      </w:pPr>
      <w:r>
        <w:rPr>
          <w:b/>
        </w:rPr>
        <w:t>Justificação:</w:t>
      </w:r>
      <w:r>
        <w:t xml:space="preserve"> O único atributo que pode identificar univocamente uma instância de entidade.</w:t>
      </w:r>
    </w:p>
    <w:p w:rsidR="00EF6D3B" w:rsidRDefault="002A0B67" w:rsidP="008D3C66">
      <w:pPr>
        <w:ind w:firstLine="0"/>
      </w:pPr>
      <w:r>
        <w:rPr>
          <w:b/>
        </w:rPr>
        <w:t>Chaves secundárias:</w:t>
      </w:r>
      <w:r>
        <w:t xml:space="preserve"> nenhumas</w:t>
      </w:r>
    </w:p>
    <w:p w:rsidR="002A0B67" w:rsidRDefault="00EF6D3B" w:rsidP="008D3C66">
      <w:pPr>
        <w:ind w:firstLine="0"/>
      </w:pPr>
      <w:r>
        <w:br w:type="page"/>
      </w:r>
    </w:p>
    <w:p w:rsidR="002A0B67" w:rsidRDefault="002A0B67" w:rsidP="002A0B67"/>
    <w:p w:rsidR="002A0B67" w:rsidRDefault="002A0B67" w:rsidP="002A0B67">
      <w:pPr>
        <w:pStyle w:val="Ttulo3"/>
        <w:numPr>
          <w:ilvl w:val="2"/>
          <w:numId w:val="35"/>
        </w:numPr>
        <w:suppressAutoHyphens/>
      </w:pPr>
      <w:bookmarkStart w:id="126" w:name="__RefHeading___Toc467275630"/>
      <w:bookmarkStart w:id="127" w:name="_Toc468055313"/>
      <w:bookmarkEnd w:id="126"/>
      <w:r>
        <w:t>Itinerário</w:t>
      </w:r>
      <w:bookmarkEnd w:id="127"/>
    </w:p>
    <w:p w:rsidR="002A0B67" w:rsidRDefault="002A0B67" w:rsidP="008D3C66">
      <w:pPr>
        <w:ind w:firstLine="0"/>
      </w:pPr>
      <w:r>
        <w:rPr>
          <w:b/>
        </w:rPr>
        <w:t>Chaves candidata:</w:t>
      </w:r>
      <w:r>
        <w:t xml:space="preserve"> idItinerario.</w:t>
      </w:r>
    </w:p>
    <w:p w:rsidR="002A0B67" w:rsidRDefault="002A0B67" w:rsidP="008D3C66">
      <w:pPr>
        <w:ind w:firstLine="0"/>
      </w:pPr>
      <w:r>
        <w:t>Chave primária escolhida: idItinerario.</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Pr>
        <w:pStyle w:val="Ttulo3"/>
        <w:numPr>
          <w:ilvl w:val="2"/>
          <w:numId w:val="35"/>
        </w:numPr>
        <w:suppressAutoHyphens/>
      </w:pPr>
      <w:bookmarkStart w:id="128" w:name="__RefHeading___Toc467275631"/>
      <w:bookmarkStart w:id="129" w:name="_Toc468055314"/>
      <w:bookmarkEnd w:id="128"/>
      <w:r>
        <w:t>Reserva</w:t>
      </w:r>
      <w:bookmarkEnd w:id="129"/>
    </w:p>
    <w:p w:rsidR="002A0B67" w:rsidRDefault="002A0B67" w:rsidP="008D3C66">
      <w:pPr>
        <w:ind w:firstLine="0"/>
      </w:pPr>
      <w:r>
        <w:rPr>
          <w:b/>
        </w:rPr>
        <w:t>Chaves candidata:</w:t>
      </w:r>
      <w:r>
        <w:t xml:space="preserve"> idReserva.</w:t>
      </w:r>
    </w:p>
    <w:p w:rsidR="002A0B67" w:rsidRDefault="002A0B67" w:rsidP="008D3C66">
      <w:pPr>
        <w:ind w:firstLine="0"/>
      </w:pPr>
      <w:r>
        <w:t>Chave primária escolhida: idReserva.</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w:t>
      </w:r>
    </w:p>
    <w:p w:rsidR="002A0B67" w:rsidRDefault="002A0B67" w:rsidP="002A0B67"/>
    <w:p w:rsidR="002A0B67" w:rsidRDefault="002A0B67" w:rsidP="002A0B67">
      <w:pPr>
        <w:pStyle w:val="Ttulo3"/>
        <w:numPr>
          <w:ilvl w:val="2"/>
          <w:numId w:val="35"/>
        </w:numPr>
        <w:suppressAutoHyphens/>
      </w:pPr>
      <w:bookmarkStart w:id="130" w:name="__RefHeading___Toc467275632"/>
      <w:bookmarkStart w:id="131" w:name="_Toc468055315"/>
      <w:bookmarkEnd w:id="130"/>
      <w:r>
        <w:t>Cliente</w:t>
      </w:r>
      <w:bookmarkEnd w:id="131"/>
    </w:p>
    <w:p w:rsidR="002A0B67" w:rsidRDefault="002A0B67" w:rsidP="008D3C66">
      <w:pPr>
        <w:ind w:firstLine="0"/>
      </w:pPr>
      <w:r>
        <w:rPr>
          <w:b/>
        </w:rPr>
        <w:t>Chaves candidata:</w:t>
      </w:r>
      <w:r>
        <w:t xml:space="preserve"> idCliente, NroDocIdentif</w:t>
      </w:r>
    </w:p>
    <w:p w:rsidR="002A0B67" w:rsidRDefault="002A0B67" w:rsidP="008D3C66">
      <w:pPr>
        <w:ind w:firstLine="0"/>
      </w:pPr>
      <w:r>
        <w:t>Chave primária escolhida: idCliente</w:t>
      </w:r>
    </w:p>
    <w:p w:rsidR="002A0B67" w:rsidRDefault="002A0B67" w:rsidP="008D3C66">
      <w:pPr>
        <w:ind w:firstLine="0"/>
      </w:pPr>
      <w:r>
        <w:rPr>
          <w:b/>
        </w:rPr>
        <w:t>Justificação:</w:t>
      </w:r>
      <w:r>
        <w:t xml:space="preserve"> Atributo de menor tamanho</w:t>
      </w:r>
    </w:p>
    <w:p w:rsidR="00EF6D3B" w:rsidRDefault="002A0B67" w:rsidP="008D3C66">
      <w:pPr>
        <w:ind w:firstLine="0"/>
      </w:pPr>
      <w:r>
        <w:rPr>
          <w:b/>
        </w:rPr>
        <w:t>Chaves secundárias:</w:t>
      </w:r>
      <w:r>
        <w:t xml:space="preserve"> NroDocIdentif</w:t>
      </w:r>
    </w:p>
    <w:p w:rsidR="002A0B67" w:rsidRDefault="00EF6D3B" w:rsidP="008D3C66">
      <w:pPr>
        <w:ind w:firstLine="0"/>
      </w:pPr>
      <w:r>
        <w:br w:type="page"/>
      </w:r>
    </w:p>
    <w:p w:rsidR="002A0B67" w:rsidRDefault="002A0B67" w:rsidP="002A0B67">
      <w:pPr>
        <w:pStyle w:val="Ttulo2"/>
        <w:numPr>
          <w:ilvl w:val="1"/>
          <w:numId w:val="35"/>
        </w:numPr>
        <w:suppressAutoHyphens/>
      </w:pPr>
      <w:bookmarkStart w:id="132" w:name="__RefHeading___Toc467275633"/>
      <w:bookmarkStart w:id="133" w:name="_Ref467944418"/>
      <w:bookmarkStart w:id="134" w:name="_Toc468055316"/>
      <w:bookmarkEnd w:id="132"/>
      <w:r>
        <w:lastRenderedPageBreak/>
        <w:t>Validação do Modelo Conceptual segundo as transações</w:t>
      </w:r>
      <w:bookmarkEnd w:id="133"/>
      <w:bookmarkEnd w:id="134"/>
    </w:p>
    <w:p w:rsidR="002A0B67" w:rsidRPr="00271AB7" w:rsidRDefault="002A0B67" w:rsidP="00271AB7">
      <w:r>
        <w:t>Para validar o modelo corretamente devem ser possíveis as transações descritas nos requisitos. Neste capítulo pretende-se analisar se transações mais simples e mais complexas. As transações mais simples usam uma entidade e seus atributos ou relacionamentos binários entre entidades, enquanto as mais complexas necessitam de ver mais que duas entidades e mais que um relacionamento.</w:t>
      </w:r>
    </w:p>
    <w:p w:rsidR="002A0B67" w:rsidRDefault="002A0B67" w:rsidP="00B1419C">
      <w:pPr>
        <w:pStyle w:val="Cabealho2"/>
        <w:numPr>
          <w:ilvl w:val="2"/>
          <w:numId w:val="35"/>
        </w:numPr>
        <w:suppressAutoHyphens/>
      </w:pPr>
      <w:bookmarkStart w:id="135" w:name="__RefHeading___Toc467275641"/>
      <w:bookmarkStart w:id="136" w:name="_Toc468055317"/>
      <w:bookmarkEnd w:id="135"/>
      <w:r>
        <w:t>Transações simples</w:t>
      </w:r>
      <w:bookmarkEnd w:id="136"/>
    </w:p>
    <w:p w:rsidR="002A0B67" w:rsidRDefault="002A0B67" w:rsidP="002A0B67"/>
    <w:p w:rsidR="002A0B67" w:rsidRDefault="002A0B67" w:rsidP="002A0B67">
      <w:r>
        <w:t>As transações simples têm que ser possíveis:</w:t>
      </w:r>
    </w:p>
    <w:p w:rsidR="002A0B67" w:rsidRDefault="002A0B67" w:rsidP="002A0B67"/>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ind w:left="1287" w:firstLine="0"/>
      </w:pPr>
    </w:p>
    <w:p w:rsidR="002A0B67" w:rsidRDefault="002A0B67" w:rsidP="002A0B67">
      <w:r>
        <w:t>A entidade Cliente guarda os dados referentes ao cliente, nomeadamente nome, nº de documento de identificação e morada (rua, localidade, cód. postal e país).</w:t>
      </w:r>
    </w:p>
    <w:p w:rsidR="002A0B67" w:rsidRDefault="00206A95" w:rsidP="002A0B67">
      <w:pPr>
        <w:keepNext/>
        <w:jc w:val="center"/>
      </w:pPr>
      <w:r>
        <w:rPr>
          <w:noProof/>
          <w:lang w:eastAsia="pt-PT"/>
        </w:rPr>
        <w:drawing>
          <wp:inline distT="0" distB="0" distL="0" distR="0">
            <wp:extent cx="3194685" cy="2161540"/>
            <wp:effectExtent l="0" t="0" r="0" b="0"/>
            <wp:docPr id="1" name="Imagem 1" desc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4685" cy="2161540"/>
                    </a:xfrm>
                    <a:prstGeom prst="rect">
                      <a:avLst/>
                    </a:prstGeom>
                    <a:noFill/>
                    <a:ln>
                      <a:noFill/>
                    </a:ln>
                  </pic:spPr>
                </pic:pic>
              </a:graphicData>
            </a:graphic>
          </wp:inline>
        </w:drawing>
      </w:r>
    </w:p>
    <w:p w:rsidR="002A0B67" w:rsidRDefault="002A0B67" w:rsidP="002A0B67">
      <w:pPr>
        <w:pStyle w:val="Legenda1"/>
      </w:pPr>
      <w:bookmarkStart w:id="137" w:name="__RefHeading___Toc467003606"/>
      <w:bookmarkStart w:id="138" w:name="_Toc468055365"/>
      <w:bookmarkEnd w:id="137"/>
      <w:r>
        <w:t xml:space="preserve">Figura </w:t>
      </w:r>
      <w:r w:rsidR="00064FFC">
        <w:fldChar w:fldCharType="begin"/>
      </w:r>
      <w:r w:rsidR="00064FFC">
        <w:instrText xml:space="preserve"> SEQ "Figura" \* ARABIC </w:instrText>
      </w:r>
      <w:r w:rsidR="00064FFC">
        <w:fldChar w:fldCharType="separate"/>
      </w:r>
      <w:r w:rsidR="0014275B">
        <w:rPr>
          <w:noProof/>
        </w:rPr>
        <w:t>1</w:t>
      </w:r>
      <w:r w:rsidR="00064FFC">
        <w:rPr>
          <w:noProof/>
        </w:rPr>
        <w:fldChar w:fldCharType="end"/>
      </w:r>
      <w:r>
        <w:t xml:space="preserve"> – Entidade Cliente</w:t>
      </w:r>
      <w:bookmarkEnd w:id="138"/>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a informação de um comboio, incluindo todos os lugares.</w:t>
      </w:r>
    </w:p>
    <w:p w:rsidR="002A0B67" w:rsidRDefault="002A0B67" w:rsidP="002A0B67"/>
    <w:p w:rsidR="002A0B67" w:rsidRDefault="00206A95" w:rsidP="002A0B67">
      <w:pPr>
        <w:keepNext/>
        <w:jc w:val="center"/>
      </w:pPr>
      <w:r>
        <w:rPr>
          <w:noProof/>
          <w:lang w:eastAsia="pt-PT"/>
        </w:rPr>
        <w:drawing>
          <wp:inline distT="0" distB="0" distL="0" distR="0">
            <wp:extent cx="5403215" cy="12350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215" cy="1235075"/>
                    </a:xfrm>
                    <a:prstGeom prst="rect">
                      <a:avLst/>
                    </a:prstGeom>
                    <a:solidFill>
                      <a:srgbClr val="FFFFFF"/>
                    </a:solidFill>
                    <a:ln>
                      <a:noFill/>
                    </a:ln>
                  </pic:spPr>
                </pic:pic>
              </a:graphicData>
            </a:graphic>
          </wp:inline>
        </w:drawing>
      </w:r>
    </w:p>
    <w:p w:rsidR="002A0B67" w:rsidRDefault="002A0B67" w:rsidP="002A0B67">
      <w:pPr>
        <w:pStyle w:val="Legenda1"/>
      </w:pPr>
      <w:bookmarkStart w:id="139" w:name="__RefHeading___Toc467003608"/>
      <w:bookmarkStart w:id="140" w:name="_Toc468055366"/>
      <w:bookmarkEnd w:id="139"/>
      <w:r>
        <w:t xml:space="preserve">Figura </w:t>
      </w:r>
      <w:r w:rsidR="00064FFC">
        <w:fldChar w:fldCharType="begin"/>
      </w:r>
      <w:r w:rsidR="00064FFC">
        <w:instrText xml:space="preserve"> SEQ "Figura" \* ARABIC </w:instrText>
      </w:r>
      <w:r w:rsidR="00064FFC">
        <w:fldChar w:fldCharType="separate"/>
      </w:r>
      <w:r w:rsidR="0014275B">
        <w:rPr>
          <w:noProof/>
        </w:rPr>
        <w:t>2</w:t>
      </w:r>
      <w:r w:rsidR="00064FFC">
        <w:rPr>
          <w:noProof/>
        </w:rPr>
        <w:fldChar w:fldCharType="end"/>
      </w:r>
      <w:r>
        <w:t xml:space="preserve"> – Entidade comboio.</w:t>
      </w:r>
      <w:bookmarkEnd w:id="140"/>
    </w:p>
    <w:p w:rsidR="002A0B67" w:rsidRDefault="002A0B67" w:rsidP="002A0B67">
      <w:r>
        <w:t xml:space="preserve">A entidade Comboio possui informação sobre todos os lugares de um comboio (tipo de lugar, nº de carruagem e nº de lugar), </w:t>
      </w:r>
      <w:r w:rsidR="008D3C66">
        <w:t>incluindo</w:t>
      </w:r>
      <w:r>
        <w:t xml:space="preserve"> dados sobre o comboio, como marca e modelo.</w:t>
      </w:r>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o preço, o local de partida e o local de chegada de um percurso.</w:t>
      </w:r>
    </w:p>
    <w:p w:rsidR="002A0B67" w:rsidRDefault="002A0B67" w:rsidP="002A0B67"/>
    <w:p w:rsidR="002A0B67" w:rsidRDefault="00206A95" w:rsidP="002A0B67">
      <w:pPr>
        <w:keepNext/>
        <w:jc w:val="center"/>
      </w:pPr>
      <w:r>
        <w:rPr>
          <w:noProof/>
          <w:lang w:eastAsia="pt-PT"/>
        </w:rPr>
        <w:drawing>
          <wp:inline distT="0" distB="0" distL="0" distR="0">
            <wp:extent cx="3218180" cy="1508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180" cy="1508125"/>
                    </a:xfrm>
                    <a:prstGeom prst="rect">
                      <a:avLst/>
                    </a:prstGeom>
                    <a:solidFill>
                      <a:srgbClr val="FFFFFF"/>
                    </a:solidFill>
                    <a:ln>
                      <a:noFill/>
                    </a:ln>
                  </pic:spPr>
                </pic:pic>
              </a:graphicData>
            </a:graphic>
          </wp:inline>
        </w:drawing>
      </w:r>
    </w:p>
    <w:p w:rsidR="002A0B67" w:rsidRDefault="002A0B67" w:rsidP="002A0B67">
      <w:pPr>
        <w:pStyle w:val="Legenda1"/>
      </w:pPr>
      <w:bookmarkStart w:id="141" w:name="__RefHeading___Toc467003609"/>
      <w:bookmarkStart w:id="142" w:name="_Toc468055367"/>
      <w:bookmarkEnd w:id="141"/>
      <w:r>
        <w:t xml:space="preserve">Figura </w:t>
      </w:r>
      <w:r w:rsidR="00064FFC">
        <w:fldChar w:fldCharType="begin"/>
      </w:r>
      <w:r w:rsidR="00064FFC">
        <w:instrText xml:space="preserve"> SEQ "Figura" \* ARABIC </w:instrText>
      </w:r>
      <w:r w:rsidR="00064FFC">
        <w:fldChar w:fldCharType="separate"/>
      </w:r>
      <w:r w:rsidR="0014275B">
        <w:rPr>
          <w:noProof/>
        </w:rPr>
        <w:t>3</w:t>
      </w:r>
      <w:r w:rsidR="00064FFC">
        <w:rPr>
          <w:noProof/>
        </w:rPr>
        <w:fldChar w:fldCharType="end"/>
      </w:r>
      <w:r>
        <w:t xml:space="preserve"> – Entidade Percurso</w:t>
      </w:r>
      <w:bookmarkEnd w:id="142"/>
    </w:p>
    <w:p w:rsidR="002A0B67" w:rsidRDefault="002A0B67" w:rsidP="002A0B67">
      <w:r>
        <w:t>A entidade Percurso tem como atributo os dados necessários para saber toda a informação de um percurso.</w:t>
      </w:r>
    </w:p>
    <w:p w:rsidR="002A0B67" w:rsidRDefault="002A0B67" w:rsidP="002A0B67"/>
    <w:p w:rsidR="002A0B67" w:rsidRDefault="002A0B67" w:rsidP="002A0B67">
      <w:pPr>
        <w:numPr>
          <w:ilvl w:val="0"/>
          <w:numId w:val="34"/>
        </w:numPr>
        <w:suppressAutoHyphens/>
      </w:pPr>
      <w:r>
        <w:t xml:space="preserve">Saber as horas de partida, horas de chegada de um itinerário num intervalo de data de partida e/ou datas de </w:t>
      </w:r>
      <w:r w:rsidR="008D3C66">
        <w:t>chegada.</w:t>
      </w:r>
    </w:p>
    <w:p w:rsidR="002A0B67" w:rsidRDefault="00206A95" w:rsidP="002A0B67">
      <w:pPr>
        <w:ind w:left="1287" w:firstLine="0"/>
      </w:pPr>
      <w:r>
        <w:rPr>
          <w:noProof/>
          <w:lang w:eastAsia="pt-PT"/>
        </w:rPr>
        <w:drawing>
          <wp:anchor distT="0" distB="0" distL="0" distR="0" simplePos="0" relativeHeight="251659776" behindDoc="0" locked="0" layoutInCell="1" allowOverlap="1">
            <wp:simplePos x="0" y="0"/>
            <wp:positionH relativeFrom="margin">
              <wp:align>center</wp:align>
            </wp:positionH>
            <wp:positionV relativeFrom="paragraph">
              <wp:posOffset>586105</wp:posOffset>
            </wp:positionV>
            <wp:extent cx="2667635" cy="1837690"/>
            <wp:effectExtent l="0" t="0" r="0" b="0"/>
            <wp:wrapTopAndBottom/>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635" cy="183769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2A0B67" w:rsidRDefault="002A0B67" w:rsidP="002A0B67">
      <w:pPr>
        <w:pStyle w:val="Legenda1"/>
      </w:pPr>
      <w:bookmarkStart w:id="143" w:name="__RefHeading___Toc467003610"/>
      <w:bookmarkStart w:id="144" w:name="_Toc468055368"/>
      <w:bookmarkEnd w:id="143"/>
      <w:r>
        <w:t xml:space="preserve">Figura </w:t>
      </w:r>
      <w:r w:rsidR="00064FFC">
        <w:fldChar w:fldCharType="begin"/>
      </w:r>
      <w:r w:rsidR="00064FFC">
        <w:instrText xml:space="preserve"> SEQ "Figura" \* ARABIC </w:instrText>
      </w:r>
      <w:r w:rsidR="00064FFC">
        <w:fldChar w:fldCharType="separate"/>
      </w:r>
      <w:r w:rsidR="0014275B">
        <w:rPr>
          <w:noProof/>
        </w:rPr>
        <w:t>4</w:t>
      </w:r>
      <w:r w:rsidR="00064FFC">
        <w:rPr>
          <w:noProof/>
        </w:rPr>
        <w:fldChar w:fldCharType="end"/>
      </w:r>
      <w:r>
        <w:t xml:space="preserve"> – Entidade Itinerário</w:t>
      </w:r>
      <w:bookmarkEnd w:id="144"/>
    </w:p>
    <w:p w:rsidR="002A0B67" w:rsidRDefault="002A0B67" w:rsidP="002A0B67">
      <w:r>
        <w:t>A entidade Itinerário tem como atributo os dados necessários para saber toda a informação de um itinerário.</w:t>
      </w:r>
    </w:p>
    <w:p w:rsidR="002A0B67" w:rsidRDefault="002A0B67" w:rsidP="002A0B67"/>
    <w:p w:rsidR="002A0B67" w:rsidRDefault="002A0B67" w:rsidP="002A0B67"/>
    <w:p w:rsidR="002A0B67" w:rsidRDefault="002A0B67" w:rsidP="002A0B67"/>
    <w:p w:rsidR="002A0B67" w:rsidRDefault="002A0B67" w:rsidP="002A0B67"/>
    <w:p w:rsidR="002A0B67" w:rsidRDefault="002A0B67" w:rsidP="002A0B67"/>
    <w:p w:rsidR="002A0B67" w:rsidRDefault="002A0B67" w:rsidP="002A0B67">
      <w:pPr>
        <w:ind w:left="1287" w:firstLine="0"/>
      </w:pPr>
    </w:p>
    <w:p w:rsidR="002A0B67" w:rsidRDefault="002A0B67" w:rsidP="002A0B67">
      <w:pPr>
        <w:ind w:left="1287" w:firstLine="0"/>
      </w:pP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Reservar um local de determinado tipo (janela ou coxia), numa determinada carruagem, num dado itinerário.</w:t>
      </w:r>
    </w:p>
    <w:p w:rsidR="002A0B67" w:rsidRDefault="002A0B67" w:rsidP="002A0B67">
      <w:pPr>
        <w:ind w:left="1287" w:firstLine="0"/>
      </w:pPr>
    </w:p>
    <w:p w:rsidR="002A0B67" w:rsidRDefault="00206A95" w:rsidP="002A0B67">
      <w:pPr>
        <w:keepNext/>
        <w:jc w:val="center"/>
      </w:pPr>
      <w:r>
        <w:rPr>
          <w:noProof/>
          <w:lang w:eastAsia="pt-PT"/>
        </w:rPr>
        <w:drawing>
          <wp:inline distT="0" distB="0" distL="0" distR="0">
            <wp:extent cx="4951730" cy="6889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1730" cy="688975"/>
                    </a:xfrm>
                    <a:prstGeom prst="rect">
                      <a:avLst/>
                    </a:prstGeom>
                    <a:solidFill>
                      <a:srgbClr val="FFFFFF"/>
                    </a:solidFill>
                    <a:ln>
                      <a:noFill/>
                    </a:ln>
                  </pic:spPr>
                </pic:pic>
              </a:graphicData>
            </a:graphic>
          </wp:inline>
        </w:drawing>
      </w:r>
    </w:p>
    <w:p w:rsidR="002A0B67" w:rsidRDefault="002A0B67" w:rsidP="002A0B67">
      <w:pPr>
        <w:pStyle w:val="Legenda1"/>
      </w:pPr>
      <w:bookmarkStart w:id="145" w:name="__RefHeading___Toc467003611"/>
      <w:bookmarkStart w:id="146" w:name="_Toc468055369"/>
      <w:bookmarkEnd w:id="145"/>
      <w:r>
        <w:t xml:space="preserve">Figura </w:t>
      </w:r>
      <w:r w:rsidR="00064FFC">
        <w:fldChar w:fldCharType="begin"/>
      </w:r>
      <w:r w:rsidR="00064FFC">
        <w:instrText xml:space="preserve"> SEQ "Figura" \* ARABIC </w:instrText>
      </w:r>
      <w:r w:rsidR="00064FFC">
        <w:fldChar w:fldCharType="separate"/>
      </w:r>
      <w:r w:rsidR="0014275B">
        <w:rPr>
          <w:noProof/>
        </w:rPr>
        <w:t>5</w:t>
      </w:r>
      <w:r w:rsidR="00064FFC">
        <w:rPr>
          <w:noProof/>
        </w:rPr>
        <w:fldChar w:fldCharType="end"/>
      </w:r>
      <w:r>
        <w:t xml:space="preserve"> – Relacionamento Reserva – Itinerário.</w:t>
      </w:r>
      <w:bookmarkEnd w:id="146"/>
    </w:p>
    <w:p w:rsidR="002A0B67" w:rsidRDefault="002A0B67" w:rsidP="002A0B67"/>
    <w:p w:rsidR="002A0B67" w:rsidRDefault="002A0B67" w:rsidP="002A0B67">
      <w:r>
        <w:t>As três operações necessitam de ter o relacionamento Reserva – Itinerário, uma vez que, a Reserva referencia o itinerário.</w:t>
      </w:r>
    </w:p>
    <w:p w:rsidR="002A0B67" w:rsidRDefault="002A0B67" w:rsidP="002A0B67"/>
    <w:p w:rsidR="002A0B67" w:rsidRDefault="002A0B67" w:rsidP="002A0B67">
      <w:pPr>
        <w:numPr>
          <w:ilvl w:val="0"/>
          <w:numId w:val="34"/>
        </w:numPr>
        <w:suppressAutoHyphens/>
      </w:pPr>
      <w:r>
        <w:t>Saber os dados de reserva de um dado cliente.</w:t>
      </w:r>
    </w:p>
    <w:p w:rsidR="002A0B67" w:rsidRDefault="00206A95" w:rsidP="002A0B67">
      <w:pPr>
        <w:keepNext/>
        <w:ind w:left="1287" w:firstLine="0"/>
        <w:jc w:val="center"/>
      </w:pPr>
      <w:r>
        <w:rPr>
          <w:noProof/>
          <w:lang w:eastAsia="pt-PT"/>
        </w:rPr>
        <w:drawing>
          <wp:inline distT="0" distB="0" distL="0" distR="0">
            <wp:extent cx="1033145" cy="325374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3253740"/>
                    </a:xfrm>
                    <a:prstGeom prst="rect">
                      <a:avLst/>
                    </a:prstGeom>
                    <a:solidFill>
                      <a:srgbClr val="FFFFFF"/>
                    </a:solidFill>
                    <a:ln>
                      <a:noFill/>
                    </a:ln>
                  </pic:spPr>
                </pic:pic>
              </a:graphicData>
            </a:graphic>
          </wp:inline>
        </w:drawing>
      </w:r>
    </w:p>
    <w:p w:rsidR="002A0B67" w:rsidRDefault="002A0B67" w:rsidP="002A0B67">
      <w:pPr>
        <w:pStyle w:val="Legenda"/>
      </w:pPr>
      <w:bookmarkStart w:id="147" w:name="_Toc468055370"/>
      <w:r>
        <w:t xml:space="preserve">Figura </w:t>
      </w:r>
      <w:r w:rsidR="00064FFC">
        <w:fldChar w:fldCharType="begin"/>
      </w:r>
      <w:r w:rsidR="00064FFC">
        <w:instrText xml:space="preserve"> SEQ Figura \* ARABIC </w:instrText>
      </w:r>
      <w:r w:rsidR="00064FFC">
        <w:fldChar w:fldCharType="separate"/>
      </w:r>
      <w:r w:rsidR="0014275B">
        <w:rPr>
          <w:noProof/>
        </w:rPr>
        <w:t>6</w:t>
      </w:r>
      <w:r w:rsidR="00064FFC">
        <w:rPr>
          <w:noProof/>
        </w:rPr>
        <w:fldChar w:fldCharType="end"/>
      </w:r>
      <w:r>
        <w:t xml:space="preserve"> – Relacionamento Cliente – Reserva.</w:t>
      </w:r>
      <w:bookmarkEnd w:id="147"/>
    </w:p>
    <w:p w:rsidR="002A0B67" w:rsidRDefault="002A0B67" w:rsidP="002A0B67">
      <w:r>
        <w:t>O relacionamento Cliente – Reserva permite associar os dados do cliente com a sua reserva.</w:t>
      </w:r>
    </w:p>
    <w:p w:rsidR="002A0B67" w:rsidRDefault="002A0B67" w:rsidP="002A0B67">
      <w:pPr>
        <w:pageBreakBefore/>
      </w:pPr>
    </w:p>
    <w:p w:rsidR="002A0B67" w:rsidRDefault="002A0B67" w:rsidP="002A0B67">
      <w:pPr>
        <w:numPr>
          <w:ilvl w:val="0"/>
          <w:numId w:val="34"/>
        </w:numPr>
        <w:suppressAutoHyphens/>
      </w:pPr>
      <w:r>
        <w:t>Saber os itinerários de um dado percurso.</w:t>
      </w:r>
    </w:p>
    <w:p w:rsidR="002A0B67" w:rsidRDefault="002A0B67" w:rsidP="002A0B67"/>
    <w:p w:rsidR="002A0B67" w:rsidRDefault="00206A95" w:rsidP="002A0B67">
      <w:pPr>
        <w:keepNext/>
        <w:jc w:val="center"/>
      </w:pPr>
      <w:r>
        <w:rPr>
          <w:noProof/>
          <w:lang w:eastAsia="pt-PT"/>
        </w:rPr>
        <w:drawing>
          <wp:inline distT="0" distB="0" distL="0" distR="0">
            <wp:extent cx="1021080" cy="238696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2386965"/>
                    </a:xfrm>
                    <a:prstGeom prst="rect">
                      <a:avLst/>
                    </a:prstGeom>
                    <a:solidFill>
                      <a:srgbClr val="FFFFFF"/>
                    </a:solidFill>
                    <a:ln>
                      <a:noFill/>
                    </a:ln>
                  </pic:spPr>
                </pic:pic>
              </a:graphicData>
            </a:graphic>
          </wp:inline>
        </w:drawing>
      </w:r>
    </w:p>
    <w:p w:rsidR="002A0B67" w:rsidRDefault="002A0B67" w:rsidP="002A0B67">
      <w:pPr>
        <w:pStyle w:val="Legenda1"/>
      </w:pPr>
      <w:bookmarkStart w:id="148" w:name="__RefHeading___Toc467003612"/>
      <w:bookmarkStart w:id="149" w:name="_Toc468055371"/>
      <w:bookmarkEnd w:id="148"/>
      <w:r>
        <w:t xml:space="preserve">Figura </w:t>
      </w:r>
      <w:r w:rsidR="00064FFC">
        <w:fldChar w:fldCharType="begin"/>
      </w:r>
      <w:r w:rsidR="00064FFC">
        <w:instrText xml:space="preserve"> SEQ "Figura" \* ARABIC </w:instrText>
      </w:r>
      <w:r w:rsidR="00064FFC">
        <w:fldChar w:fldCharType="separate"/>
      </w:r>
      <w:r w:rsidR="0014275B">
        <w:rPr>
          <w:noProof/>
        </w:rPr>
        <w:t>7</w:t>
      </w:r>
      <w:r w:rsidR="00064FFC">
        <w:rPr>
          <w:noProof/>
        </w:rPr>
        <w:fldChar w:fldCharType="end"/>
      </w:r>
      <w:r>
        <w:t xml:space="preserve"> – Relacionamento Percurso – Itinerário</w:t>
      </w:r>
      <w:bookmarkEnd w:id="149"/>
    </w:p>
    <w:p w:rsidR="002A0B67" w:rsidRDefault="002A0B67" w:rsidP="002A0B67">
      <w:r>
        <w:t>O relacionamento Percurso – Itinerário permite associar os dados do percurso com o seu itinerário.</w:t>
      </w:r>
    </w:p>
    <w:p w:rsidR="002A0B67" w:rsidRDefault="002A0B67" w:rsidP="002A0B67"/>
    <w:p w:rsidR="002A0B67" w:rsidRDefault="002A0B67" w:rsidP="002A0B67">
      <w:pPr>
        <w:numPr>
          <w:ilvl w:val="0"/>
          <w:numId w:val="34"/>
        </w:numPr>
        <w:suppressAutoHyphens/>
      </w:pPr>
      <w:r>
        <w:t>Saber os percursos de um dado comboio.</w:t>
      </w:r>
    </w:p>
    <w:p w:rsidR="002A0B67" w:rsidRDefault="00206A95" w:rsidP="002A0B67">
      <w:pPr>
        <w:keepNext/>
        <w:ind w:left="927" w:firstLine="0"/>
        <w:jc w:val="center"/>
      </w:pPr>
      <w:r>
        <w:rPr>
          <w:noProof/>
          <w:lang w:eastAsia="pt-PT"/>
        </w:rPr>
        <w:drawing>
          <wp:inline distT="0" distB="0" distL="0" distR="0">
            <wp:extent cx="1104265" cy="20072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265" cy="2007235"/>
                    </a:xfrm>
                    <a:prstGeom prst="rect">
                      <a:avLst/>
                    </a:prstGeom>
                    <a:solidFill>
                      <a:srgbClr val="FFFFFF"/>
                    </a:solidFill>
                    <a:ln>
                      <a:noFill/>
                    </a:ln>
                  </pic:spPr>
                </pic:pic>
              </a:graphicData>
            </a:graphic>
          </wp:inline>
        </w:drawing>
      </w:r>
    </w:p>
    <w:p w:rsidR="002A0B67" w:rsidRDefault="002A0B67" w:rsidP="002A0B67">
      <w:pPr>
        <w:pStyle w:val="Legenda1"/>
      </w:pPr>
      <w:bookmarkStart w:id="150" w:name="__RefHeading___Toc467003613"/>
      <w:bookmarkStart w:id="151" w:name="_Toc468055372"/>
      <w:bookmarkEnd w:id="150"/>
      <w:r>
        <w:t xml:space="preserve">Figura </w:t>
      </w:r>
      <w:r w:rsidR="00064FFC">
        <w:fldChar w:fldCharType="begin"/>
      </w:r>
      <w:r w:rsidR="00064FFC">
        <w:instrText xml:space="preserve"> SEQ "Figura" \* ARABIC </w:instrText>
      </w:r>
      <w:r w:rsidR="00064FFC">
        <w:fldChar w:fldCharType="separate"/>
      </w:r>
      <w:r w:rsidR="0014275B">
        <w:rPr>
          <w:noProof/>
        </w:rPr>
        <w:t>8</w:t>
      </w:r>
      <w:r w:rsidR="00064FFC">
        <w:rPr>
          <w:noProof/>
        </w:rPr>
        <w:fldChar w:fldCharType="end"/>
      </w:r>
      <w:r>
        <w:t xml:space="preserve"> – Relacionamento Comboio – Percurso</w:t>
      </w:r>
      <w:bookmarkEnd w:id="151"/>
    </w:p>
    <w:p w:rsidR="002A0B67" w:rsidRDefault="002A0B67" w:rsidP="002A0B67">
      <w:r>
        <w:t>O relacionamento Comboio – Percurso permite associar os dados do comboio com o seu percurso, para obter os todos os percursos de um comboio.</w:t>
      </w:r>
    </w:p>
    <w:p w:rsidR="002A0B67" w:rsidRDefault="002A0B67" w:rsidP="002A0B67"/>
    <w:p w:rsidR="002A0B67" w:rsidRDefault="002A0B67" w:rsidP="002A0B67">
      <w:pPr>
        <w:pStyle w:val="Legenda1"/>
        <w:pageBreakBefore/>
      </w:pPr>
    </w:p>
    <w:p w:rsidR="002A0B67" w:rsidRDefault="002A0B67" w:rsidP="00B1419C">
      <w:pPr>
        <w:pStyle w:val="Cabealho3"/>
        <w:numPr>
          <w:ilvl w:val="2"/>
          <w:numId w:val="35"/>
        </w:numPr>
        <w:suppressAutoHyphens/>
      </w:pPr>
      <w:bookmarkStart w:id="152" w:name="__RefHeading___Toc467275642"/>
      <w:bookmarkStart w:id="153" w:name="_Ref467961954"/>
      <w:bookmarkStart w:id="154" w:name="_Toc468055318"/>
      <w:bookmarkEnd w:id="152"/>
      <w:r>
        <w:t>Transações mais complexas</w:t>
      </w:r>
      <w:bookmarkEnd w:id="153"/>
      <w:bookmarkEnd w:id="154"/>
    </w:p>
    <w:p w:rsidR="002A0B67" w:rsidRDefault="002A0B67" w:rsidP="002A0B67">
      <w:r>
        <w:t xml:space="preserve">Ao nível mais complexo, i.e., transações necessárias que atravessem o modelo de dados, usando vários relacionamentos, entidades e atributos, tem-se as seguintes operações: </w:t>
      </w:r>
    </w:p>
    <w:p w:rsidR="002A0B67" w:rsidRDefault="002A0B67" w:rsidP="002A0B67"/>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ind w:left="1287" w:firstLine="0"/>
      </w:pPr>
    </w:p>
    <w:p w:rsidR="002A0B67" w:rsidRDefault="002A0B67" w:rsidP="002A0B67">
      <w:r>
        <w:t>A entidade Cliente tem todos os dados referentes a um cliente, como anteriormente referenciado, que pode ser identificado pelo seu número de documento de identificação. Pode-se consultar os dados de reserva deste cliente e lista de bilhetes, filtrando pela data da reserva, que por sua vez tem referenciada um itinerário. Com efeito, pode-se obter todos os dados da entidade Itinerário de uma forma mais intuitiva, com a data e hora de partida e a data e hora de chegada. A partir da entidade anterior, pode-se obter o local de partida e o local de chegada e o preço do percurso associado, e uma vez que este é referenciado pela entidade Comboio, obtemos o número do comboio. Note-se que esta transação atravessa o modelo de dados e menciona todas as entidades, pelo que não se coloca aqui um diagrama.</w:t>
      </w:r>
    </w:p>
    <w:p w:rsidR="002A0B67" w:rsidRDefault="007F2895" w:rsidP="002A0B67">
      <w:r>
        <w:br w:type="page"/>
      </w:r>
    </w:p>
    <w:p w:rsidR="002A0B67" w:rsidRDefault="002A0B67" w:rsidP="002A0B67">
      <w:pPr>
        <w:numPr>
          <w:ilvl w:val="0"/>
          <w:numId w:val="34"/>
        </w:numPr>
        <w:suppressAutoHyphens/>
      </w:pPr>
      <w:r>
        <w:lastRenderedPageBreak/>
        <w:t>Efetuar uma reserva de um ou vários lugares de determinado tipo (janela ou coxia), numa ou várias carruagens, num dado itinerário, com a data de pagamento respetiva.</w:t>
      </w:r>
    </w:p>
    <w:p w:rsidR="002A0B67" w:rsidRDefault="002A0B67" w:rsidP="002A0B67">
      <w:pPr>
        <w:ind w:left="1287" w:firstLine="0"/>
      </w:pPr>
    </w:p>
    <w:p w:rsidR="002A0B67" w:rsidRDefault="002A0B67" w:rsidP="002A0B67">
      <w:pPr>
        <w:ind w:left="927" w:firstLine="0"/>
      </w:pPr>
    </w:p>
    <w:p w:rsidR="002A0B67" w:rsidRDefault="00206A95" w:rsidP="002A0B67">
      <w:pPr>
        <w:keepNext/>
        <w:jc w:val="center"/>
      </w:pPr>
      <w:r>
        <w:rPr>
          <w:noProof/>
          <w:lang w:eastAsia="pt-PT"/>
        </w:rPr>
        <w:drawing>
          <wp:inline distT="0" distB="0" distL="0" distR="0">
            <wp:extent cx="4595495" cy="2291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5495" cy="2291715"/>
                    </a:xfrm>
                    <a:prstGeom prst="rect">
                      <a:avLst/>
                    </a:prstGeom>
                    <a:solidFill>
                      <a:srgbClr val="FFFFFF"/>
                    </a:solidFill>
                    <a:ln>
                      <a:noFill/>
                    </a:ln>
                  </pic:spPr>
                </pic:pic>
              </a:graphicData>
            </a:graphic>
          </wp:inline>
        </w:drawing>
      </w:r>
    </w:p>
    <w:p w:rsidR="002A0B67" w:rsidRDefault="002A0B67" w:rsidP="002A0B67">
      <w:pPr>
        <w:pStyle w:val="Legenda1"/>
      </w:pPr>
      <w:bookmarkStart w:id="155" w:name="__RefHeading___Toc467003607"/>
      <w:bookmarkStart w:id="156" w:name="_Toc468055373"/>
      <w:bookmarkEnd w:id="155"/>
      <w:r>
        <w:t xml:space="preserve">Figura </w:t>
      </w:r>
      <w:r w:rsidR="00064FFC">
        <w:fldChar w:fldCharType="begin"/>
      </w:r>
      <w:r w:rsidR="00064FFC">
        <w:instrText xml:space="preserve"> SEQ "Figura" \* ARABIC </w:instrText>
      </w:r>
      <w:r w:rsidR="00064FFC">
        <w:fldChar w:fldCharType="separate"/>
      </w:r>
      <w:r w:rsidR="0014275B">
        <w:rPr>
          <w:noProof/>
        </w:rPr>
        <w:t>9</w:t>
      </w:r>
      <w:r w:rsidR="00064FFC">
        <w:rPr>
          <w:noProof/>
        </w:rPr>
        <w:fldChar w:fldCharType="end"/>
      </w:r>
      <w:r>
        <w:t xml:space="preserve"> – Entidade Reserva</w:t>
      </w:r>
      <w:bookmarkEnd w:id="156"/>
    </w:p>
    <w:p w:rsidR="002A0B67" w:rsidRDefault="002A0B67" w:rsidP="002A0B67">
      <w:r>
        <w:t>A entidade Reserva agrupa todos os dados, suportando a operação de reserva, onde o total de bilhetes e o total de reserva guardam o nº de bilhetes a ser reservados e o preço total da reserva, respetivamente. Para cada reserva existe uma lista de bilhetes com o número de bilhete, o número de lugar, o número de lugar e o tipo de lugar. Para registar a reserva, esta tem que ser feita de forma atómica, onde é inserido a data de reserva, o itinerário e associados a ela são inseridos os bilhetes. O total de reserva e o total de bilhetes é atualizado, consoante o preço, que é obtido do preço do itinerário e multiplicado pelo total de bilhetes pretendido (max. 4 bilhetes).</w:t>
      </w:r>
    </w:p>
    <w:p w:rsidR="002A0B67" w:rsidRDefault="002A0B67" w:rsidP="002A0B67"/>
    <w:p w:rsidR="002A0B67" w:rsidRDefault="002A0B67" w:rsidP="002A0B67"/>
    <w:p w:rsidR="002A0B67" w:rsidRDefault="002A0B67" w:rsidP="002A0B67">
      <w:pPr>
        <w:numPr>
          <w:ilvl w:val="0"/>
          <w:numId w:val="34"/>
        </w:numPr>
        <w:suppressAutoHyphens/>
      </w:pPr>
      <w:r>
        <w:t>Consultar os lugares livres de um comboio dado um itinerário.</w:t>
      </w:r>
    </w:p>
    <w:p w:rsidR="002A0B67" w:rsidRDefault="002A0B67" w:rsidP="002A0B67">
      <w:pPr>
        <w:ind w:left="1287" w:firstLine="0"/>
      </w:pPr>
    </w:p>
    <w:p w:rsidR="00781520" w:rsidRPr="00781520" w:rsidRDefault="002A0B67" w:rsidP="00781520">
      <w:pPr>
        <w:sectPr w:rsidR="00781520" w:rsidRPr="00781520" w:rsidSect="00DC283C">
          <w:headerReference w:type="even" r:id="rId21"/>
          <w:headerReference w:type="default" r:id="rId22"/>
          <w:footerReference w:type="default" r:id="rId23"/>
          <w:pgSz w:w="11906" w:h="16838" w:code="9"/>
          <w:pgMar w:top="1418" w:right="1701" w:bottom="1418" w:left="1701" w:header="709" w:footer="709" w:gutter="0"/>
          <w:cols w:space="708"/>
          <w:titlePg/>
          <w:docGrid w:linePitch="360"/>
        </w:sectPr>
      </w:pPr>
      <w:r>
        <w:t>Para consultar os lugares ocupados de um itinerário é necessário obter todos os lugares nas Reservas, associados àquele itinerário. Por sua vez, pode-se obter os lugares disponíveis do Comboio, por transitividade (como nas outras transações desta secção), uma vez que este é referenciado pelo Percurso, e este pelo Itinerário. Os lugares livres será o resultado da diferença entre lugares disponíveis com lugares ocupados.</w:t>
      </w:r>
    </w:p>
    <w:p w:rsidR="00F115EF" w:rsidRPr="00B1419C" w:rsidRDefault="00F115EF" w:rsidP="00B1419C">
      <w:pPr>
        <w:pStyle w:val="Cabealho2"/>
        <w:numPr>
          <w:ilvl w:val="1"/>
          <w:numId w:val="35"/>
        </w:numPr>
      </w:pPr>
      <w:bookmarkStart w:id="157" w:name="_Toc468055319"/>
      <w:r w:rsidRPr="00B1419C">
        <w:lastRenderedPageBreak/>
        <w:t>Modelo Conceptual Final</w:t>
      </w:r>
      <w:bookmarkEnd w:id="98"/>
      <w:bookmarkEnd w:id="99"/>
      <w:bookmarkEnd w:id="100"/>
      <w:bookmarkEnd w:id="101"/>
      <w:bookmarkEnd w:id="157"/>
    </w:p>
    <w:p w:rsidR="004D42A9" w:rsidRDefault="00206A95" w:rsidP="004D42A9">
      <w:pPr>
        <w:keepNext/>
        <w:jc w:val="center"/>
      </w:pPr>
      <w:r>
        <w:rPr>
          <w:noProof/>
          <w:lang w:eastAsia="pt-PT"/>
        </w:rPr>
        <w:drawing>
          <wp:inline distT="0" distB="0" distL="0" distR="0">
            <wp:extent cx="8894445" cy="4584065"/>
            <wp:effectExtent l="0" t="0" r="0" b="0"/>
            <wp:docPr id="9" name="Imagem 9" descr="modelo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oConceptu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4445" cy="4584065"/>
                    </a:xfrm>
                    <a:prstGeom prst="rect">
                      <a:avLst/>
                    </a:prstGeom>
                    <a:noFill/>
                    <a:ln>
                      <a:noFill/>
                    </a:ln>
                  </pic:spPr>
                </pic:pic>
              </a:graphicData>
            </a:graphic>
          </wp:inline>
        </w:drawing>
      </w:r>
    </w:p>
    <w:p w:rsidR="004D42A9" w:rsidRDefault="004D42A9" w:rsidP="004D42A9">
      <w:pPr>
        <w:pStyle w:val="Legenda"/>
        <w:sectPr w:rsidR="004D42A9" w:rsidSect="004D42A9">
          <w:pgSz w:w="16838" w:h="11906" w:orient="landscape" w:code="9"/>
          <w:pgMar w:top="1701" w:right="1418" w:bottom="1701" w:left="1418" w:header="709" w:footer="709" w:gutter="0"/>
          <w:cols w:space="708"/>
          <w:titlePg/>
          <w:docGrid w:linePitch="360"/>
        </w:sectPr>
      </w:pPr>
      <w:bookmarkStart w:id="158" w:name="_Toc468055374"/>
      <w:r>
        <w:t xml:space="preserve">Figura </w:t>
      </w:r>
      <w:r w:rsidR="00064FFC">
        <w:fldChar w:fldCharType="begin"/>
      </w:r>
      <w:r w:rsidR="00064FFC">
        <w:instrText xml:space="preserve"> SEQ Figura \* ARABIC </w:instrText>
      </w:r>
      <w:r w:rsidR="00064FFC">
        <w:fldChar w:fldCharType="separate"/>
      </w:r>
      <w:r w:rsidR="0014275B">
        <w:rPr>
          <w:noProof/>
        </w:rPr>
        <w:t>10</w:t>
      </w:r>
      <w:r w:rsidR="00064FFC">
        <w:rPr>
          <w:noProof/>
        </w:rPr>
        <w:fldChar w:fldCharType="end"/>
      </w:r>
      <w:r>
        <w:t xml:space="preserve"> – Modelo concetual final</w:t>
      </w:r>
      <w:bookmarkEnd w:id="158"/>
    </w:p>
    <w:p w:rsidR="00D57B2A" w:rsidRDefault="00D57B2A" w:rsidP="00BA1363">
      <w:pPr>
        <w:pStyle w:val="Ttulo1"/>
        <w:numPr>
          <w:ilvl w:val="0"/>
          <w:numId w:val="35"/>
        </w:numPr>
      </w:pPr>
      <w:bookmarkStart w:id="159" w:name="_Toc468055320"/>
      <w:bookmarkStart w:id="160" w:name="_Toc441261835"/>
      <w:bookmarkStart w:id="161" w:name="_Toc466810595"/>
      <w:bookmarkStart w:id="162" w:name="_Toc466810660"/>
      <w:r>
        <w:lastRenderedPageBreak/>
        <w:t>Modelo lógico</w:t>
      </w:r>
      <w:bookmarkEnd w:id="159"/>
    </w:p>
    <w:p w:rsidR="00D57B2A" w:rsidRDefault="00D57B2A" w:rsidP="00D57B2A"/>
    <w:p w:rsidR="00D57B2A" w:rsidRDefault="00D57B2A" w:rsidP="00D57B2A">
      <w:r>
        <w:t xml:space="preserve">Este capítulo explicará o processo de derivação do modelo concetual desenhado para o modelo lógico, nomeadamente os passos para obter a derivação de relacionamentos, alguns tipos de atributos, bem como a validação do modelo de dados segundo a normalização de dados, transações de utilizador, restrições de integridade e otimizações ao modelo de dados. No fim desta etapa, pretende-se a validação do modelo de dados com o utilizador. </w:t>
      </w:r>
    </w:p>
    <w:p w:rsidR="00D57B2A" w:rsidRPr="00D57B2A" w:rsidRDefault="00D57B2A" w:rsidP="00D57B2A"/>
    <w:p w:rsidR="00D57B2A" w:rsidRDefault="00D57B2A" w:rsidP="00BA1363">
      <w:pPr>
        <w:pStyle w:val="Ttulo2"/>
        <w:numPr>
          <w:ilvl w:val="1"/>
          <w:numId w:val="35"/>
        </w:numPr>
      </w:pPr>
      <w:bookmarkStart w:id="163" w:name="_Toc468055321"/>
      <w:bookmarkEnd w:id="160"/>
      <w:bookmarkEnd w:id="161"/>
      <w:bookmarkEnd w:id="162"/>
      <w:r w:rsidRPr="00170D9F">
        <w:t>Derivação dos Relacionamentos</w:t>
      </w:r>
      <w:bookmarkEnd w:id="163"/>
    </w:p>
    <w:p w:rsidR="00D57B2A" w:rsidRPr="00D57B2A" w:rsidRDefault="00D57B2A" w:rsidP="00BA1363">
      <w:pPr>
        <w:pStyle w:val="Ttulo3"/>
        <w:numPr>
          <w:ilvl w:val="2"/>
          <w:numId w:val="35"/>
        </w:numPr>
      </w:pPr>
      <w:bookmarkStart w:id="164" w:name="_Toc468055322"/>
      <w:r>
        <w:t>Derivação do Modelo para Obtenção de Tabelas</w:t>
      </w:r>
      <w:bookmarkEnd w:id="164"/>
    </w:p>
    <w:p w:rsidR="00C45755" w:rsidRDefault="00C45755" w:rsidP="00C45755">
      <w:pPr>
        <w:pStyle w:val="PargrafodaLista"/>
      </w:pPr>
      <w:bookmarkStart w:id="165" w:name="_Toc407402527"/>
      <w:r>
        <w:t>Nesta secção explicita-se a forma de obtenção das tabelas do modelo lógico, apresentando-se os atributos, chaves primárias e estrangeiras correspondentes, como também a motivação da sua ocorrência no modelo de dados lógico.</w:t>
      </w:r>
      <w:r w:rsidR="006C19E5">
        <w:t xml:space="preserve"> Como complemento, pode-se verificar o Anexo </w:t>
      </w:r>
      <w:r w:rsidR="006C19E5">
        <w:fldChar w:fldCharType="begin"/>
      </w:r>
      <w:r w:rsidR="006C19E5">
        <w:instrText xml:space="preserve"> REF _Ref467874312 \r \h </w:instrText>
      </w:r>
      <w:r w:rsidR="006C19E5">
        <w:fldChar w:fldCharType="separate"/>
      </w:r>
      <w:r w:rsidR="0014275B">
        <w:t>I.E</w:t>
      </w:r>
      <w:r w:rsidR="006C19E5">
        <w:fldChar w:fldCharType="end"/>
      </w:r>
      <w:r w:rsidR="006C19E5">
        <w:t xml:space="preserve"> onde figuram as relações, atributos, tipos de atributos, chaves primárias e estrangeiras, como também em que atributos se aplicou um índice e afins.</w:t>
      </w:r>
    </w:p>
    <w:p w:rsidR="00A247BD" w:rsidRDefault="00A247BD" w:rsidP="00C45755">
      <w:pPr>
        <w:ind w:firstLine="0"/>
      </w:pPr>
    </w:p>
    <w:p w:rsidR="00A247BD" w:rsidRDefault="00A247BD" w:rsidP="00DE39CD"/>
    <w:p w:rsidR="00A247BD" w:rsidRPr="00A247BD" w:rsidRDefault="00A247BD" w:rsidP="00A247BD">
      <w:pPr>
        <w:spacing w:after="160"/>
        <w:ind w:firstLine="0"/>
        <w:contextualSpacing/>
        <w:jc w:val="left"/>
        <w:rPr>
          <w:rFonts w:cs="Arial"/>
          <w:szCs w:val="22"/>
        </w:rPr>
      </w:pPr>
      <w:r w:rsidRPr="00A247BD">
        <w:rPr>
          <w:rFonts w:cs="Arial"/>
          <w:b/>
          <w:szCs w:val="22"/>
        </w:rPr>
        <w:t>Cliente</w:t>
      </w:r>
      <w:r w:rsidRPr="00A247BD">
        <w:rPr>
          <w:rFonts w:cs="Arial"/>
          <w:szCs w:val="22"/>
        </w:rPr>
        <w:t xml:space="preserve"> = {</w:t>
      </w:r>
      <w:r w:rsidRPr="00A247BD">
        <w:rPr>
          <w:rFonts w:cs="Arial"/>
          <w:szCs w:val="22"/>
          <w:u w:val="single"/>
        </w:rPr>
        <w:t>idCliente</w:t>
      </w:r>
      <w:r>
        <w:rPr>
          <w:rFonts w:cs="Arial"/>
          <w:szCs w:val="22"/>
        </w:rPr>
        <w:t>, Nome, NrDocIdentif, Rua, Local, CodPostal</w:t>
      </w:r>
      <w:r w:rsidR="00DE46AE">
        <w:rPr>
          <w:rFonts w:cs="Arial"/>
          <w:szCs w:val="22"/>
        </w:rPr>
        <w:t>, Pais</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idCliente</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Cliente</w:t>
      </w:r>
      <w:r w:rsidRPr="00A247BD">
        <w:rPr>
          <w:rFonts w:cs="Arial"/>
          <w:szCs w:val="22"/>
        </w:rPr>
        <w:t xml:space="preserve"> é uma entidade no modelo conceptual.</w:t>
      </w:r>
      <w:r w:rsidR="00DE46AE">
        <w:rPr>
          <w:rFonts w:cs="Arial"/>
          <w:szCs w:val="22"/>
        </w:rPr>
        <w:t xml:space="preserve"> </w:t>
      </w:r>
      <w:r w:rsidR="00DE46AE" w:rsidRPr="00EF6D3B">
        <w:rPr>
          <w:rFonts w:cs="Arial"/>
          <w:i/>
          <w:szCs w:val="22"/>
        </w:rPr>
        <w:t>Rua</w:t>
      </w:r>
      <w:r w:rsidR="00DE46AE">
        <w:rPr>
          <w:rFonts w:cs="Arial"/>
          <w:szCs w:val="22"/>
        </w:rPr>
        <w:t xml:space="preserve">, </w:t>
      </w:r>
      <w:r w:rsidR="00DE46AE" w:rsidRPr="00EF6D3B">
        <w:rPr>
          <w:rFonts w:cs="Arial"/>
          <w:i/>
          <w:szCs w:val="22"/>
        </w:rPr>
        <w:t>Local</w:t>
      </w:r>
      <w:r w:rsidR="00DE46AE">
        <w:rPr>
          <w:rFonts w:cs="Arial"/>
          <w:szCs w:val="22"/>
        </w:rPr>
        <w:t xml:space="preserve">, </w:t>
      </w:r>
      <w:r w:rsidR="00DE46AE" w:rsidRPr="00EF6D3B">
        <w:rPr>
          <w:rFonts w:cs="Arial"/>
          <w:i/>
          <w:szCs w:val="22"/>
        </w:rPr>
        <w:t>CodPostal</w:t>
      </w:r>
      <w:r w:rsidR="00DE46AE">
        <w:rPr>
          <w:rFonts w:cs="Arial"/>
          <w:szCs w:val="22"/>
        </w:rPr>
        <w:t xml:space="preserve"> e </w:t>
      </w:r>
      <w:r w:rsidR="00DE46AE" w:rsidRPr="00EF6D3B">
        <w:rPr>
          <w:rFonts w:cs="Arial"/>
          <w:i/>
          <w:szCs w:val="22"/>
        </w:rPr>
        <w:t>Pais</w:t>
      </w:r>
      <w:r w:rsidR="00DE46AE">
        <w:rPr>
          <w:rFonts w:cs="Arial"/>
          <w:szCs w:val="22"/>
        </w:rPr>
        <w:t xml:space="preserve"> derivam de </w:t>
      </w:r>
      <w:r w:rsidR="00C45755">
        <w:rPr>
          <w:rFonts w:cs="Arial"/>
          <w:szCs w:val="22"/>
        </w:rPr>
        <w:t>um atributo composto Morada</w:t>
      </w:r>
      <w:r w:rsidR="00DE46AE">
        <w:rPr>
          <w:rFonts w:cs="Arial"/>
          <w:szCs w:val="22"/>
        </w:rPr>
        <w:t>.</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Reserva</w:t>
      </w:r>
      <w:r w:rsidRPr="00A247BD">
        <w:rPr>
          <w:rFonts w:cs="Arial"/>
          <w:szCs w:val="22"/>
        </w:rPr>
        <w:t xml:space="preserve"> = {</w:t>
      </w:r>
      <w:r w:rsidRPr="00A247BD">
        <w:rPr>
          <w:rFonts w:cs="Arial"/>
          <w:szCs w:val="22"/>
          <w:u w:val="single"/>
        </w:rPr>
        <w:t>idReserva</w:t>
      </w:r>
      <w:r>
        <w:rPr>
          <w:rFonts w:cs="Arial"/>
          <w:szCs w:val="22"/>
        </w:rPr>
        <w:t xml:space="preserve">, </w:t>
      </w:r>
      <w:r w:rsidR="00631072">
        <w:rPr>
          <w:rFonts w:cs="Arial"/>
          <w:szCs w:val="22"/>
        </w:rPr>
        <w:t>Data de reserva, TotalBilhetes, TotalReserva,</w:t>
      </w:r>
      <w:r w:rsidRPr="00A247BD">
        <w:rPr>
          <w:rFonts w:cs="Arial"/>
          <w:szCs w:val="22"/>
        </w:rPr>
        <w:t xml:space="preserve"> Cliente, 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idReserva</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Cliente</w:t>
      </w:r>
      <w:r w:rsidR="00C45755">
        <w:rPr>
          <w:rFonts w:cs="Arial"/>
          <w:szCs w:val="22"/>
        </w:rPr>
        <w:t xml:space="preserve">, </w:t>
      </w:r>
      <w:r w:rsidR="00631072">
        <w:rPr>
          <w:rFonts w:cs="Arial"/>
          <w:szCs w:val="22"/>
        </w:rPr>
        <w:t>Itinerario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Reserva</w:t>
      </w:r>
      <w:r w:rsidRPr="00A247BD">
        <w:rPr>
          <w:rFonts w:cs="Arial"/>
          <w:szCs w:val="22"/>
        </w:rPr>
        <w:t xml:space="preserve"> é uma entidade no modelo conceptual.</w:t>
      </w:r>
      <w:r w:rsidR="00C45755">
        <w:rPr>
          <w:rFonts w:cs="Arial"/>
          <w:szCs w:val="22"/>
        </w:rPr>
        <w:t xml:space="preserve"> Os atributos </w:t>
      </w:r>
      <w:r w:rsidR="00C45755" w:rsidRPr="00EF6D3B">
        <w:rPr>
          <w:rFonts w:cs="Arial"/>
          <w:i/>
          <w:szCs w:val="22"/>
        </w:rPr>
        <w:t>TotalBilhetes</w:t>
      </w:r>
      <w:r w:rsidR="00C45755">
        <w:rPr>
          <w:rFonts w:cs="Arial"/>
          <w:szCs w:val="22"/>
        </w:rPr>
        <w:t xml:space="preserve"> e </w:t>
      </w:r>
      <w:r w:rsidR="00C45755" w:rsidRPr="00EF6D3B">
        <w:rPr>
          <w:rFonts w:cs="Arial"/>
          <w:i/>
          <w:szCs w:val="22"/>
        </w:rPr>
        <w:t>TotalReserva</w:t>
      </w:r>
      <w:r w:rsidR="00C45755">
        <w:rPr>
          <w:rFonts w:cs="Arial"/>
          <w:szCs w:val="22"/>
        </w:rPr>
        <w:t xml:space="preserve"> apesar de terem uma tipologia especial (atributo derivado) são elevados a atributo simples no modelo lógico.</w:t>
      </w:r>
    </w:p>
    <w:p w:rsidR="00A247BD" w:rsidRPr="00A247BD" w:rsidRDefault="00C45755" w:rsidP="00A247BD">
      <w:pPr>
        <w:spacing w:after="160"/>
        <w:ind w:firstLine="0"/>
        <w:contextualSpacing/>
        <w:jc w:val="left"/>
        <w:rPr>
          <w:rFonts w:cs="Arial"/>
          <w:szCs w:val="22"/>
        </w:rPr>
      </w:pPr>
      <w:r>
        <w:rPr>
          <w:rFonts w:cs="Arial"/>
          <w:szCs w:val="22"/>
        </w:rPr>
        <w:lastRenderedPageBreak/>
        <w:br w:type="page"/>
      </w:r>
    </w:p>
    <w:p w:rsidR="00A247BD" w:rsidRPr="00A247BD" w:rsidRDefault="006C19E5" w:rsidP="00A247BD">
      <w:pPr>
        <w:spacing w:after="160"/>
        <w:ind w:firstLine="0"/>
        <w:contextualSpacing/>
        <w:jc w:val="left"/>
        <w:rPr>
          <w:rFonts w:cs="Arial"/>
          <w:szCs w:val="22"/>
        </w:rPr>
      </w:pPr>
      <w:r>
        <w:rPr>
          <w:rFonts w:cs="Arial"/>
          <w:b/>
          <w:szCs w:val="22"/>
        </w:rPr>
        <w:lastRenderedPageBreak/>
        <w:t>Itinera</w:t>
      </w:r>
      <w:r w:rsidR="00A247BD" w:rsidRPr="00A247BD">
        <w:rPr>
          <w:rFonts w:cs="Arial"/>
          <w:b/>
          <w:szCs w:val="22"/>
        </w:rPr>
        <w:t>rio</w:t>
      </w:r>
      <w:r w:rsidR="00A247BD" w:rsidRPr="00A247BD">
        <w:rPr>
          <w:rFonts w:cs="Arial"/>
          <w:szCs w:val="22"/>
        </w:rPr>
        <w:t xml:space="preserve"> = {</w:t>
      </w:r>
      <w:r w:rsidR="00A247BD" w:rsidRPr="00A247BD">
        <w:rPr>
          <w:rFonts w:cs="Arial"/>
          <w:szCs w:val="22"/>
          <w:u w:val="single"/>
        </w:rPr>
        <w:t>idItinerario</w:t>
      </w:r>
      <w:r w:rsidR="00E33AF8">
        <w:rPr>
          <w:rFonts w:cs="Arial"/>
          <w:szCs w:val="22"/>
        </w:rPr>
        <w:t>, DataHoraPartida, DataHora</w:t>
      </w:r>
      <w:r w:rsidR="00A247BD" w:rsidRPr="00A247BD">
        <w:rPr>
          <w:rFonts w:cs="Arial"/>
          <w:szCs w:val="22"/>
        </w:rPr>
        <w:t>Chegada, Percurso}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Percurso</w:t>
      </w:r>
    </w:p>
    <w:p w:rsidR="00A247BD" w:rsidRPr="00E33AF8"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Itinerario</w:t>
      </w:r>
      <w:r w:rsidRPr="00A247BD">
        <w:rPr>
          <w:rFonts w:cs="Arial"/>
          <w:szCs w:val="22"/>
        </w:rPr>
        <w:t xml:space="preserve"> é uma entidade no modelo conceptual.</w:t>
      </w:r>
      <w:r w:rsidR="00E33AF8">
        <w:rPr>
          <w:rFonts w:cs="Arial"/>
          <w:szCs w:val="22"/>
        </w:rPr>
        <w:t xml:space="preserve"> Note-se que </w:t>
      </w:r>
      <w:r w:rsidR="00E33AF8" w:rsidRPr="00E33AF8">
        <w:rPr>
          <w:rFonts w:cs="Arial"/>
          <w:i/>
          <w:szCs w:val="22"/>
        </w:rPr>
        <w:t>DataHoraPartida</w:t>
      </w:r>
      <w:r w:rsidR="00E33AF8">
        <w:rPr>
          <w:rFonts w:cs="Arial"/>
          <w:szCs w:val="22"/>
        </w:rPr>
        <w:t xml:space="preserve"> e </w:t>
      </w:r>
      <w:r w:rsidR="00E33AF8" w:rsidRPr="00E33AF8">
        <w:rPr>
          <w:rFonts w:cs="Arial"/>
          <w:i/>
          <w:szCs w:val="22"/>
        </w:rPr>
        <w:t>DataHoraChegada</w:t>
      </w:r>
      <w:r w:rsidR="00E33AF8">
        <w:rPr>
          <w:rFonts w:cs="Arial"/>
          <w:szCs w:val="22"/>
        </w:rPr>
        <w:t xml:space="preserve"> foram criados como otimização do modelo concetual, uma vez que, a data de chegada, a hora de chegada, a data de partida e hora de partida eram todos atributos simples. A otimização deve-se ao facto do tipo de dados utilizado (</w:t>
      </w:r>
      <w:r w:rsidR="00E33AF8" w:rsidRPr="00EF6D3B">
        <w:rPr>
          <w:rFonts w:cs="Arial"/>
          <w:i/>
          <w:szCs w:val="22"/>
        </w:rPr>
        <w:t>DATETIME</w:t>
      </w:r>
      <w:r w:rsidR="00E33AF8">
        <w:rPr>
          <w:rFonts w:cs="Arial"/>
          <w:szCs w:val="22"/>
        </w:rPr>
        <w:t>) ser de mais fácil uso, caso seja necess</w:t>
      </w:r>
      <w:r w:rsidR="006C19E5">
        <w:rPr>
          <w:rFonts w:cs="Arial"/>
          <w:szCs w:val="22"/>
        </w:rPr>
        <w:t>ário ordenar, efetuar cálculos de duração, bem como está limitado a gama de valores correto (as horas são de 00:00:00 até 23:59:29).</w:t>
      </w:r>
    </w:p>
    <w:p w:rsidR="00A247BD" w:rsidRDefault="00A247BD" w:rsidP="00A247BD">
      <w:pPr>
        <w:spacing w:after="160"/>
        <w:ind w:firstLine="0"/>
        <w:contextualSpacing/>
        <w:jc w:val="left"/>
        <w:rPr>
          <w:rFonts w:cs="Arial"/>
          <w:szCs w:val="22"/>
        </w:rPr>
      </w:pPr>
    </w:p>
    <w:p w:rsidR="00631072" w:rsidRPr="00A247BD" w:rsidRDefault="00631072"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Percurso</w:t>
      </w:r>
      <w:r w:rsidRPr="00A247BD">
        <w:rPr>
          <w:rFonts w:cs="Arial"/>
          <w:szCs w:val="22"/>
        </w:rPr>
        <w:t xml:space="preserve"> = {</w:t>
      </w:r>
      <w:r w:rsidRPr="00A247BD">
        <w:rPr>
          <w:rFonts w:cs="Arial"/>
          <w:szCs w:val="22"/>
          <w:u w:val="single"/>
        </w:rPr>
        <w:t>idPercurso</w:t>
      </w:r>
      <w:r w:rsidRPr="00A247BD">
        <w:rPr>
          <w:rFonts w:cs="Arial"/>
          <w:szCs w:val="22"/>
        </w:rPr>
        <w:t>, Preço, Local de Partida, Local de Chegada, Comboio}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idPercurso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Percurso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Comboio</w:t>
      </w:r>
      <w:r w:rsidRPr="00A247BD">
        <w:rPr>
          <w:rFonts w:cs="Arial"/>
          <w:szCs w:val="22"/>
        </w:rPr>
        <w:t xml:space="preserve"> = {</w:t>
      </w:r>
      <w:r>
        <w:rPr>
          <w:rFonts w:cs="Arial"/>
          <w:szCs w:val="22"/>
          <w:u w:val="single"/>
        </w:rPr>
        <w:t>N</w:t>
      </w:r>
      <w:r w:rsidRPr="00A247BD">
        <w:rPr>
          <w:rFonts w:cs="Arial"/>
          <w:szCs w:val="22"/>
          <w:u w:val="single"/>
        </w:rPr>
        <w:t>roComboio</w:t>
      </w:r>
      <w:r w:rsidRPr="00A247BD">
        <w:rPr>
          <w:rFonts w:cs="Arial"/>
          <w:szCs w:val="22"/>
        </w:rPr>
        <w:t>, Marca, Modelo}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Pr>
          <w:rFonts w:cs="Arial"/>
          <w:szCs w:val="22"/>
          <w:u w:val="single"/>
        </w:rPr>
        <w:t>N</w:t>
      </w:r>
      <w:r w:rsidRPr="00A247BD">
        <w:rPr>
          <w:rFonts w:cs="Arial"/>
          <w:szCs w:val="22"/>
          <w:u w:val="single"/>
        </w:rPr>
        <w:t>roComboio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Comboio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Lugar</w:t>
      </w:r>
      <w:r w:rsidR="00631072">
        <w:rPr>
          <w:rFonts w:cs="Arial"/>
          <w:b/>
          <w:szCs w:val="22"/>
        </w:rPr>
        <w:t>Comboio</w:t>
      </w:r>
      <w:r w:rsidRPr="00A247BD">
        <w:rPr>
          <w:rFonts w:cs="Arial"/>
          <w:szCs w:val="22"/>
        </w:rPr>
        <w:t xml:space="preserve"> = {</w:t>
      </w:r>
      <w:r w:rsidR="00631072">
        <w:rPr>
          <w:rFonts w:cs="Arial"/>
          <w:szCs w:val="22"/>
          <w:u w:val="single"/>
        </w:rPr>
        <w:t>N</w:t>
      </w:r>
      <w:r w:rsidRPr="00A247BD">
        <w:rPr>
          <w:rFonts w:cs="Arial"/>
          <w:szCs w:val="22"/>
          <w:u w:val="single"/>
        </w:rPr>
        <w:t>ro</w:t>
      </w:r>
      <w:r>
        <w:rPr>
          <w:rFonts w:cs="Arial"/>
          <w:szCs w:val="22"/>
          <w:u w:val="single"/>
        </w:rPr>
        <w:t>Lugar</w:t>
      </w:r>
      <w:r w:rsidRPr="00A247BD">
        <w:rPr>
          <w:rFonts w:cs="Arial"/>
          <w:szCs w:val="22"/>
        </w:rPr>
        <w:t xml:space="preserve">, </w:t>
      </w:r>
      <w:r w:rsidR="00631072">
        <w:rPr>
          <w:rFonts w:cs="Arial"/>
          <w:szCs w:val="22"/>
        </w:rPr>
        <w:t xml:space="preserve">NroBillhete, </w:t>
      </w:r>
      <w:r w:rsidRPr="00A247BD">
        <w:rPr>
          <w:rFonts w:cs="Arial"/>
          <w:szCs w:val="22"/>
        </w:rPr>
        <w:t>Tipo</w:t>
      </w:r>
      <w:r>
        <w:rPr>
          <w:rFonts w:cs="Arial"/>
          <w:szCs w:val="22"/>
        </w:rPr>
        <w:t>Lugar, Nr</w:t>
      </w:r>
      <w:r w:rsidR="00E33AF8">
        <w:rPr>
          <w:rFonts w:cs="Arial"/>
          <w:szCs w:val="22"/>
        </w:rPr>
        <w:t>oCarruagem, Comboio</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w:t>
      </w:r>
      <w:r w:rsidR="00631072" w:rsidRPr="00631072">
        <w:t>Reserva</w:t>
      </w:r>
    </w:p>
    <w:p w:rsidR="00DC283C" w:rsidRDefault="00A247BD" w:rsidP="00A247BD">
      <w:pPr>
        <w:spacing w:after="160"/>
        <w:ind w:firstLine="0"/>
        <w:contextualSpacing/>
        <w:jc w:val="left"/>
        <w:rPr>
          <w:rFonts w:cs="Arial"/>
          <w:szCs w:val="22"/>
        </w:rPr>
      </w:pPr>
      <w:r w:rsidRPr="00A247BD">
        <w:rPr>
          <w:rFonts w:cs="Arial"/>
          <w:b/>
          <w:szCs w:val="22"/>
        </w:rPr>
        <w:t>Observações:</w:t>
      </w:r>
      <w:r w:rsidR="00E33AF8">
        <w:rPr>
          <w:rFonts w:cs="Arial"/>
          <w:szCs w:val="22"/>
        </w:rPr>
        <w:t xml:space="preserve"> D</w:t>
      </w:r>
      <w:r w:rsidRPr="00A247BD">
        <w:rPr>
          <w:rFonts w:cs="Arial"/>
          <w:szCs w:val="22"/>
        </w:rPr>
        <w:t>erivaç</w:t>
      </w:r>
      <w:r w:rsidR="00631072">
        <w:rPr>
          <w:rFonts w:cs="Arial"/>
          <w:szCs w:val="22"/>
        </w:rPr>
        <w:t xml:space="preserve">ão </w:t>
      </w:r>
      <w:r w:rsidR="00E33AF8">
        <w:rPr>
          <w:rFonts w:cs="Arial"/>
          <w:szCs w:val="22"/>
        </w:rPr>
        <w:t xml:space="preserve">do atributo multivalor </w:t>
      </w:r>
      <w:r w:rsidR="00E33AF8" w:rsidRPr="00E33AF8">
        <w:rPr>
          <w:rFonts w:cs="Arial"/>
          <w:i/>
          <w:szCs w:val="22"/>
        </w:rPr>
        <w:t>Lugar</w:t>
      </w:r>
      <w:r w:rsidR="00E33AF8">
        <w:rPr>
          <w:rFonts w:cs="Arial"/>
          <w:szCs w:val="22"/>
        </w:rPr>
        <w:t xml:space="preserve"> que pertence á entidade </w:t>
      </w:r>
      <w:r w:rsidR="00631072" w:rsidRPr="006C19E5">
        <w:rPr>
          <w:rFonts w:cs="Arial"/>
          <w:i/>
          <w:szCs w:val="22"/>
        </w:rPr>
        <w:t>Reserva</w:t>
      </w:r>
      <w:r w:rsidRPr="00A247BD">
        <w:rPr>
          <w:rFonts w:cs="Arial"/>
          <w:szCs w:val="22"/>
        </w:rPr>
        <w:t>.</w:t>
      </w:r>
    </w:p>
    <w:p w:rsidR="00631072" w:rsidRDefault="00631072" w:rsidP="00A247BD">
      <w:pPr>
        <w:spacing w:after="160"/>
        <w:ind w:firstLine="0"/>
        <w:contextualSpacing/>
        <w:jc w:val="left"/>
        <w:rPr>
          <w:rFonts w:cs="Arial"/>
          <w:szCs w:val="22"/>
        </w:rPr>
      </w:pPr>
    </w:p>
    <w:p w:rsidR="00631072" w:rsidRPr="00170D9F" w:rsidRDefault="00C45755" w:rsidP="00631072">
      <w:pPr>
        <w:spacing w:after="160"/>
        <w:ind w:firstLine="0"/>
        <w:contextualSpacing/>
        <w:jc w:val="left"/>
        <w:rPr>
          <w:rFonts w:cs="Arial"/>
          <w:szCs w:val="22"/>
          <w:u w:val="single"/>
        </w:rPr>
      </w:pPr>
      <w:r>
        <w:rPr>
          <w:rFonts w:cs="Arial"/>
          <w:b/>
          <w:szCs w:val="22"/>
        </w:rPr>
        <w:t>Reserva</w:t>
      </w:r>
      <w:r w:rsidR="00631072">
        <w:rPr>
          <w:rFonts w:cs="Arial"/>
          <w:b/>
          <w:szCs w:val="22"/>
        </w:rPr>
        <w:t>Bilhete</w:t>
      </w:r>
      <w:r w:rsidR="00631072" w:rsidRPr="00A247BD">
        <w:rPr>
          <w:rFonts w:cs="Arial"/>
          <w:szCs w:val="22"/>
        </w:rPr>
        <w:t xml:space="preserve"> = {</w:t>
      </w:r>
      <w:r w:rsidR="00631072">
        <w:rPr>
          <w:rFonts w:cs="Arial"/>
          <w:szCs w:val="22"/>
          <w:u w:val="single"/>
        </w:rPr>
        <w:t>N</w:t>
      </w:r>
      <w:r w:rsidR="00631072" w:rsidRPr="00A247BD">
        <w:rPr>
          <w:rFonts w:cs="Arial"/>
          <w:szCs w:val="22"/>
          <w:u w:val="single"/>
        </w:rPr>
        <w:t>ro</w:t>
      </w:r>
      <w:r w:rsidR="00631072">
        <w:rPr>
          <w:rFonts w:cs="Arial"/>
          <w:szCs w:val="22"/>
          <w:u w:val="single"/>
        </w:rPr>
        <w:t>Lugar</w:t>
      </w:r>
      <w:r w:rsidR="00631072" w:rsidRPr="00A247BD">
        <w:rPr>
          <w:rFonts w:cs="Arial"/>
          <w:szCs w:val="22"/>
        </w:rPr>
        <w:t>, Tipo</w:t>
      </w:r>
      <w:r w:rsidR="00631072">
        <w:rPr>
          <w:rFonts w:cs="Arial"/>
          <w:szCs w:val="22"/>
        </w:rPr>
        <w:t>Lugar, Nr</w:t>
      </w:r>
      <w:r w:rsidR="006C19E5">
        <w:rPr>
          <w:rFonts w:cs="Arial"/>
          <w:szCs w:val="22"/>
        </w:rPr>
        <w:t>o</w:t>
      </w:r>
      <w:r w:rsidR="00631072" w:rsidRPr="00A247BD">
        <w:rPr>
          <w:rFonts w:cs="Arial"/>
          <w:szCs w:val="22"/>
        </w:rPr>
        <w:t>Carruagem, Comboio</w:t>
      </w:r>
      <w:r w:rsidR="006C19E5">
        <w:rPr>
          <w:rFonts w:cs="Arial"/>
          <w:szCs w:val="22"/>
        </w:rPr>
        <w:t xml:space="preserve">, </w:t>
      </w:r>
      <w:r w:rsidR="006C19E5" w:rsidRPr="00170D9F">
        <w:rPr>
          <w:rFonts w:cs="Arial"/>
          <w:szCs w:val="22"/>
          <w:u w:val="single"/>
        </w:rPr>
        <w:t>Reserva</w:t>
      </w:r>
      <w:r w:rsidR="006C19E5">
        <w:rPr>
          <w:rFonts w:cs="Arial"/>
          <w:szCs w:val="22"/>
        </w:rPr>
        <w:t>, NroBilhete</w:t>
      </w:r>
      <w:r w:rsidR="00631072" w:rsidRPr="00A247BD">
        <w:rPr>
          <w:rFonts w:cs="Arial"/>
          <w:szCs w:val="22"/>
        </w:rPr>
        <w:t>}</w:t>
      </w:r>
    </w:p>
    <w:p w:rsidR="00631072" w:rsidRPr="00A247BD" w:rsidRDefault="00631072" w:rsidP="00631072">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Reserva</w:t>
      </w:r>
    </w:p>
    <w:p w:rsidR="00631072" w:rsidRPr="00A247BD" w:rsidRDefault="00631072" w:rsidP="00631072">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r w:rsidR="006C19E5">
        <w:rPr>
          <w:rFonts w:cs="Arial"/>
          <w:szCs w:val="22"/>
        </w:rPr>
        <w:t>, NroLugar, Reserva</w:t>
      </w:r>
    </w:p>
    <w:p w:rsidR="00631072" w:rsidRPr="006C19E5" w:rsidRDefault="00631072" w:rsidP="00631072">
      <w:pPr>
        <w:spacing w:after="160"/>
        <w:ind w:firstLine="0"/>
        <w:contextualSpacing/>
        <w:jc w:val="left"/>
        <w:rPr>
          <w:rFonts w:cs="Arial"/>
          <w:szCs w:val="22"/>
        </w:rPr>
      </w:pPr>
      <w:r w:rsidRPr="00A247BD">
        <w:rPr>
          <w:rFonts w:cs="Arial"/>
          <w:b/>
          <w:szCs w:val="22"/>
        </w:rPr>
        <w:t>Observações:</w:t>
      </w:r>
      <w:r w:rsidR="006C19E5">
        <w:rPr>
          <w:rFonts w:cs="Arial"/>
          <w:szCs w:val="22"/>
        </w:rPr>
        <w:t xml:space="preserve"> D</w:t>
      </w:r>
      <w:r w:rsidRPr="00A247BD">
        <w:rPr>
          <w:rFonts w:cs="Arial"/>
          <w:szCs w:val="22"/>
        </w:rPr>
        <w:t>erivação do atributo mu</w:t>
      </w:r>
      <w:r w:rsidR="006C19E5">
        <w:rPr>
          <w:rFonts w:cs="Arial"/>
          <w:szCs w:val="22"/>
        </w:rPr>
        <w:t xml:space="preserve">ltivalor </w:t>
      </w:r>
      <w:r w:rsidR="006C19E5" w:rsidRPr="006C19E5">
        <w:rPr>
          <w:rFonts w:cs="Arial"/>
          <w:i/>
          <w:szCs w:val="22"/>
        </w:rPr>
        <w:t>Bilhete</w:t>
      </w:r>
      <w:r w:rsidRPr="00A247BD">
        <w:rPr>
          <w:rFonts w:cs="Arial"/>
          <w:szCs w:val="22"/>
        </w:rPr>
        <w:t xml:space="preserve"> q</w:t>
      </w:r>
      <w:r w:rsidR="006C19E5">
        <w:rPr>
          <w:rFonts w:cs="Arial"/>
          <w:szCs w:val="22"/>
        </w:rPr>
        <w:t xml:space="preserve">ue pertence á entidade </w:t>
      </w:r>
      <w:r w:rsidR="006C19E5" w:rsidRPr="006C19E5">
        <w:rPr>
          <w:rFonts w:cs="Arial"/>
          <w:i/>
          <w:szCs w:val="22"/>
        </w:rPr>
        <w:t>Comboio</w:t>
      </w:r>
      <w:r w:rsidRPr="00A247BD">
        <w:rPr>
          <w:rFonts w:cs="Arial"/>
          <w:szCs w:val="22"/>
        </w:rPr>
        <w:t>.</w:t>
      </w:r>
      <w:r w:rsidR="006C19E5">
        <w:rPr>
          <w:rFonts w:cs="Arial"/>
          <w:szCs w:val="22"/>
        </w:rPr>
        <w:t xml:space="preserve"> Note-se que como otimização ao modelo de dados para certificar a existência de um lugar num comboio, se adicionou mais um relacionamento entre </w:t>
      </w:r>
      <w:r w:rsidR="006C19E5" w:rsidRPr="006C19E5">
        <w:rPr>
          <w:rFonts w:cs="Arial"/>
          <w:i/>
          <w:szCs w:val="22"/>
        </w:rPr>
        <w:lastRenderedPageBreak/>
        <w:t>LugarComboio</w:t>
      </w:r>
      <w:r w:rsidR="006C19E5">
        <w:rPr>
          <w:rFonts w:cs="Arial"/>
          <w:szCs w:val="22"/>
        </w:rPr>
        <w:t xml:space="preserve"> e </w:t>
      </w:r>
      <w:r w:rsidR="006C19E5" w:rsidRPr="006C19E5">
        <w:rPr>
          <w:rFonts w:cs="Arial"/>
          <w:i/>
          <w:szCs w:val="22"/>
        </w:rPr>
        <w:t>ReservaLugar</w:t>
      </w:r>
      <w:r w:rsidR="00170D9F">
        <w:rPr>
          <w:rFonts w:cs="Arial"/>
          <w:szCs w:val="22"/>
        </w:rPr>
        <w:t xml:space="preserve"> de um para muitos, respetivamente. Daí ter Comboio como chave estrageira (explicado </w:t>
      </w:r>
      <w:r w:rsidR="002261A3">
        <w:rPr>
          <w:rFonts w:cs="Arial"/>
          <w:szCs w:val="22"/>
        </w:rPr>
        <w:t>sucintamente</w:t>
      </w:r>
      <w:r w:rsidR="00170D9F">
        <w:rPr>
          <w:rFonts w:cs="Arial"/>
          <w:szCs w:val="22"/>
        </w:rPr>
        <w:t xml:space="preserve"> na secção </w:t>
      </w:r>
    </w:p>
    <w:p w:rsidR="00A247BD" w:rsidRPr="00A247BD" w:rsidRDefault="00A247BD" w:rsidP="00A247BD">
      <w:pPr>
        <w:spacing w:after="160"/>
        <w:ind w:firstLine="0"/>
        <w:contextualSpacing/>
        <w:jc w:val="left"/>
        <w:rPr>
          <w:rFonts w:cs="Arial"/>
          <w:szCs w:val="22"/>
        </w:rPr>
      </w:pPr>
    </w:p>
    <w:p w:rsidR="00DC283C" w:rsidRPr="00DC283C" w:rsidRDefault="00631072" w:rsidP="00DE39CD">
      <w:r>
        <w:t>Obtêm-se ass</w:t>
      </w:r>
      <w:r w:rsidR="00BA1363">
        <w:t xml:space="preserve">im sete tabelas: cinco tabelas de base, uma </w:t>
      </w:r>
      <w:r w:rsidR="00DC283C" w:rsidRPr="00DC283C">
        <w:t>tabela resultante da deriva</w:t>
      </w:r>
      <w:r w:rsidR="00BA1363">
        <w:t xml:space="preserve">ção do atributo multivalor composto </w:t>
      </w:r>
      <w:r w:rsidR="00BA1363" w:rsidRPr="002261A3">
        <w:rPr>
          <w:i/>
        </w:rPr>
        <w:t>Lugar</w:t>
      </w:r>
      <w:r w:rsidR="00BA1363">
        <w:t xml:space="preserve"> e outra </w:t>
      </w:r>
      <w:r w:rsidR="00BA1363" w:rsidRPr="00DC283C">
        <w:t>tabela resultante da deriva</w:t>
      </w:r>
      <w:r w:rsidR="00BA1363">
        <w:t xml:space="preserve">ção do atributo multivalor composto </w:t>
      </w:r>
      <w:r w:rsidR="00BA1363" w:rsidRPr="002261A3">
        <w:rPr>
          <w:i/>
        </w:rPr>
        <w:t>Bilhete</w:t>
      </w:r>
      <w:r w:rsidR="00BA1363">
        <w:t>.</w:t>
      </w:r>
    </w:p>
    <w:p w:rsidR="00DC283C" w:rsidRDefault="00DC283C" w:rsidP="00BA1363">
      <w:pPr>
        <w:pStyle w:val="Ttulo3"/>
        <w:numPr>
          <w:ilvl w:val="2"/>
          <w:numId w:val="35"/>
        </w:numPr>
      </w:pPr>
      <w:bookmarkStart w:id="166" w:name="_Toc407402529"/>
      <w:bookmarkStart w:id="167" w:name="_Toc441261838"/>
      <w:bookmarkStart w:id="168" w:name="_Toc466810663"/>
      <w:bookmarkStart w:id="169" w:name="_Toc468055323"/>
      <w:r>
        <w:t>Escolha das Chaves Estrangeiras</w:t>
      </w:r>
      <w:bookmarkEnd w:id="166"/>
      <w:bookmarkEnd w:id="167"/>
      <w:bookmarkEnd w:id="168"/>
      <w:bookmarkEnd w:id="169"/>
      <w:r>
        <w:t xml:space="preserve"> </w:t>
      </w:r>
    </w:p>
    <w:p w:rsidR="00752814" w:rsidRDefault="00752814" w:rsidP="00752814"/>
    <w:p w:rsidR="00752814" w:rsidRPr="00752814" w:rsidRDefault="00752814" w:rsidP="00752814">
      <w:r>
        <w:t>A secção anterior apresentou a tanto chaves primárias, como estrangeiras, sendo que o objetivo desta secção a acrescer informação complementar àquilo que foi mencionado sobres chaves estrangeiras. Ou seja, pretende-se enunciar a motivação por trás de cada decisão de escolha de chaves estrangeiras para cada tabela, tendo por base as regras de derivação de um modelo concetual para um modelo lógico e otimizações ao modelo lógico.</w:t>
      </w:r>
    </w:p>
    <w:p w:rsidR="00AB4A13" w:rsidRDefault="00AB4A13" w:rsidP="00752814">
      <w:pPr>
        <w:pStyle w:val="PargrafodaLista"/>
        <w:ind w:firstLine="0"/>
        <w:rPr>
          <w:b/>
        </w:rPr>
      </w:pPr>
    </w:p>
    <w:p w:rsidR="00AB4A13" w:rsidRPr="0056605C" w:rsidRDefault="00AB4A13" w:rsidP="00BA1363">
      <w:pPr>
        <w:pStyle w:val="Cabealho4"/>
        <w:numPr>
          <w:ilvl w:val="3"/>
          <w:numId w:val="35"/>
        </w:numPr>
      </w:pPr>
      <w:r w:rsidRPr="0056605C">
        <w:t>Tabela Reserva</w:t>
      </w:r>
    </w:p>
    <w:p w:rsidR="00420DE0" w:rsidRDefault="00AB4A13" w:rsidP="00420DE0">
      <w:pPr>
        <w:numPr>
          <w:ilvl w:val="0"/>
          <w:numId w:val="34"/>
        </w:numPr>
      </w:pPr>
      <w:r w:rsidRPr="001261E3">
        <w:rPr>
          <w:b/>
        </w:rPr>
        <w:t xml:space="preserve">Cliente – </w:t>
      </w:r>
      <w:r w:rsidR="002A369B">
        <w:t xml:space="preserve">Este atributo representa </w:t>
      </w:r>
      <w:r w:rsidR="00752814">
        <w:t xml:space="preserve">uma </w:t>
      </w:r>
      <w:r>
        <w:t>cóp</w:t>
      </w:r>
      <w:r w:rsidR="00752814">
        <w:t xml:space="preserve">ia da chave primária da tabela </w:t>
      </w:r>
      <w:r w:rsidR="00752814" w:rsidRPr="00752814">
        <w:rPr>
          <w:i/>
        </w:rPr>
        <w:t>Cliente</w:t>
      </w:r>
      <w:r w:rsidRPr="00752814">
        <w:rPr>
          <w:i/>
        </w:rPr>
        <w:t>.</w:t>
      </w:r>
    </w:p>
    <w:p w:rsidR="00AB4A13" w:rsidRPr="00AB4A13" w:rsidRDefault="00AB4A13" w:rsidP="00420DE0">
      <w:pPr>
        <w:ind w:left="1287" w:firstLine="0"/>
      </w:pPr>
      <w:r>
        <w:t>Existe uma relaç</w:t>
      </w:r>
      <w:r w:rsidR="00752814">
        <w:t>ão de 1 (</w:t>
      </w:r>
      <w:r w:rsidR="00752814" w:rsidRPr="00752814">
        <w:rPr>
          <w:i/>
        </w:rPr>
        <w:t>Cliente</w:t>
      </w:r>
      <w:r w:rsidR="00752814">
        <w:t>) para N (</w:t>
      </w:r>
      <w:r w:rsidR="00752814" w:rsidRPr="00752814">
        <w:rPr>
          <w:i/>
        </w:rPr>
        <w:t>Reserva</w:t>
      </w:r>
      <w:r>
        <w:t>),</w:t>
      </w:r>
      <w:r w:rsidR="00752814">
        <w:t xml:space="preserve"> deste modo, a tabela </w:t>
      </w:r>
      <w:r w:rsidR="00752814" w:rsidRPr="00752814">
        <w:rPr>
          <w:i/>
        </w:rPr>
        <w:t>Reserva</w:t>
      </w:r>
      <w:r>
        <w:t xml:space="preserve"> funciona como tabela filha e recebe uma cópia da chave </w:t>
      </w:r>
      <w:r w:rsidR="00752814">
        <w:t xml:space="preserve">primária da tabela mãe </w:t>
      </w:r>
      <w:r w:rsidR="00752814" w:rsidRPr="00752814">
        <w:rPr>
          <w:i/>
        </w:rPr>
        <w:t>Cliente</w:t>
      </w:r>
      <w:r>
        <w:t>.</w:t>
      </w:r>
    </w:p>
    <w:p w:rsidR="00AB4A13" w:rsidRPr="0056605C" w:rsidRDefault="00AB4A13" w:rsidP="00BA1363">
      <w:pPr>
        <w:pStyle w:val="Cabealho4"/>
        <w:numPr>
          <w:ilvl w:val="3"/>
          <w:numId w:val="35"/>
        </w:numPr>
      </w:pPr>
      <w:r>
        <w:t>Tabela Itinera</w:t>
      </w:r>
      <w:r w:rsidRPr="0056605C">
        <w:t>rio</w:t>
      </w:r>
    </w:p>
    <w:p w:rsidR="00AB4A13" w:rsidRPr="00420DE0" w:rsidRDefault="00AB4A13" w:rsidP="00420DE0">
      <w:pPr>
        <w:numPr>
          <w:ilvl w:val="0"/>
          <w:numId w:val="34"/>
        </w:numPr>
        <w:rPr>
          <w:b/>
        </w:rPr>
      </w:pPr>
      <w:r w:rsidRPr="001261E3">
        <w:rPr>
          <w:b/>
        </w:rPr>
        <w:t xml:space="preserve">Percurso – </w:t>
      </w:r>
      <w:r w:rsidR="002A369B">
        <w:t xml:space="preserve">Este atributo representa uma cópia da </w:t>
      </w:r>
      <w:r>
        <w:t xml:space="preserve">chave </w:t>
      </w:r>
      <w:r w:rsidR="002A369B">
        <w:t xml:space="preserve">primária da tabela </w:t>
      </w:r>
      <w:r w:rsidR="002A369B" w:rsidRPr="002A369B">
        <w:rPr>
          <w:i/>
        </w:rPr>
        <w:t>Percurso</w:t>
      </w:r>
      <w:r>
        <w:t>.</w:t>
      </w:r>
      <w:r w:rsidR="00420DE0">
        <w:rPr>
          <w:b/>
        </w:rPr>
        <w:t xml:space="preserve"> </w:t>
      </w:r>
      <w:r>
        <w:t xml:space="preserve">Existe uma relação de </w:t>
      </w:r>
      <w:r w:rsidR="002A369B">
        <w:t>1(</w:t>
      </w:r>
      <w:r w:rsidR="002A369B" w:rsidRPr="002A369B">
        <w:rPr>
          <w:i/>
        </w:rPr>
        <w:t>Itinerario</w:t>
      </w:r>
      <w:r w:rsidR="002A369B">
        <w:t xml:space="preserve">) para </w:t>
      </w:r>
      <w:r>
        <w:t>N(</w:t>
      </w:r>
      <w:r w:rsidRPr="002A369B">
        <w:rPr>
          <w:i/>
        </w:rPr>
        <w:t>Reserva</w:t>
      </w:r>
      <w:r w:rsidR="002A369B">
        <w:t>), onde a</w:t>
      </w:r>
      <w:r>
        <w:t xml:space="preserve"> tabela</w:t>
      </w:r>
      <w:r w:rsidR="002A369B">
        <w:t xml:space="preserve"> </w:t>
      </w:r>
      <w:r w:rsidR="002A369B" w:rsidRPr="002A369B">
        <w:rPr>
          <w:i/>
        </w:rPr>
        <w:t>Reserva</w:t>
      </w:r>
      <w:r w:rsidR="002A369B">
        <w:t xml:space="preserve"> funciona como tabela filha</w:t>
      </w:r>
      <w:r>
        <w:t xml:space="preserve"> e recebe uma cópia d</w:t>
      </w:r>
      <w:r w:rsidR="002A369B">
        <w:t xml:space="preserve">a chave primária da tabela mãe </w:t>
      </w:r>
      <w:r w:rsidR="002A369B" w:rsidRPr="002A369B">
        <w:rPr>
          <w:i/>
        </w:rPr>
        <w:t>Itinerario</w:t>
      </w:r>
      <w:r>
        <w:t>.</w:t>
      </w:r>
    </w:p>
    <w:p w:rsidR="00AB4A13" w:rsidRPr="0056605C" w:rsidRDefault="00AB4A13" w:rsidP="00BA1363">
      <w:pPr>
        <w:pStyle w:val="Cabealho4"/>
        <w:numPr>
          <w:ilvl w:val="3"/>
          <w:numId w:val="35"/>
        </w:numPr>
      </w:pPr>
      <w:r w:rsidRPr="0056605C">
        <w:t>Tabela Percurso</w:t>
      </w:r>
    </w:p>
    <w:p w:rsidR="00AB4A13" w:rsidRPr="00AB4A13" w:rsidRDefault="00AB4A13" w:rsidP="00420DE0">
      <w:pPr>
        <w:numPr>
          <w:ilvl w:val="0"/>
          <w:numId w:val="34"/>
        </w:numPr>
      </w:pPr>
      <w:r w:rsidRPr="001261E3">
        <w:rPr>
          <w:b/>
        </w:rPr>
        <w:t xml:space="preserve">Comboio – </w:t>
      </w:r>
      <w:r w:rsidR="002A369B">
        <w:t xml:space="preserve">Este atributo representa uma cópia da chave primária da tabela </w:t>
      </w:r>
      <w:r w:rsidR="002A369B" w:rsidRPr="00155BB4">
        <w:rPr>
          <w:i/>
        </w:rPr>
        <w:t>Comboio</w:t>
      </w:r>
      <w:r>
        <w:t>.</w:t>
      </w:r>
      <w:r w:rsidR="00420DE0">
        <w:t xml:space="preserve"> </w:t>
      </w:r>
      <w:r>
        <w:t xml:space="preserve">Existe uma relação de </w:t>
      </w:r>
      <w:r w:rsidR="002A369B">
        <w:t>1(</w:t>
      </w:r>
      <w:r w:rsidR="002A369B" w:rsidRPr="002A369B">
        <w:rPr>
          <w:i/>
        </w:rPr>
        <w:t>Comboio</w:t>
      </w:r>
      <w:r w:rsidR="002A369B">
        <w:t>) para N(</w:t>
      </w:r>
      <w:r w:rsidR="002A369B" w:rsidRPr="002A369B">
        <w:rPr>
          <w:i/>
        </w:rPr>
        <w:t>Percurso</w:t>
      </w:r>
      <w:r w:rsidR="002A369B">
        <w:t>)</w:t>
      </w:r>
      <w:r>
        <w:t>,</w:t>
      </w:r>
      <w:r w:rsidR="002A369B">
        <w:t xml:space="preserve"> onde a tabela </w:t>
      </w:r>
      <w:r w:rsidR="002A369B" w:rsidRPr="002A369B">
        <w:rPr>
          <w:i/>
        </w:rPr>
        <w:t>Percurso</w:t>
      </w:r>
      <w:r>
        <w:t xml:space="preserve"> funciona como ta</w:t>
      </w:r>
      <w:r w:rsidR="002A369B">
        <w:t>bela filha</w:t>
      </w:r>
      <w:r>
        <w:t xml:space="preserve"> e recebe uma cópia d</w:t>
      </w:r>
      <w:r w:rsidR="002A369B">
        <w:t xml:space="preserve">a chave primária da tabela mãe </w:t>
      </w:r>
      <w:r w:rsidR="002A369B" w:rsidRPr="002A369B">
        <w:rPr>
          <w:i/>
        </w:rPr>
        <w:t>Comboio</w:t>
      </w:r>
      <w:r>
        <w:t>.</w:t>
      </w:r>
    </w:p>
    <w:p w:rsidR="00AB4A13" w:rsidRDefault="00AB4A13" w:rsidP="00BA1363">
      <w:pPr>
        <w:pStyle w:val="Cabealho4"/>
        <w:numPr>
          <w:ilvl w:val="3"/>
          <w:numId w:val="35"/>
        </w:numPr>
      </w:pPr>
      <w:r w:rsidRPr="0056605C">
        <w:lastRenderedPageBreak/>
        <w:t>Tabela Lugar</w:t>
      </w:r>
      <w:r w:rsidR="00631072">
        <w:t>Comboio</w:t>
      </w:r>
    </w:p>
    <w:p w:rsidR="002A369B" w:rsidRPr="002A369B" w:rsidRDefault="002A369B" w:rsidP="002A369B">
      <w:r>
        <w:t xml:space="preserve">Esta tabela resulta da derivação do atributo multivalor </w:t>
      </w:r>
      <w:r>
        <w:rPr>
          <w:i/>
        </w:rPr>
        <w:t>Lugar</w:t>
      </w:r>
      <w:r>
        <w:t xml:space="preserve"> da entidade </w:t>
      </w:r>
      <w:r w:rsidRPr="002A369B">
        <w:rPr>
          <w:i/>
        </w:rPr>
        <w:t>Comboio</w:t>
      </w:r>
      <w:r>
        <w:t xml:space="preserve"> contendo por isso uma cópia do da chave primária da entidade </w:t>
      </w:r>
      <w:r w:rsidRPr="002A369B">
        <w:rPr>
          <w:i/>
        </w:rPr>
        <w:t>Comboio</w:t>
      </w:r>
      <w:r>
        <w:t>.</w:t>
      </w:r>
    </w:p>
    <w:p w:rsidR="002A369B" w:rsidRDefault="00AB4A13" w:rsidP="001438D3">
      <w:pPr>
        <w:numPr>
          <w:ilvl w:val="0"/>
          <w:numId w:val="34"/>
        </w:numPr>
        <w:ind w:firstLine="0"/>
      </w:pPr>
      <w:r w:rsidRPr="002A369B">
        <w:rPr>
          <w:b/>
        </w:rPr>
        <w:t xml:space="preserve">Comboio – </w:t>
      </w:r>
      <w:r w:rsidR="002A369B">
        <w:t xml:space="preserve">Este atributo representa </w:t>
      </w:r>
      <w:r>
        <w:t>uma cópia da ch</w:t>
      </w:r>
      <w:r w:rsidR="002A369B">
        <w:t xml:space="preserve">ave primária da tabela </w:t>
      </w:r>
      <w:r w:rsidR="002A369B" w:rsidRPr="002A369B">
        <w:rPr>
          <w:i/>
        </w:rPr>
        <w:t>Comboio</w:t>
      </w:r>
      <w:r>
        <w:t>.</w:t>
      </w:r>
      <w:r w:rsidR="00420DE0">
        <w:t xml:space="preserve"> </w:t>
      </w:r>
    </w:p>
    <w:p w:rsidR="00631072" w:rsidRDefault="00631072" w:rsidP="00AB4A13"/>
    <w:p w:rsidR="00631072" w:rsidRDefault="00631072" w:rsidP="00BA1363">
      <w:pPr>
        <w:pStyle w:val="Cabealho4"/>
        <w:numPr>
          <w:ilvl w:val="3"/>
          <w:numId w:val="35"/>
        </w:numPr>
      </w:pPr>
      <w:r>
        <w:t xml:space="preserve">Tabela </w:t>
      </w:r>
      <w:r w:rsidR="00BA1363">
        <w:t>ReservaBilhete</w:t>
      </w:r>
    </w:p>
    <w:p w:rsidR="00155BB4" w:rsidRPr="00155BB4" w:rsidRDefault="00155BB4" w:rsidP="00155BB4"/>
    <w:p w:rsidR="002A369B" w:rsidRPr="00155BB4" w:rsidRDefault="002A369B" w:rsidP="00155BB4">
      <w:pPr>
        <w:mirrorIndents/>
      </w:pPr>
      <w:r w:rsidRPr="00155BB4">
        <w:t>Esta tabela resulta da derivação do atributo multivalor Bilhete da entidade Reserva contendo por isso uma cópia do da chave primária da entidade Reserva. Não obstante, além desta chave estrang</w:t>
      </w:r>
      <w:r w:rsidR="00841BD7" w:rsidRPr="00155BB4">
        <w:t xml:space="preserve">eira, por motivos de otimização, que não se podia fazer no modelo concetual sem comprometer este, </w:t>
      </w:r>
      <w:r w:rsidR="00155BB4" w:rsidRPr="00155BB4">
        <w:t xml:space="preserve">foi </w:t>
      </w:r>
      <w:r w:rsidR="00841BD7" w:rsidRPr="00155BB4">
        <w:t>adicionada</w:t>
      </w:r>
      <w:r w:rsidR="00155BB4" w:rsidRPr="00155BB4">
        <w:t xml:space="preserve"> mais uma</w:t>
      </w:r>
      <w:r w:rsidR="00841BD7" w:rsidRPr="00155BB4">
        <w:t xml:space="preserve"> </w:t>
      </w:r>
      <w:r w:rsidR="00155BB4" w:rsidRPr="00155BB4">
        <w:t xml:space="preserve">chave </w:t>
      </w:r>
      <w:r w:rsidR="00841BD7" w:rsidRPr="00155BB4">
        <w:t>estrangeiras</w:t>
      </w:r>
      <w:r w:rsidR="00155BB4" w:rsidRPr="00155BB4">
        <w:t xml:space="preserve"> para refletir um relacionamento 1 (</w:t>
      </w:r>
      <w:r w:rsidR="00155BB4" w:rsidRPr="008218F9">
        <w:rPr>
          <w:i/>
        </w:rPr>
        <w:t>LugarComboio</w:t>
      </w:r>
      <w:r w:rsidR="00155BB4" w:rsidRPr="00155BB4">
        <w:t>) para N (</w:t>
      </w:r>
      <w:r w:rsidR="00155BB4" w:rsidRPr="008218F9">
        <w:rPr>
          <w:i/>
        </w:rPr>
        <w:t>ReservaLugar</w:t>
      </w:r>
      <w:r w:rsidR="00155BB4" w:rsidRPr="00155BB4">
        <w:t>).</w:t>
      </w:r>
    </w:p>
    <w:p w:rsidR="00155BB4" w:rsidRPr="002A369B" w:rsidRDefault="00155BB4" w:rsidP="00155BB4"/>
    <w:p w:rsidR="00631072" w:rsidRDefault="00155BB4" w:rsidP="001438D3">
      <w:pPr>
        <w:numPr>
          <w:ilvl w:val="0"/>
          <w:numId w:val="34"/>
        </w:numPr>
      </w:pPr>
      <w:r w:rsidRPr="00155BB4">
        <w:rPr>
          <w:b/>
        </w:rPr>
        <w:t>Reserva</w:t>
      </w:r>
      <w:r w:rsidR="00631072" w:rsidRPr="00155BB4">
        <w:rPr>
          <w:b/>
        </w:rPr>
        <w:t xml:space="preserve"> – </w:t>
      </w:r>
      <w:r>
        <w:t xml:space="preserve">Este atributo representa uma cópia da chave primária da tabela </w:t>
      </w:r>
      <w:r w:rsidRPr="00155BB4">
        <w:rPr>
          <w:i/>
        </w:rPr>
        <w:t>Reserva</w:t>
      </w:r>
      <w:r w:rsidR="00631072">
        <w:t>.</w:t>
      </w:r>
    </w:p>
    <w:p w:rsidR="00155BB4" w:rsidRPr="00155BB4" w:rsidRDefault="00155BB4" w:rsidP="00155BB4">
      <w:pPr>
        <w:numPr>
          <w:ilvl w:val="0"/>
          <w:numId w:val="34"/>
        </w:numPr>
      </w:pPr>
      <w:r>
        <w:rPr>
          <w:b/>
        </w:rPr>
        <w:t xml:space="preserve">Comboio, NroLugar – </w:t>
      </w:r>
      <w:r>
        <w:t xml:space="preserve">Este par representa a cópia da chave primária composta de </w:t>
      </w:r>
      <w:r w:rsidRPr="00155BB4">
        <w:rPr>
          <w:i/>
        </w:rPr>
        <w:t>LugarComboio</w:t>
      </w:r>
      <w:r>
        <w:rPr>
          <w:i/>
        </w:rPr>
        <w:t>.</w:t>
      </w:r>
      <w:r>
        <w:t xml:space="preserve"> Existe uma relação de 1(</w:t>
      </w:r>
      <w:r w:rsidRPr="00155BB4">
        <w:rPr>
          <w:i/>
        </w:rPr>
        <w:t>LugarComboio</w:t>
      </w:r>
      <w:r>
        <w:t>) para N(</w:t>
      </w:r>
      <w:r w:rsidRPr="00155BB4">
        <w:rPr>
          <w:i/>
        </w:rPr>
        <w:t>ReservaLuga</w:t>
      </w:r>
      <w:r>
        <w:rPr>
          <w:i/>
        </w:rPr>
        <w:t>r</w:t>
      </w:r>
      <w:r>
        <w:t xml:space="preserve">), onde a tabela </w:t>
      </w:r>
      <w:r w:rsidRPr="00155BB4">
        <w:rPr>
          <w:i/>
        </w:rPr>
        <w:t>ReservaLuga</w:t>
      </w:r>
      <w:r>
        <w:rPr>
          <w:i/>
        </w:rPr>
        <w:t>r</w:t>
      </w:r>
      <w:r>
        <w:t xml:space="preserve"> funciona como tabela filha e recebe uma cópia da chave primária da tabela mãe </w:t>
      </w:r>
      <w:r w:rsidRPr="00155BB4">
        <w:rPr>
          <w:i/>
        </w:rPr>
        <w:t>LugarComboio</w:t>
      </w:r>
      <w:r>
        <w:t>.</w:t>
      </w:r>
    </w:p>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Pr>
        <w:sectPr w:rsidR="00DC283C" w:rsidRPr="00DC283C" w:rsidSect="00DC283C">
          <w:pgSz w:w="11906" w:h="16838" w:code="9"/>
          <w:pgMar w:top="1418" w:right="1701" w:bottom="1418" w:left="1701" w:header="709" w:footer="709" w:gutter="0"/>
          <w:cols w:space="708"/>
          <w:titlePg/>
          <w:docGrid w:linePitch="360"/>
        </w:sectPr>
      </w:pPr>
    </w:p>
    <w:p w:rsidR="00DC283C" w:rsidRPr="00D26F94" w:rsidRDefault="00206A95" w:rsidP="00420DE0">
      <w:pPr>
        <w:tabs>
          <w:tab w:val="left" w:pos="6521"/>
        </w:tabs>
        <w:rPr>
          <w:noProof/>
          <w:u w:val="single"/>
          <w:lang w:eastAsia="pt-PT"/>
        </w:rPr>
      </w:pPr>
      <w:r>
        <w:rPr>
          <w:noProof/>
          <w:lang w:eastAsia="pt-PT"/>
        </w:rPr>
        <w:lastRenderedPageBreak/>
        <w:drawing>
          <wp:anchor distT="0" distB="0" distL="114300" distR="114300" simplePos="0" relativeHeight="251663872" behindDoc="1" locked="0" layoutInCell="1" allowOverlap="1">
            <wp:simplePos x="0" y="0"/>
            <wp:positionH relativeFrom="column">
              <wp:posOffset>2025015</wp:posOffset>
            </wp:positionH>
            <wp:positionV relativeFrom="paragraph">
              <wp:posOffset>0</wp:posOffset>
            </wp:positionV>
            <wp:extent cx="7358380" cy="5667375"/>
            <wp:effectExtent l="0" t="0" r="0" b="0"/>
            <wp:wrapTight wrapText="bothSides">
              <wp:wrapPolygon edited="0">
                <wp:start x="0" y="0"/>
                <wp:lineTo x="0" y="21564"/>
                <wp:lineTo x="21529" y="21564"/>
                <wp:lineTo x="21529" y="0"/>
                <wp:lineTo x="0" y="0"/>
              </wp:wrapPolygon>
            </wp:wrapTight>
            <wp:docPr id="88" name="Imagem 88"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e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8380" cy="5667375"/>
                    </a:xfrm>
                    <a:prstGeom prst="rect">
                      <a:avLst/>
                    </a:prstGeom>
                    <a:noFill/>
                  </pic:spPr>
                </pic:pic>
              </a:graphicData>
            </a:graphic>
            <wp14:sizeRelH relativeFrom="page">
              <wp14:pctWidth>0</wp14:pctWidth>
            </wp14:sizeRelH>
            <wp14:sizeRelV relativeFrom="page">
              <wp14:pctHeight>0</wp14:pctHeight>
            </wp14:sizeRelV>
          </wp:anchor>
        </w:drawing>
      </w:r>
    </w:p>
    <w:p w:rsidR="00DC283C" w:rsidRPr="00DC283C" w:rsidRDefault="00DC283C" w:rsidP="00AB4A13">
      <w:pPr>
        <w:jc w:val="center"/>
        <w:rPr>
          <w:b/>
        </w:rPr>
        <w:sectPr w:rsidR="00DC283C" w:rsidRPr="00DC283C" w:rsidSect="00752814">
          <w:pgSz w:w="16838" w:h="11906" w:orient="landscape" w:code="9"/>
          <w:pgMar w:top="851" w:right="851" w:bottom="851" w:left="851" w:header="709" w:footer="709" w:gutter="0"/>
          <w:cols w:space="708"/>
          <w:docGrid w:linePitch="360"/>
        </w:sectPr>
      </w:pPr>
      <w:bookmarkStart w:id="170" w:name="_Toc441261768"/>
      <w:bookmarkStart w:id="171" w:name="_Toc468055375"/>
      <w:r w:rsidRPr="00DC283C">
        <w:t xml:space="preserve">Figura </w:t>
      </w:r>
      <w:r>
        <w:fldChar w:fldCharType="begin"/>
      </w:r>
      <w:r w:rsidRPr="00DC283C">
        <w:instrText xml:space="preserve"> SEQ Figura \* ARABIC </w:instrText>
      </w:r>
      <w:r>
        <w:fldChar w:fldCharType="separate"/>
      </w:r>
      <w:r w:rsidR="0014275B">
        <w:rPr>
          <w:noProof/>
        </w:rPr>
        <w:t>11</w:t>
      </w:r>
      <w:r>
        <w:fldChar w:fldCharType="end"/>
      </w:r>
      <w:r w:rsidRPr="00DC283C">
        <w:t xml:space="preserve"> - Esquema Lógico Final</w:t>
      </w:r>
      <w:bookmarkEnd w:id="170"/>
      <w:bookmarkEnd w:id="171"/>
    </w:p>
    <w:p w:rsidR="00DC283C" w:rsidRPr="00DC283C" w:rsidRDefault="00DC283C" w:rsidP="00DE39CD"/>
    <w:p w:rsidR="00DC283C" w:rsidRDefault="00DC283C" w:rsidP="00BA1363">
      <w:pPr>
        <w:pStyle w:val="Ttulo2"/>
        <w:numPr>
          <w:ilvl w:val="1"/>
          <w:numId w:val="35"/>
        </w:numPr>
      </w:pPr>
      <w:bookmarkStart w:id="172" w:name="_Toc407402535"/>
      <w:bookmarkStart w:id="173" w:name="_Toc441261839"/>
      <w:bookmarkStart w:id="174" w:name="_Toc466810664"/>
      <w:bookmarkStart w:id="175" w:name="_Toc468055324"/>
      <w:bookmarkEnd w:id="165"/>
      <w:r>
        <w:t xml:space="preserve">Validação segundo </w:t>
      </w:r>
      <w:bookmarkEnd w:id="172"/>
      <w:r>
        <w:t>Regras de Normalização</w:t>
      </w:r>
      <w:bookmarkEnd w:id="173"/>
      <w:bookmarkEnd w:id="174"/>
      <w:bookmarkEnd w:id="175"/>
    </w:p>
    <w:p w:rsidR="00DC283C" w:rsidRDefault="00DC283C" w:rsidP="00DE39CD"/>
    <w:p w:rsidR="0093797B" w:rsidRDefault="00890673" w:rsidP="0093797B">
      <w:r>
        <w:t>Esta secção apresenta os passos efetuados para validar o modelo de dados lógico, segundo as regras de normalização até a terceira forma normal. Deste modo, pretende-se garantir que, em primei</w:t>
      </w:r>
      <w:r w:rsidR="0093797B">
        <w:t xml:space="preserve">ro lugar, </w:t>
      </w:r>
      <w:r>
        <w:t>o modelo de dados não tem redundâncias, em segundo lugar que o modelo de dados é consistente</w:t>
      </w:r>
      <w:r w:rsidR="0093797B">
        <w:t xml:space="preserve">. De igual modo, pretende-se manter a satisfação dos requisitos dos requisitos. </w:t>
      </w:r>
    </w:p>
    <w:p w:rsidR="00DC283C" w:rsidRPr="00DC283C" w:rsidRDefault="00DC283C" w:rsidP="0093797B">
      <w:r w:rsidRPr="00DC283C">
        <w:t xml:space="preserve">Com recurso à análise das dependências funcionais entre os atributos de cada tabela, nesta secção apresenta-se o processo de validação segundo as </w:t>
      </w:r>
      <w:r w:rsidR="0093797B">
        <w:t>regras de normalização até à 3ª forma normal</w:t>
      </w:r>
      <w:r w:rsidRPr="00DC283C">
        <w:t>.</w:t>
      </w:r>
    </w:p>
    <w:p w:rsidR="00B1419C" w:rsidRDefault="00B1419C" w:rsidP="00BA1363">
      <w:pPr>
        <w:pStyle w:val="Ttulo3"/>
        <w:numPr>
          <w:ilvl w:val="2"/>
          <w:numId w:val="35"/>
        </w:numPr>
      </w:pPr>
      <w:bookmarkStart w:id="176" w:name="_Toc468055325"/>
      <w:bookmarkStart w:id="177" w:name="_Toc441261840"/>
      <w:bookmarkStart w:id="178" w:name="_Toc466810665"/>
      <w:r>
        <w:t>1ª Forma Normal (1FN)</w:t>
      </w:r>
      <w:bookmarkEnd w:id="176"/>
    </w:p>
    <w:p w:rsidR="00890673" w:rsidRDefault="00890673" w:rsidP="00890673"/>
    <w:p w:rsidR="00890673" w:rsidRDefault="00890673" w:rsidP="00890673">
      <w:pPr>
        <w:pStyle w:val="PargrafodaLista"/>
      </w:pPr>
      <w:r>
        <w:t xml:space="preserve">Em cada tabela existe uma chave primária como identificador único, o que garante que não existem conjuntos de atributos repetidos que descrevam as mesmas características ou propriedades. Não existem tabelas com o mesmo nome nem atributos com o nome repetido dentro da mesma tabela como também, os valores assumidos para cada atributo têm uma valoração atómica. Em consequência, o modelo lógico obtido encontra-se na 1º Forma Normal. </w:t>
      </w:r>
      <w:r>
        <w:rPr>
          <w:rStyle w:val="apple-converted-space"/>
          <w:color w:val="252525"/>
          <w:sz w:val="21"/>
          <w:szCs w:val="21"/>
          <w:shd w:val="clear" w:color="auto" w:fill="FFFFFF"/>
        </w:rPr>
        <w:t> </w:t>
      </w:r>
    </w:p>
    <w:p w:rsidR="00890673" w:rsidRPr="00890673" w:rsidRDefault="00890673" w:rsidP="00890673"/>
    <w:p w:rsidR="00DC283C" w:rsidRDefault="00B1419C" w:rsidP="00BA1363">
      <w:pPr>
        <w:pStyle w:val="Ttulo3"/>
        <w:numPr>
          <w:ilvl w:val="2"/>
          <w:numId w:val="35"/>
        </w:numPr>
      </w:pPr>
      <w:bookmarkStart w:id="179" w:name="_Ref467943504"/>
      <w:bookmarkStart w:id="180" w:name="_Toc468055326"/>
      <w:r>
        <w:t>2ª Forma Normal (2</w:t>
      </w:r>
      <w:r w:rsidR="00DC283C">
        <w:t>FN)</w:t>
      </w:r>
      <w:bookmarkEnd w:id="177"/>
      <w:bookmarkEnd w:id="178"/>
      <w:bookmarkEnd w:id="179"/>
      <w:bookmarkEnd w:id="180"/>
    </w:p>
    <w:p w:rsidR="00890673" w:rsidRDefault="00890673" w:rsidP="00890673"/>
    <w:p w:rsidR="00934CAA" w:rsidRDefault="00934CAA" w:rsidP="00934CAA">
      <w:pPr>
        <w:ind w:firstLine="708"/>
      </w:pPr>
      <w:r>
        <w:rPr>
          <w:b/>
        </w:rPr>
        <w:tab/>
      </w:r>
      <w:r>
        <w:t xml:space="preserve">De modo a verificar que as relações existentes se encontram na 2º Forma normal é necessário que todos os atributos tenham uma dependência funcional total em relação á chave primária. Por conseguinte, eliminam-se as dependências parciais, i.e., </w:t>
      </w:r>
      <w:r>
        <w:rPr>
          <w:lang w:val="pt-BR"/>
        </w:rPr>
        <w:t>dependências que ocorrem quando</w:t>
      </w:r>
      <w:r w:rsidRPr="00934CAA">
        <w:rPr>
          <w:lang w:val="pt-BR"/>
        </w:rPr>
        <w:t xml:space="preserve"> um atributo depende</w:t>
      </w:r>
      <w:r>
        <w:rPr>
          <w:lang w:val="pt-BR"/>
        </w:rPr>
        <w:t xml:space="preserve"> f</w:t>
      </w:r>
      <w:r w:rsidRPr="00934CAA">
        <w:rPr>
          <w:lang w:val="pt-BR"/>
        </w:rPr>
        <w:t>uncionalmente de atributos que fazem parte da chave primária</w:t>
      </w:r>
      <w:r>
        <w:rPr>
          <w:lang w:val="pt-BR"/>
        </w:rPr>
        <w:t xml:space="preserve"> </w:t>
      </w:r>
      <w:r w:rsidRPr="00934CAA">
        <w:rPr>
          <w:lang w:val="pt-BR"/>
        </w:rPr>
        <w:t>da</w:t>
      </w:r>
      <w:r>
        <w:rPr>
          <w:lang w:val="pt-BR"/>
        </w:rPr>
        <w:t xml:space="preserve"> </w:t>
      </w:r>
      <w:r w:rsidRPr="00934CAA">
        <w:rPr>
          <w:lang w:val="pt-BR"/>
        </w:rPr>
        <w:t>relação,</w:t>
      </w:r>
      <w:r>
        <w:rPr>
          <w:lang w:val="pt-BR"/>
        </w:rPr>
        <w:t xml:space="preserve"> mas não de toda a chave ou, as dependências que ocorrem quando um atributo depende apenas de parte de uma chave primária composta.</w:t>
      </w:r>
      <w:r>
        <w:t xml:space="preserve"> A análise das dependências funcionais em cada relação</w:t>
      </w:r>
      <w:r w:rsidR="0082307D">
        <w:t xml:space="preserve"> encontra-se a seguir.</w:t>
      </w:r>
    </w:p>
    <w:p w:rsidR="00934CAA" w:rsidRDefault="00934CAA" w:rsidP="001E68B0">
      <w:pPr>
        <w:ind w:left="720" w:hanging="153"/>
      </w:pPr>
    </w:p>
    <w:p w:rsidR="00890673" w:rsidRPr="00890673" w:rsidRDefault="00890673" w:rsidP="00890673"/>
    <w:p w:rsidR="00AB4A13" w:rsidRDefault="00AB4A13" w:rsidP="00BA1363">
      <w:pPr>
        <w:pStyle w:val="Cabealho4"/>
        <w:numPr>
          <w:ilvl w:val="3"/>
          <w:numId w:val="35"/>
        </w:numPr>
      </w:pPr>
      <w:bookmarkStart w:id="181" w:name="_Toc441261842"/>
      <w:bookmarkStart w:id="182" w:name="_Toc466810667"/>
      <w:r w:rsidRPr="00AB4A13">
        <w:lastRenderedPageBreak/>
        <w:t xml:space="preserve">Relação Cliente </w:t>
      </w:r>
    </w:p>
    <w:p w:rsidR="0082307D" w:rsidRDefault="0082307D" w:rsidP="0082307D">
      <w:pPr>
        <w:ind w:firstLine="0"/>
      </w:pPr>
    </w:p>
    <w:p w:rsidR="0082307D" w:rsidRPr="00C40C2E" w:rsidRDefault="0082307D" w:rsidP="0082307D">
      <w:pPr>
        <w:ind w:firstLine="0"/>
        <w:rPr>
          <w:szCs w:val="22"/>
        </w:rPr>
      </w:pPr>
      <w:r w:rsidRPr="00EC4022">
        <w:rPr>
          <w:b/>
        </w:rPr>
        <w:t>Atributos da Relação</w:t>
      </w:r>
      <w:r>
        <w:t xml:space="preserve">: </w:t>
      </w:r>
      <w:r w:rsidRPr="00940A4D">
        <w:rPr>
          <w:u w:val="single"/>
        </w:rPr>
        <w:t>idCliente</w:t>
      </w:r>
      <w:r>
        <w:t>, Nome</w:t>
      </w:r>
      <w:r w:rsidRPr="00C40C2E">
        <w:rPr>
          <w:szCs w:val="22"/>
        </w:rPr>
        <w:t xml:space="preserve">, </w:t>
      </w:r>
      <w:r>
        <w:rPr>
          <w:rFonts w:eastAsia="Calibri"/>
          <w:szCs w:val="22"/>
        </w:rPr>
        <w:t>N</w:t>
      </w:r>
      <w:r w:rsidRPr="00C40C2E">
        <w:rPr>
          <w:rFonts w:eastAsia="Calibri"/>
          <w:szCs w:val="22"/>
        </w:rPr>
        <w:t>roDocIdentif</w:t>
      </w:r>
      <w:r>
        <w:t xml:space="preserve">, Rua, Local, </w:t>
      </w:r>
      <w:r w:rsidRPr="00C40C2E">
        <w:rPr>
          <w:rFonts w:eastAsia="Calibri"/>
          <w:szCs w:val="22"/>
        </w:rPr>
        <w:t>CodPostal</w:t>
      </w:r>
      <w:r w:rsidRPr="00C40C2E">
        <w:rPr>
          <w:szCs w:val="22"/>
        </w:rPr>
        <w:t>, Pais</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IdCliente</w:t>
      </w:r>
      <w:r w:rsidR="00EC006B">
        <w:t xml:space="preserve"> -</w:t>
      </w:r>
      <w:r>
        <w:t xml:space="preserve"> Nome, N</w:t>
      </w:r>
      <w:r w:rsidRPr="00C40C2E">
        <w:t>roDocIdentif,</w:t>
      </w:r>
      <w:r>
        <w:t xml:space="preserve"> </w:t>
      </w:r>
      <w:r w:rsidRPr="00C40C2E">
        <w:t>Rua, Local, CodPostal, Pais (Chave Primária)</w:t>
      </w:r>
    </w:p>
    <w:p w:rsidR="00AB4A13" w:rsidRDefault="00EC006B" w:rsidP="0082307D">
      <w:pPr>
        <w:ind w:firstLine="0"/>
      </w:pPr>
      <w:r w:rsidRPr="00EC006B">
        <w:rPr>
          <w:i/>
        </w:rPr>
        <w:t>NroDocIdentif</w:t>
      </w:r>
      <w:r w:rsidRPr="00435CFC">
        <w:t xml:space="preserve"> </w:t>
      </w:r>
      <w:r w:rsidRPr="00EC006B">
        <w:t>-</w:t>
      </w:r>
      <w:r w:rsidR="0082307D" w:rsidRPr="00EC006B">
        <w:t xml:space="preserve"> IdCliente</w:t>
      </w:r>
      <w:r w:rsidR="0082307D">
        <w:t>, Nome,</w:t>
      </w:r>
      <w:r w:rsidR="0082307D" w:rsidRPr="00C40C2E">
        <w:t xml:space="preserve"> Rua, Lo</w:t>
      </w:r>
      <w:r w:rsidR="0082307D">
        <w:t>cal, CodPostal, Pais (Chave Candidata</w:t>
      </w:r>
      <w:r w:rsidR="0082307D" w:rsidRPr="00C40C2E">
        <w:t>)</w:t>
      </w:r>
    </w:p>
    <w:p w:rsidR="0082307D" w:rsidRDefault="0082307D" w:rsidP="0082307D">
      <w:pPr>
        <w:ind w:firstLine="0"/>
      </w:pPr>
    </w:p>
    <w:p w:rsidR="00AB4A13" w:rsidRDefault="00AB4A13" w:rsidP="00AB4A13">
      <w:pPr>
        <w:ind w:firstLine="709"/>
      </w:pPr>
      <w:r w:rsidRPr="00D9216C">
        <w:t>Verifica-se que todos os atributos da relação têm uma dependência funcional total em relação à chave primária</w:t>
      </w:r>
      <w:r w:rsidR="00EC006B">
        <w:t xml:space="preserve"> e candidata</w:t>
      </w:r>
      <w:r>
        <w:t>.</w:t>
      </w:r>
      <w:r w:rsidR="00EC006B">
        <w:t xml:space="preserve"> </w:t>
      </w:r>
    </w:p>
    <w:p w:rsidR="00AB4A13" w:rsidRDefault="00AB4A13" w:rsidP="00AB4A13">
      <w:pPr>
        <w:ind w:firstLine="709"/>
      </w:pPr>
    </w:p>
    <w:p w:rsidR="00AB4A13" w:rsidRDefault="00AB4A13" w:rsidP="00BA1363">
      <w:pPr>
        <w:pStyle w:val="Cabealho4"/>
        <w:numPr>
          <w:ilvl w:val="3"/>
          <w:numId w:val="35"/>
        </w:numPr>
      </w:pPr>
      <w:r w:rsidRPr="0056605C">
        <w:t>Relação</w:t>
      </w:r>
      <w:r>
        <w:t xml:space="preserve"> Reserva</w:t>
      </w:r>
      <w:r w:rsidRPr="0056605C">
        <w:t xml:space="preserve"> </w:t>
      </w:r>
    </w:p>
    <w:p w:rsidR="0082307D" w:rsidRDefault="0082307D" w:rsidP="0082307D"/>
    <w:p w:rsidR="0082307D" w:rsidRPr="00C40C2E" w:rsidRDefault="0082307D" w:rsidP="0082307D">
      <w:pPr>
        <w:ind w:firstLine="0"/>
        <w:rPr>
          <w:szCs w:val="22"/>
        </w:rPr>
      </w:pPr>
      <w:r w:rsidRPr="00EC4022">
        <w:rPr>
          <w:b/>
        </w:rPr>
        <w:t>Atributos da Relação</w:t>
      </w:r>
      <w:r>
        <w:t xml:space="preserve">: </w:t>
      </w:r>
      <w:r>
        <w:rPr>
          <w:u w:val="single"/>
        </w:rPr>
        <w:t>idReserva</w:t>
      </w:r>
      <w:r>
        <w:t>, DataReserva,TotalReserva, TotalBilhetes, Cliente, Itinerario</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IdReserva</w:t>
      </w:r>
      <w:r w:rsidR="00EC006B">
        <w:t xml:space="preserve"> -</w:t>
      </w:r>
      <w:r>
        <w:t xml:space="preserve"> TipoLugar, NroBilhete, NroCarruagem, DataReserva, NroLugar, TotalReserva, TotalBilhetes, Cliente, Itinerario (Chave Primária)</w:t>
      </w:r>
    </w:p>
    <w:p w:rsidR="00AB4A13" w:rsidRDefault="00AB4A13" w:rsidP="0082307D">
      <w:pPr>
        <w:ind w:firstLine="0"/>
      </w:pPr>
    </w:p>
    <w:p w:rsidR="00AB4A13" w:rsidRDefault="00AB4A13" w:rsidP="00AB4A13">
      <w:pPr>
        <w:ind w:firstLine="708"/>
      </w:pPr>
      <w:r w:rsidRPr="00D9216C">
        <w:t>Verifica-se que todos os atributos da relação têm uma dependência funcional total em relação à chave primária</w:t>
      </w:r>
      <w:r>
        <w:t>.</w:t>
      </w:r>
    </w:p>
    <w:p w:rsidR="00AB4A13" w:rsidRDefault="00AB4A13" w:rsidP="00AB4A13">
      <w:pPr>
        <w:ind w:firstLine="708"/>
      </w:pPr>
    </w:p>
    <w:p w:rsidR="00AB4A13" w:rsidRPr="0056605C" w:rsidRDefault="00AB4A13" w:rsidP="00BA1363">
      <w:pPr>
        <w:pStyle w:val="Cabealho4"/>
        <w:numPr>
          <w:ilvl w:val="3"/>
          <w:numId w:val="35"/>
        </w:numPr>
      </w:pPr>
      <w:r w:rsidRPr="0056605C">
        <w:t>Relação</w:t>
      </w:r>
      <w:r>
        <w:t xml:space="preserve"> Itinerario</w:t>
      </w:r>
    </w:p>
    <w:p w:rsidR="00AB4A13" w:rsidRPr="00C40C2E" w:rsidRDefault="00AB4A13" w:rsidP="00237476">
      <w:pPr>
        <w:ind w:firstLine="0"/>
        <w:rPr>
          <w:szCs w:val="22"/>
        </w:rPr>
      </w:pPr>
      <w:r w:rsidRPr="00EC4022">
        <w:rPr>
          <w:b/>
        </w:rPr>
        <w:t>Atributos da Relação</w:t>
      </w:r>
      <w:r>
        <w:t xml:space="preserve">: </w:t>
      </w:r>
      <w:r>
        <w:rPr>
          <w:u w:val="single"/>
        </w:rPr>
        <w:t>idItinerario</w:t>
      </w:r>
      <w:r>
        <w:t xml:space="preserve">, </w:t>
      </w:r>
      <w:r w:rsidR="0082307D">
        <w:t>Data</w:t>
      </w:r>
      <w:r>
        <w:t xml:space="preserve">HoraPartida, </w:t>
      </w:r>
      <w:r w:rsidR="0082307D">
        <w:t>Data</w:t>
      </w:r>
      <w:r>
        <w:t>HoraChegada, Percurso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idItinerario</w:t>
      </w:r>
      <w:r w:rsidR="00EC006B" w:rsidRPr="00EC006B">
        <w:rPr>
          <w:i/>
        </w:rPr>
        <w:t xml:space="preserve"> </w:t>
      </w:r>
      <w:r w:rsidR="00EC006B">
        <w:t>-</w:t>
      </w:r>
      <w:r>
        <w:t xml:space="preserve"> </w:t>
      </w:r>
      <w:r w:rsidR="0082307D">
        <w:t>DataHoraPartida, DataHoraChegada</w:t>
      </w:r>
      <w:r>
        <w:t>, Percurso (Chave Primária)</w:t>
      </w:r>
      <w:r w:rsidR="0082307D">
        <w:t>.</w:t>
      </w:r>
    </w:p>
    <w:p w:rsidR="0082307D" w:rsidRDefault="0082307D" w:rsidP="00237476">
      <w:pPr>
        <w:ind w:firstLine="0"/>
      </w:pPr>
    </w:p>
    <w:p w:rsidR="0082307D" w:rsidRDefault="0082307D" w:rsidP="0082307D">
      <w:pPr>
        <w:ind w:firstLine="708"/>
      </w:pPr>
      <w:r w:rsidRPr="00D9216C">
        <w:t>Verifica-se que todos os atributos da relação têm uma dependência funcional total em relação à chave primária</w:t>
      </w:r>
      <w:r>
        <w:t>.</w:t>
      </w:r>
    </w:p>
    <w:p w:rsidR="0082307D" w:rsidRPr="00F53004" w:rsidRDefault="0082307D" w:rsidP="00237476">
      <w:pPr>
        <w:ind w:firstLine="0"/>
        <w:rPr>
          <w:b/>
        </w:rPr>
      </w:pPr>
      <w:r>
        <w:rPr>
          <w:b/>
        </w:rPr>
        <w:br w:type="page"/>
      </w:r>
    </w:p>
    <w:p w:rsidR="00AB4A13" w:rsidRPr="0056605C" w:rsidRDefault="00AB4A13" w:rsidP="00BA1363">
      <w:pPr>
        <w:pStyle w:val="Cabealho4"/>
        <w:numPr>
          <w:ilvl w:val="3"/>
          <w:numId w:val="35"/>
        </w:numPr>
      </w:pPr>
      <w:r w:rsidRPr="0056605C">
        <w:lastRenderedPageBreak/>
        <w:t>Relação</w:t>
      </w:r>
      <w:r>
        <w:t xml:space="preserve"> Percurso</w:t>
      </w:r>
    </w:p>
    <w:p w:rsidR="00AB4A13" w:rsidRPr="00C40C2E" w:rsidRDefault="00AB4A13" w:rsidP="00237476">
      <w:pPr>
        <w:ind w:firstLine="0"/>
        <w:rPr>
          <w:szCs w:val="22"/>
        </w:rPr>
      </w:pPr>
      <w:r w:rsidRPr="00EC4022">
        <w:rPr>
          <w:b/>
        </w:rPr>
        <w:t>Atributos da Relação</w:t>
      </w:r>
      <w:r>
        <w:t xml:space="preserve">: </w:t>
      </w:r>
      <w:r>
        <w:rPr>
          <w:u w:val="single"/>
        </w:rPr>
        <w:t>idPercurso</w:t>
      </w:r>
      <w:r>
        <w:t>, Preco, LocalPartida, LocalChegada, Comboio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IdPercurso</w:t>
      </w:r>
      <w:r w:rsidRPr="00435CFC">
        <w:t xml:space="preserve"> </w:t>
      </w:r>
      <w:r w:rsidR="00EC006B">
        <w:t>-</w:t>
      </w:r>
      <w:r>
        <w:t xml:space="preserve"> Preco, LocalPartida, LocalChegada, Comboio (Chave Primária)</w:t>
      </w:r>
      <w:r w:rsidR="0082307D">
        <w:t>.</w:t>
      </w:r>
    </w:p>
    <w:p w:rsidR="0082307D" w:rsidRDefault="0082307D" w:rsidP="00237476">
      <w:pPr>
        <w:ind w:firstLine="0"/>
      </w:pPr>
    </w:p>
    <w:p w:rsidR="00AB4A13" w:rsidRDefault="0082307D" w:rsidP="0082307D">
      <w:pPr>
        <w:ind w:firstLine="708"/>
      </w:pPr>
      <w:r w:rsidRPr="00D9216C">
        <w:t>Verifica-se que todos os atributos da relação têm uma dependência funcional total em relação à chave primária</w:t>
      </w:r>
      <w:r>
        <w:t>.</w:t>
      </w:r>
    </w:p>
    <w:p w:rsidR="00AB4A13" w:rsidRPr="0056605C" w:rsidRDefault="00AB4A13" w:rsidP="00BA1363">
      <w:pPr>
        <w:pStyle w:val="Cabealho4"/>
        <w:numPr>
          <w:ilvl w:val="3"/>
          <w:numId w:val="35"/>
        </w:numPr>
      </w:pPr>
      <w:r w:rsidRPr="0056605C">
        <w:t>Relação</w:t>
      </w:r>
      <w:r>
        <w:t xml:space="preserve"> Comboio</w:t>
      </w:r>
    </w:p>
    <w:p w:rsidR="00AB4A13" w:rsidRPr="00F53004" w:rsidRDefault="00AB4A13" w:rsidP="00237476">
      <w:pPr>
        <w:pStyle w:val="PargrafodaLista"/>
        <w:ind w:firstLine="0"/>
      </w:pPr>
      <w:r w:rsidRPr="00EC4022">
        <w:rPr>
          <w:b/>
        </w:rPr>
        <w:t>Atributos da Relação</w:t>
      </w:r>
      <w:r>
        <w:t>:</w:t>
      </w:r>
      <w:r w:rsidRPr="00F53004">
        <w:t xml:space="preserve"> </w:t>
      </w:r>
      <w:r>
        <w:rPr>
          <w:u w:val="single"/>
        </w:rPr>
        <w:t>NroComboio</w:t>
      </w:r>
      <w:r>
        <w:t>, Marca, Modelo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 xml:space="preserve">NroComboio </w:t>
      </w:r>
      <w:r>
        <w:t>-&gt; Marca, Modelo (Chave Primária)</w:t>
      </w:r>
      <w:r w:rsidR="0082307D">
        <w:t>.</w:t>
      </w:r>
    </w:p>
    <w:p w:rsidR="0082307D" w:rsidRDefault="0082307D" w:rsidP="00237476">
      <w:pPr>
        <w:ind w:firstLine="0"/>
      </w:pPr>
    </w:p>
    <w:p w:rsidR="00AB4A13" w:rsidRPr="0082307D" w:rsidRDefault="0082307D" w:rsidP="0082307D">
      <w:pPr>
        <w:ind w:firstLine="708"/>
      </w:pPr>
      <w:r w:rsidRPr="00D9216C">
        <w:t>Verifica-se que todos os atributos da relação têm uma dependência funcional total em relação à chave primária</w:t>
      </w:r>
      <w:r>
        <w:t>.</w:t>
      </w:r>
    </w:p>
    <w:p w:rsidR="0082307D" w:rsidRPr="0082307D" w:rsidRDefault="00AB4A13" w:rsidP="0082307D">
      <w:pPr>
        <w:pStyle w:val="Cabealho4"/>
        <w:numPr>
          <w:ilvl w:val="3"/>
          <w:numId w:val="35"/>
        </w:numPr>
      </w:pPr>
      <w:r w:rsidRPr="0056605C">
        <w:t>Relação</w:t>
      </w:r>
      <w:r>
        <w:t xml:space="preserve"> </w:t>
      </w:r>
      <w:r w:rsidR="0082307D">
        <w:t>Comboio</w:t>
      </w:r>
      <w:r>
        <w:t>Lugar</w:t>
      </w:r>
    </w:p>
    <w:p w:rsidR="00237476" w:rsidRDefault="00AB4A13" w:rsidP="00237476">
      <w:pPr>
        <w:pStyle w:val="PargrafodaLista"/>
        <w:ind w:firstLine="0"/>
        <w:jc w:val="left"/>
      </w:pPr>
      <w:r w:rsidRPr="00EC4022">
        <w:rPr>
          <w:b/>
        </w:rPr>
        <w:t>Atributos da Relação</w:t>
      </w:r>
      <w:r>
        <w:t>:</w:t>
      </w:r>
      <w:r w:rsidRPr="00F53004">
        <w:t xml:space="preserve"> </w:t>
      </w:r>
      <w:r w:rsidRPr="00435CFC">
        <w:rPr>
          <w:u w:val="single"/>
        </w:rPr>
        <w:t>NroLugar,</w:t>
      </w:r>
      <w:r w:rsidR="00435CFC" w:rsidRPr="00435CFC">
        <w:rPr>
          <w:u w:val="single"/>
        </w:rPr>
        <w:t xml:space="preserve"> Comboio</w:t>
      </w:r>
      <w:r w:rsidR="00435CFC">
        <w:t>, TipoLugar, NroCarruagem</w:t>
      </w:r>
    </w:p>
    <w:p w:rsidR="00AB4A13" w:rsidRPr="00237476" w:rsidRDefault="00AB4A13" w:rsidP="00237476">
      <w:pPr>
        <w:pStyle w:val="PargrafodaLista"/>
        <w:ind w:firstLine="0"/>
        <w:jc w:val="left"/>
      </w:pPr>
      <w:r w:rsidRPr="00EC4022">
        <w:rPr>
          <w:b/>
        </w:rPr>
        <w:t>Dependências Funcionais:</w:t>
      </w:r>
    </w:p>
    <w:p w:rsidR="00AB4A13" w:rsidRDefault="00AB4A13" w:rsidP="00237476">
      <w:pPr>
        <w:ind w:firstLine="0"/>
        <w:jc w:val="left"/>
      </w:pPr>
      <w:r w:rsidRPr="00EC006B">
        <w:rPr>
          <w:i/>
        </w:rPr>
        <w:t>NroLugar</w:t>
      </w:r>
      <w:r w:rsidR="0082307D" w:rsidRPr="00EC006B">
        <w:rPr>
          <w:i/>
        </w:rPr>
        <w:t>, Comboio</w:t>
      </w:r>
      <w:r w:rsidR="0082307D">
        <w:t xml:space="preserve"> </w:t>
      </w:r>
      <w:r w:rsidR="00EC006B">
        <w:t>-</w:t>
      </w:r>
      <w:r>
        <w:t xml:space="preserve"> TipoLugar, NroCarruagem, (Chave Primária)</w:t>
      </w:r>
      <w:r w:rsidR="0082307D">
        <w:t>.</w:t>
      </w:r>
    </w:p>
    <w:p w:rsidR="0082307D" w:rsidRDefault="0082307D" w:rsidP="00237476">
      <w:pPr>
        <w:ind w:firstLine="0"/>
        <w:jc w:val="left"/>
      </w:pPr>
    </w:p>
    <w:p w:rsidR="0082307D" w:rsidRDefault="0082307D" w:rsidP="0082307D">
      <w:pPr>
        <w:ind w:firstLine="708"/>
      </w:pPr>
      <w:r w:rsidRPr="00D9216C">
        <w:t>Verifica-se que todos os atributos da relação têm uma dependência funcional total em relação à chave primária</w:t>
      </w:r>
      <w:r w:rsidR="00435CFC">
        <w:t xml:space="preserve"> composta (um número de carruagem e um tipo de lugar são descritos totalmente, por um lugar num comboio)</w:t>
      </w:r>
      <w:r>
        <w:t>.</w:t>
      </w:r>
    </w:p>
    <w:p w:rsidR="0082307D" w:rsidRDefault="00435CFC" w:rsidP="0082307D">
      <w:pPr>
        <w:ind w:firstLine="0"/>
      </w:pPr>
      <w:r>
        <w:br w:type="page"/>
      </w:r>
    </w:p>
    <w:p w:rsidR="0082307D" w:rsidRDefault="0082307D" w:rsidP="0082307D">
      <w:pPr>
        <w:pStyle w:val="Cabealho4"/>
      </w:pPr>
      <w:r>
        <w:lastRenderedPageBreak/>
        <w:t>Relaç</w:t>
      </w:r>
      <w:r w:rsidR="00435CFC">
        <w:t>ão ReservaBilhete</w:t>
      </w:r>
    </w:p>
    <w:p w:rsidR="00435CFC" w:rsidRPr="00F53004" w:rsidRDefault="00435CFC" w:rsidP="00435CFC">
      <w:pPr>
        <w:pStyle w:val="PargrafodaLista"/>
        <w:ind w:firstLine="0"/>
        <w:mirrorIndents/>
      </w:pPr>
      <w:r w:rsidRPr="00EC4022">
        <w:rPr>
          <w:b/>
        </w:rPr>
        <w:t>Atributos da Relação</w:t>
      </w:r>
      <w:r>
        <w:t>:</w:t>
      </w:r>
      <w:r w:rsidRPr="00F53004">
        <w:t xml:space="preserve"> </w:t>
      </w:r>
      <w:r w:rsidRPr="00435CFC">
        <w:rPr>
          <w:u w:val="single"/>
        </w:rPr>
        <w:t>Reserva, TipoLugar,</w:t>
      </w:r>
      <w:r w:rsidRPr="00435CFC">
        <w:t xml:space="preserve"> NroCarruagem,</w:t>
      </w:r>
      <w:r>
        <w:t xml:space="preserve"> NroBilhete, </w:t>
      </w:r>
      <w:r w:rsidRPr="00435CFC">
        <w:t>NroLugar,</w:t>
      </w:r>
      <w:r>
        <w:t xml:space="preserve"> </w:t>
      </w:r>
      <w:r w:rsidRPr="00435CFC">
        <w:t>Comboio</w:t>
      </w:r>
      <w:r>
        <w:t>.</w:t>
      </w:r>
    </w:p>
    <w:p w:rsidR="00435CFC" w:rsidRDefault="00435CFC" w:rsidP="00435CFC">
      <w:pPr>
        <w:ind w:firstLine="0"/>
        <w:rPr>
          <w:b/>
        </w:rPr>
      </w:pPr>
      <w:r w:rsidRPr="00EC4022">
        <w:rPr>
          <w:b/>
        </w:rPr>
        <w:t>Dependências Funcionais:</w:t>
      </w:r>
    </w:p>
    <w:p w:rsidR="00435CFC" w:rsidRDefault="00435CFC" w:rsidP="00435CFC">
      <w:pPr>
        <w:ind w:firstLine="0"/>
      </w:pPr>
      <w:r w:rsidRPr="00EC006B">
        <w:rPr>
          <w:i/>
        </w:rPr>
        <w:t>Reserva, NroLugar</w:t>
      </w:r>
      <w:r w:rsidRPr="00435CFC">
        <w:t xml:space="preserve"> </w:t>
      </w:r>
      <w:r w:rsidR="00EC006B">
        <w:t>-</w:t>
      </w:r>
      <w:r w:rsidRPr="00435CFC">
        <w:t xml:space="preserve"> NroCarruagem,</w:t>
      </w:r>
      <w:r>
        <w:t xml:space="preserve"> TipoLugar, NroBilhete</w:t>
      </w:r>
      <w:r w:rsidRPr="00435CFC">
        <w:t>,</w:t>
      </w:r>
      <w:r>
        <w:t xml:space="preserve"> </w:t>
      </w:r>
      <w:r w:rsidRPr="00435CFC">
        <w:t>Comboio (Chave Primária)</w:t>
      </w:r>
      <w:r>
        <w:t>.</w:t>
      </w:r>
    </w:p>
    <w:p w:rsidR="00435CFC" w:rsidRPr="00435CFC" w:rsidRDefault="00435CFC" w:rsidP="00435CFC">
      <w:pPr>
        <w:ind w:firstLine="0"/>
      </w:pPr>
    </w:p>
    <w:p w:rsidR="00435CFC" w:rsidRDefault="00EC006B" w:rsidP="00435CFC">
      <w:pPr>
        <w:ind w:firstLine="0"/>
      </w:pPr>
      <w:r w:rsidRPr="00EC006B">
        <w:rPr>
          <w:i/>
        </w:rPr>
        <w:t>NroBilhete</w:t>
      </w:r>
      <w:r>
        <w:t xml:space="preserve"> - </w:t>
      </w:r>
      <w:r w:rsidR="00435CFC" w:rsidRPr="00435CFC">
        <w:t>Reserva, NroCarruagem,</w:t>
      </w:r>
      <w:r>
        <w:t xml:space="preserve"> </w:t>
      </w:r>
      <w:r w:rsidR="00435CFC" w:rsidRPr="00435CFC">
        <w:t>TipoLugar, NroLugar,</w:t>
      </w:r>
      <w:r>
        <w:t xml:space="preserve"> </w:t>
      </w:r>
      <w:r w:rsidR="00435CFC" w:rsidRPr="00435CFC">
        <w:t>Comboio (Chave Candidata).</w:t>
      </w:r>
    </w:p>
    <w:p w:rsidR="00435CFC" w:rsidRPr="00435CFC" w:rsidRDefault="00435CFC" w:rsidP="00435CFC">
      <w:pPr>
        <w:ind w:firstLine="0"/>
      </w:pPr>
    </w:p>
    <w:p w:rsidR="00435CFC" w:rsidRDefault="00435CFC" w:rsidP="00435CFC">
      <w:pPr>
        <w:ind w:firstLine="708"/>
      </w:pPr>
      <w:r w:rsidRPr="00D9216C">
        <w:t>Verifica-se que todos os atributos da relação têm uma dependência funcional total em relação à chave primária</w:t>
      </w:r>
      <w:r w:rsidR="00EC006B">
        <w:t xml:space="preserve"> e candidata</w:t>
      </w:r>
      <w:r>
        <w:t>.</w:t>
      </w:r>
    </w:p>
    <w:p w:rsidR="00435CFC" w:rsidRDefault="00435CFC" w:rsidP="00435CFC">
      <w:pPr>
        <w:ind w:firstLine="708"/>
      </w:pPr>
    </w:p>
    <w:p w:rsidR="00435CFC" w:rsidRPr="00EC006B" w:rsidRDefault="00435CFC" w:rsidP="00435CFC">
      <w:pPr>
        <w:ind w:firstLine="708"/>
        <w:rPr>
          <w:u w:val="single"/>
        </w:rPr>
      </w:pPr>
      <w:r>
        <w:t xml:space="preserve">Em suma, todos os atributos </w:t>
      </w:r>
      <w:r w:rsidR="00EC006B">
        <w:t>de todas relações dependem funcionalmente de forma total das suas chaves primárias e candidatas. Em consequência, pode-se admitir que o modelo de dados está na 2ª forma normal.</w:t>
      </w:r>
    </w:p>
    <w:p w:rsidR="00435CFC" w:rsidRPr="00435CFC" w:rsidRDefault="00435CFC" w:rsidP="00435CFC"/>
    <w:p w:rsidR="0082307D" w:rsidRDefault="0082307D" w:rsidP="00237476">
      <w:pPr>
        <w:ind w:firstLine="0"/>
        <w:jc w:val="left"/>
      </w:pPr>
    </w:p>
    <w:p w:rsidR="00DC283C" w:rsidRDefault="00DC283C" w:rsidP="00BA1363">
      <w:pPr>
        <w:pStyle w:val="Ttulo3"/>
        <w:numPr>
          <w:ilvl w:val="2"/>
          <w:numId w:val="35"/>
        </w:numPr>
      </w:pPr>
      <w:bookmarkStart w:id="183" w:name="_Toc468055327"/>
      <w:r>
        <w:t>3ª Forma Normal (3FN)</w:t>
      </w:r>
      <w:bookmarkEnd w:id="181"/>
      <w:bookmarkEnd w:id="182"/>
      <w:bookmarkEnd w:id="183"/>
    </w:p>
    <w:p w:rsidR="00EC006B" w:rsidRDefault="00EC006B" w:rsidP="00EC006B"/>
    <w:p w:rsidR="00EC006B" w:rsidRDefault="00EC006B" w:rsidP="00EC006B">
      <w:r>
        <w:t xml:space="preserve">Nesta secção pretende-se mostrar que o modelo está na 3ª forma normal, ou seja, o modelo de dados não possui dependências transitivas. Com efeito, dependências transitivas ocorrem quando um atributo que não faz parte da chave primária da relação depende funcionalmente de um atributo que também não faz parte da chave primária da relação. Assim, de acordo com as dependências funcionais apresentadas na Secção </w:t>
      </w:r>
      <w:r>
        <w:fldChar w:fldCharType="begin"/>
      </w:r>
      <w:r>
        <w:instrText xml:space="preserve"> REF  _Ref467943504 \h \r \t </w:instrText>
      </w:r>
      <w:r>
        <w:fldChar w:fldCharType="separate"/>
      </w:r>
      <w:r w:rsidR="0014275B">
        <w:t>3.2.2</w:t>
      </w:r>
      <w:r>
        <w:fldChar w:fldCharType="end"/>
      </w:r>
      <w:r>
        <w:t>, conclui-se que os atributos não chave depende de outros atributos também não chave. Por conseguinte, o modelo de dados encontra-se na 3ª forma normal.</w:t>
      </w:r>
    </w:p>
    <w:p w:rsidR="00DE3FD7" w:rsidRDefault="00593202" w:rsidP="00EC006B">
      <w:r>
        <w:br w:type="page"/>
      </w:r>
    </w:p>
    <w:p w:rsidR="00DE3FD7" w:rsidRPr="00593202" w:rsidRDefault="00593202" w:rsidP="00593202">
      <w:pPr>
        <w:pStyle w:val="Cabealho2"/>
        <w:numPr>
          <w:ilvl w:val="1"/>
          <w:numId w:val="35"/>
        </w:numPr>
      </w:pPr>
      <w:bookmarkStart w:id="184" w:name="_Toc468055328"/>
      <w:r>
        <w:lastRenderedPageBreak/>
        <w:t>Validação do modelo lógico segundo Transações</w:t>
      </w:r>
      <w:bookmarkEnd w:id="184"/>
    </w:p>
    <w:p w:rsidR="00DE3FD7" w:rsidRDefault="00593202" w:rsidP="00EC006B">
      <w:r>
        <w:t xml:space="preserve">Na secção </w:t>
      </w:r>
      <w:r>
        <w:fldChar w:fldCharType="begin"/>
      </w:r>
      <w:r>
        <w:instrText xml:space="preserve"> REF  _Ref467944418 \h \r \t </w:instrText>
      </w:r>
      <w:r>
        <w:fldChar w:fldCharType="separate"/>
      </w:r>
      <w:r w:rsidR="0014275B">
        <w:t>2.6</w:t>
      </w:r>
      <w:r>
        <w:fldChar w:fldCharType="end"/>
      </w:r>
      <w:r>
        <w:t>, demonstrou-se a validade do modelo após análise das transações. Nessa secção dividiu-se as transações em duas categorias: transações simples e transações complexas. Nesta secção pretende-se apenas analisar a validade do modelo de dados lógico, de acordo com as transações complexas, descrevendo-as e apresentando um mapa de transações para as mesmas.</w:t>
      </w:r>
    </w:p>
    <w:p w:rsidR="00EF6D3B" w:rsidRDefault="00EF6D3B" w:rsidP="00EC006B"/>
    <w:p w:rsidR="00EF6D3B" w:rsidRDefault="00EF6D3B" w:rsidP="00EC006B">
      <w:r>
        <w:br w:type="page"/>
      </w:r>
    </w:p>
    <w:p w:rsidR="00EF6D3B" w:rsidRDefault="00EF6D3B" w:rsidP="00EF6D3B">
      <w:pPr>
        <w:pStyle w:val="Cabealho3"/>
        <w:numPr>
          <w:ilvl w:val="2"/>
          <w:numId w:val="35"/>
        </w:numPr>
      </w:pPr>
      <w:bookmarkStart w:id="185" w:name="_Toc468055329"/>
      <w:r>
        <w:lastRenderedPageBreak/>
        <w:t>Obter dados para documento comprovativo de compra</w:t>
      </w:r>
      <w:bookmarkEnd w:id="185"/>
    </w:p>
    <w:p w:rsidR="00EF6D3B" w:rsidRDefault="004E69E2" w:rsidP="00EF6D3B">
      <w:r>
        <w:t>A agência pretende consultar os dados de um cliente e identificar todos os valores de uma reserva numa dada data e num dado itinerário para obter um comprovativo de compra</w:t>
      </w:r>
      <w:r w:rsidRPr="004E69E2">
        <w:t xml:space="preserve">. </w:t>
      </w:r>
      <w:r>
        <w:t xml:space="preserve">A transação já foi analisada na Secção </w:t>
      </w:r>
      <w:r>
        <w:fldChar w:fldCharType="begin"/>
      </w:r>
      <w:r>
        <w:instrText xml:space="preserve"> REF  _Ref467961954 \h \r \t </w:instrText>
      </w:r>
      <w:r>
        <w:fldChar w:fldCharType="separate"/>
      </w:r>
      <w:r w:rsidR="0014275B">
        <w:t>2.6.2</w:t>
      </w:r>
      <w:r>
        <w:fldChar w:fldCharType="end"/>
      </w:r>
      <w:r>
        <w:t xml:space="preserve">, não obstante será analisada do ponto de vista do modelo lógico aqui. </w:t>
      </w:r>
    </w:p>
    <w:p w:rsidR="004E69E2" w:rsidRDefault="004E69E2" w:rsidP="00EF6D3B">
      <w:r>
        <w:t xml:space="preserve">Através das chaves primárias </w:t>
      </w:r>
      <w:r w:rsidR="00F12148">
        <w:t xml:space="preserve">e estrangeiras </w:t>
      </w:r>
      <w:r>
        <w:t xml:space="preserve">de cada relação pretende-se fazer uma junção por esses valores das seguintes relações: </w:t>
      </w:r>
      <w:r w:rsidRPr="00F12148">
        <w:rPr>
          <w:i/>
        </w:rPr>
        <w:t>Cliente</w:t>
      </w:r>
      <w:r>
        <w:t xml:space="preserve">, </w:t>
      </w:r>
      <w:r w:rsidRPr="00F12148">
        <w:rPr>
          <w:i/>
        </w:rPr>
        <w:t>Reserva</w:t>
      </w:r>
      <w:r>
        <w:t xml:space="preserve">, </w:t>
      </w:r>
      <w:r w:rsidRPr="00F12148">
        <w:rPr>
          <w:i/>
        </w:rPr>
        <w:t>ReservaBilhete</w:t>
      </w:r>
      <w:r>
        <w:t xml:space="preserve">, </w:t>
      </w:r>
      <w:r w:rsidRPr="00F12148">
        <w:rPr>
          <w:i/>
        </w:rPr>
        <w:t>Itinerario</w:t>
      </w:r>
      <w:r>
        <w:t xml:space="preserve">, </w:t>
      </w:r>
      <w:r w:rsidRPr="00F12148">
        <w:rPr>
          <w:i/>
        </w:rPr>
        <w:t>Percurso</w:t>
      </w:r>
      <w:r>
        <w:t xml:space="preserve"> e </w:t>
      </w:r>
      <w:r w:rsidRPr="00F12148">
        <w:rPr>
          <w:i/>
        </w:rPr>
        <w:t>Comboio</w:t>
      </w:r>
      <w:r>
        <w:t xml:space="preserve">. Note-se que, poderia se pensar em obter o valor do nº do comboio através da relação </w:t>
      </w:r>
      <w:r w:rsidRPr="00F12148">
        <w:rPr>
          <w:i/>
        </w:rPr>
        <w:t>ReservaBilhete</w:t>
      </w:r>
      <w:r>
        <w:t xml:space="preserve">, no entanto é necessário saber qual o percurso associado a um comboio. Em primeiro lugar obtêm-se todos os dados de um cliente dado o seu identificados, fazendo uma junção com todos os dados da relação Reserva. Por sua vez, obtêm-se todos os dados de Reserva, fazendo de seguida uma nova junção com a relação </w:t>
      </w:r>
      <w:r w:rsidRPr="00F12148">
        <w:rPr>
          <w:i/>
        </w:rPr>
        <w:t>Itinerario</w:t>
      </w:r>
      <w:r w:rsidR="00F12148">
        <w:t xml:space="preserve">, obtendo também todos os dados desta última. Do </w:t>
      </w:r>
      <w:r w:rsidR="00F12148" w:rsidRPr="00F12148">
        <w:rPr>
          <w:i/>
        </w:rPr>
        <w:t>Itinerario</w:t>
      </w:r>
      <w:r w:rsidR="00F12148">
        <w:t xml:space="preserve"> ao </w:t>
      </w:r>
      <w:r w:rsidR="00F12148" w:rsidRPr="00F733BE">
        <w:rPr>
          <w:i/>
        </w:rPr>
        <w:t>Percu</w:t>
      </w:r>
      <w:r w:rsidR="00F733BE" w:rsidRPr="00F733BE">
        <w:rPr>
          <w:i/>
        </w:rPr>
        <w:t>rso</w:t>
      </w:r>
      <w:r w:rsidR="00F733BE">
        <w:t xml:space="preserve"> c</w:t>
      </w:r>
      <w:r w:rsidR="00F12148">
        <w:t xml:space="preserve">om uma nova junção, obtendo, de igual modo os dados de Percurso. De seguida faz-se uma junção de Percurso com Comboio, obtendo deste último apenas o nº de comboio. Por último, faz-se uma junção entre </w:t>
      </w:r>
      <w:r w:rsidR="00F12148" w:rsidRPr="00F12148">
        <w:rPr>
          <w:i/>
        </w:rPr>
        <w:t>Reserva</w:t>
      </w:r>
      <w:r w:rsidR="00F12148">
        <w:t xml:space="preserve"> e </w:t>
      </w:r>
      <w:r w:rsidR="00F12148" w:rsidRPr="00F12148">
        <w:rPr>
          <w:i/>
        </w:rPr>
        <w:t>ReservaBilhete</w:t>
      </w:r>
      <w:r w:rsidR="00F12148">
        <w:t>, obtendo assim os lugares reservados. Note-se, que se pretende filtrar os dados que não sejam identificadores para uma melhor leitura. Os dados posteriormente serão filtrados pela camada de negócio, para remoção de repetidos.</w:t>
      </w:r>
    </w:p>
    <w:p w:rsidR="00711A3B" w:rsidRDefault="00711A3B" w:rsidP="00EF6D3B"/>
    <w:p w:rsidR="00711A3B" w:rsidRDefault="00711A3B" w:rsidP="00EF6D3B">
      <w:pPr>
        <w:sectPr w:rsidR="00711A3B" w:rsidSect="00E40349">
          <w:headerReference w:type="even" r:id="rId26"/>
          <w:headerReference w:type="default" r:id="rId27"/>
          <w:footerReference w:type="even" r:id="rId28"/>
          <w:footerReference w:type="default" r:id="rId29"/>
          <w:headerReference w:type="first" r:id="rId30"/>
          <w:footerReference w:type="first" r:id="rId31"/>
          <w:pgSz w:w="11906" w:h="16838"/>
          <w:pgMar w:top="1418" w:right="1701" w:bottom="1418" w:left="1701" w:header="709" w:footer="709" w:gutter="0"/>
          <w:cols w:space="720"/>
          <w:docGrid w:linePitch="360"/>
        </w:sectPr>
      </w:pPr>
    </w:p>
    <w:p w:rsidR="00711A3B" w:rsidRDefault="00206A95" w:rsidP="00711A3B">
      <w:pPr>
        <w:keepNext/>
      </w:pPr>
      <w:r>
        <w:rPr>
          <w:noProof/>
          <w:lang w:eastAsia="pt-PT"/>
        </w:rPr>
        <w:lastRenderedPageBreak/>
        <w:drawing>
          <wp:anchor distT="0" distB="0" distL="114300" distR="114300" simplePos="0" relativeHeight="251660800" behindDoc="0" locked="0" layoutInCell="1" allowOverlap="1">
            <wp:simplePos x="0" y="0"/>
            <wp:positionH relativeFrom="margin">
              <wp:align>right</wp:align>
            </wp:positionH>
            <wp:positionV relativeFrom="margin">
              <wp:align>top</wp:align>
            </wp:positionV>
            <wp:extent cx="7108190" cy="5400040"/>
            <wp:effectExtent l="0" t="0" r="0" b="0"/>
            <wp:wrapSquare wrapText="bothSides"/>
            <wp:docPr id="99" name="Imagem 99" descr="mapat1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pat1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8190" cy="5400040"/>
                    </a:xfrm>
                    <a:prstGeom prst="rect">
                      <a:avLst/>
                    </a:prstGeom>
                    <a:noFill/>
                  </pic:spPr>
                </pic:pic>
              </a:graphicData>
            </a:graphic>
            <wp14:sizeRelH relativeFrom="page">
              <wp14:pctWidth>0</wp14:pctWidth>
            </wp14:sizeRelH>
            <wp14:sizeRelV relativeFrom="page">
              <wp14:pctHeight>0</wp14:pctHeight>
            </wp14:sizeRelV>
          </wp:anchor>
        </w:drawing>
      </w:r>
    </w:p>
    <w:p w:rsidR="00FA71FF" w:rsidRDefault="00711A3B" w:rsidP="00B87759">
      <w:pPr>
        <w:pStyle w:val="Legenda"/>
        <w:ind w:firstLine="0"/>
        <w:jc w:val="left"/>
      </w:pPr>
      <w:bookmarkStart w:id="186" w:name="_Toc468055376"/>
      <w:r>
        <w:t xml:space="preserve">Figura </w:t>
      </w:r>
      <w:r w:rsidR="00064FFC">
        <w:fldChar w:fldCharType="begin"/>
      </w:r>
      <w:r w:rsidR="00064FFC">
        <w:instrText xml:space="preserve"> SEQ Figura \* ARABIC </w:instrText>
      </w:r>
      <w:r w:rsidR="00064FFC">
        <w:fldChar w:fldCharType="separate"/>
      </w:r>
      <w:r w:rsidR="0014275B">
        <w:rPr>
          <w:noProof/>
        </w:rPr>
        <w:t>12</w:t>
      </w:r>
      <w:r w:rsidR="00064FFC">
        <w:rPr>
          <w:noProof/>
        </w:rPr>
        <w:fldChar w:fldCharType="end"/>
      </w:r>
      <w:r>
        <w:t xml:space="preserve"> – Mapa de Transação</w:t>
      </w:r>
      <w:r w:rsidR="00B87759">
        <w:t xml:space="preserve"> - </w:t>
      </w:r>
      <w:r w:rsidR="009E0FD2">
        <w:t>D</w:t>
      </w:r>
      <w:r>
        <w:t>ocumento comprovativo.</w:t>
      </w:r>
      <w:bookmarkEnd w:id="186"/>
    </w:p>
    <w:p w:rsidR="00B87759" w:rsidRPr="00B87759" w:rsidRDefault="00B87759" w:rsidP="00B87759"/>
    <w:p w:rsidR="00711A3B" w:rsidRDefault="00711A3B" w:rsidP="00EF6D3B">
      <w:pPr>
        <w:sectPr w:rsidR="00711A3B" w:rsidSect="00E40349">
          <w:pgSz w:w="16838" w:h="11906" w:orient="landscape"/>
          <w:pgMar w:top="1701" w:right="1418" w:bottom="1701" w:left="1418" w:header="709" w:footer="709" w:gutter="0"/>
          <w:cols w:space="720"/>
          <w:docGrid w:linePitch="360"/>
        </w:sectPr>
      </w:pPr>
    </w:p>
    <w:p w:rsidR="00FA71FF" w:rsidRPr="00EF6D3B" w:rsidRDefault="00FA71FF" w:rsidP="00EF6D3B"/>
    <w:p w:rsidR="00EF6D3B" w:rsidRDefault="00EF6D3B" w:rsidP="00EF6D3B">
      <w:pPr>
        <w:pStyle w:val="Cabealho3"/>
        <w:numPr>
          <w:ilvl w:val="2"/>
          <w:numId w:val="35"/>
        </w:numPr>
      </w:pPr>
      <w:bookmarkStart w:id="187" w:name="_Toc468055330"/>
      <w:r>
        <w:t>Efetuar uma reserva de um ou vários lugares</w:t>
      </w:r>
      <w:bookmarkEnd w:id="187"/>
    </w:p>
    <w:p w:rsidR="00FA71FF" w:rsidRDefault="00FA71FF" w:rsidP="00FA71FF"/>
    <w:p w:rsidR="00652E1D" w:rsidRDefault="00746288" w:rsidP="00FA71FF">
      <w:r>
        <w:t xml:space="preserve">Antes de efetuar uma reserva é necessário o preço de percurso. Assim, é necessário fazer uma consulta na relação </w:t>
      </w:r>
      <w:r w:rsidRPr="00596DF9">
        <w:rPr>
          <w:i/>
        </w:rPr>
        <w:t>Itinerario</w:t>
      </w:r>
      <w:r>
        <w:t xml:space="preserve"> com uma junção pela chave estrangeira de </w:t>
      </w:r>
      <w:r w:rsidRPr="00596DF9">
        <w:rPr>
          <w:i/>
        </w:rPr>
        <w:t>Itinerario</w:t>
      </w:r>
      <w:r>
        <w:t xml:space="preserve"> com </w:t>
      </w:r>
      <w:r w:rsidRPr="00596DF9">
        <w:rPr>
          <w:i/>
        </w:rPr>
        <w:t>Percurso</w:t>
      </w:r>
      <w:r>
        <w:t xml:space="preserve"> com a chave estrangeira com mesmo nome, filtrando pelo valor do itinerário pretendido. No fim, projeta-se o valor do preço, guardando este valor numa variável.</w:t>
      </w:r>
    </w:p>
    <w:p w:rsidR="008262E5" w:rsidRDefault="00746288" w:rsidP="00884C71">
      <w:r>
        <w:t xml:space="preserve">Para efetuar uma reserva é necessário introduzir </w:t>
      </w:r>
      <w:r w:rsidR="00596DF9">
        <w:t xml:space="preserve">num procedimento </w:t>
      </w:r>
      <w:r>
        <w:t xml:space="preserve">o identificador do cliente, a data de reserva e o identificador do itinerário pretendido, bem como o nº de lugar, nº de carruagem, nº de comboio e número de </w:t>
      </w:r>
      <w:r w:rsidR="00596DF9">
        <w:t>bilhete.</w:t>
      </w:r>
      <w:r>
        <w:t xml:space="preserve"> </w:t>
      </w:r>
      <w:r w:rsidR="00596DF9">
        <w:t xml:space="preserve">Note-se que, pode-se reservar de 1 até 4 bilhetes. No entanto, será feita a explicação para reserva de um bilhete. Assim, prossegue-se o processo de reserva fazendo uma inserção na relação </w:t>
      </w:r>
      <w:r w:rsidR="00596DF9" w:rsidRPr="00596DF9">
        <w:rPr>
          <w:i/>
        </w:rPr>
        <w:t>Reserva</w:t>
      </w:r>
      <w:r w:rsidR="00596DF9">
        <w:t>, com os valores da data de reserva, nº de cliente e nº de itiner</w:t>
      </w:r>
      <w:r w:rsidR="008262E5">
        <w:t>ário.</w:t>
      </w:r>
    </w:p>
    <w:p w:rsidR="00596DF9" w:rsidRDefault="00596DF9" w:rsidP="00884C71">
      <w:r>
        <w:t xml:space="preserve">Em seguida, insere-se na relação </w:t>
      </w:r>
      <w:r w:rsidRPr="00596DF9">
        <w:rPr>
          <w:i/>
        </w:rPr>
        <w:t>ReservaBilhete</w:t>
      </w:r>
      <w:r>
        <w:t xml:space="preserve"> o identificador da reserva, que é o último identificador inserido em </w:t>
      </w:r>
      <w:r w:rsidRPr="00596DF9">
        <w:rPr>
          <w:i/>
        </w:rPr>
        <w:t>Reserva</w:t>
      </w:r>
      <w:r>
        <w:t xml:space="preserve">, obtido depois com uma consulta do valor máximo na mesma ou do último identificador inserido. Além do mais, é necessário introduzir em </w:t>
      </w:r>
      <w:r w:rsidRPr="00596DF9">
        <w:rPr>
          <w:i/>
        </w:rPr>
        <w:t>ReservaBilhete</w:t>
      </w:r>
      <w:r>
        <w:t xml:space="preserve"> o nº de lugar, o nº de comboio, o nº de carruagem, o tipo de lugar e o nº de bilhete. Atente-se que é necessário testar se o tipo de lugar está dentro da gama definida (que será discutida na secção </w:t>
      </w:r>
      <w:r w:rsidR="008262E5">
        <w:fldChar w:fldCharType="begin"/>
      </w:r>
      <w:r w:rsidR="008262E5">
        <w:instrText xml:space="preserve"> REF  _Ref467965834 \h \r \t </w:instrText>
      </w:r>
      <w:r w:rsidR="008262E5">
        <w:fldChar w:fldCharType="separate"/>
      </w:r>
      <w:r w:rsidR="0014275B">
        <w:t>3.4.5</w:t>
      </w:r>
      <w:r w:rsidR="008262E5">
        <w:fldChar w:fldCharType="end"/>
      </w:r>
      <w:r w:rsidR="008262E5">
        <w:t xml:space="preserve">).  O valor total da reserva é calculado através do nº de bilhetes inseridos (nº de últimas atualizações na base de dados) ou predefinido no procedimento, cujo valor </w:t>
      </w:r>
      <w:r w:rsidR="008262E5" w:rsidRPr="008262E5">
        <w:rPr>
          <w:i/>
        </w:rPr>
        <w:t>TotalBilhetes</w:t>
      </w:r>
      <w:r w:rsidR="008262E5">
        <w:t xml:space="preserve"> ou é atualizado ou inserido diretamente</w:t>
      </w:r>
      <w:r w:rsidR="008262E5">
        <w:rPr>
          <w:rStyle w:val="Refdenotaderodap"/>
        </w:rPr>
        <w:footnoteReference w:id="1"/>
      </w:r>
      <w:r w:rsidR="008262E5">
        <w:t xml:space="preserve">, sendo este multiplicado pelo valor do preço de percurso, sendo necessário proceder a atualização do valor de </w:t>
      </w:r>
      <w:r w:rsidR="008262E5" w:rsidRPr="008262E5">
        <w:rPr>
          <w:i/>
        </w:rPr>
        <w:t>TotalReserva</w:t>
      </w:r>
      <w:r w:rsidR="008262E5">
        <w:t xml:space="preserve">. </w:t>
      </w:r>
    </w:p>
    <w:p w:rsidR="008262E5" w:rsidRPr="008262E5" w:rsidRDefault="008262E5" w:rsidP="00884C71">
      <w:r>
        <w:t xml:space="preserve">Apenas se chama a atenção de que os valores de </w:t>
      </w:r>
      <w:r w:rsidRPr="008262E5">
        <w:rPr>
          <w:i/>
        </w:rPr>
        <w:t>TotalBilhetes</w:t>
      </w:r>
      <w:r>
        <w:rPr>
          <w:i/>
        </w:rPr>
        <w:t xml:space="preserve"> </w:t>
      </w:r>
      <w:r w:rsidRPr="008262E5">
        <w:t>e</w:t>
      </w:r>
      <w:r>
        <w:t xml:space="preserve"> </w:t>
      </w:r>
      <w:r w:rsidRPr="008262E5">
        <w:rPr>
          <w:i/>
        </w:rPr>
        <w:t>TotalReserva</w:t>
      </w:r>
      <w:r>
        <w:t xml:space="preserve"> são predefinidos, como poder-se-á ver no anexo </w:t>
      </w:r>
      <w:r>
        <w:fldChar w:fldCharType="begin"/>
      </w:r>
      <w:r>
        <w:instrText xml:space="preserve"> REF _Ref467874312 \r \h </w:instrText>
      </w:r>
      <w:r>
        <w:fldChar w:fldCharType="separate"/>
      </w:r>
      <w:r w:rsidR="0014275B">
        <w:t>I.E</w:t>
      </w:r>
      <w:r>
        <w:fldChar w:fldCharType="end"/>
      </w:r>
      <w:r>
        <w:t>.</w:t>
      </w:r>
    </w:p>
    <w:p w:rsidR="0028257F" w:rsidRDefault="0028257F" w:rsidP="008262E5">
      <w:pPr>
        <w:ind w:firstLine="0"/>
      </w:pPr>
    </w:p>
    <w:p w:rsidR="0028257F" w:rsidRDefault="0028257F" w:rsidP="008262E5">
      <w:pPr>
        <w:ind w:firstLine="0"/>
        <w:sectPr w:rsidR="0028257F" w:rsidSect="00E40349">
          <w:pgSz w:w="11906" w:h="16838"/>
          <w:pgMar w:top="1418" w:right="1701" w:bottom="1418" w:left="1701" w:header="709" w:footer="709" w:gutter="0"/>
          <w:cols w:space="720"/>
          <w:docGrid w:linePitch="360"/>
        </w:sectPr>
      </w:pPr>
    </w:p>
    <w:p w:rsidR="00E40349" w:rsidRDefault="00206A95" w:rsidP="00E40349">
      <w:r>
        <w:rPr>
          <w:noProof/>
          <w:lang w:eastAsia="pt-PT"/>
        </w:rPr>
        <w:lastRenderedPageBreak/>
        <w:drawing>
          <wp:inline distT="0" distB="0" distL="0" distR="0">
            <wp:extent cx="8704580" cy="4559935"/>
            <wp:effectExtent l="0" t="0" r="0" b="0"/>
            <wp:docPr id="10" name="Imagem 10" descr="mapat1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pat1v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04580" cy="4559935"/>
                    </a:xfrm>
                    <a:prstGeom prst="rect">
                      <a:avLst/>
                    </a:prstGeom>
                    <a:noFill/>
                    <a:ln>
                      <a:noFill/>
                    </a:ln>
                  </pic:spPr>
                </pic:pic>
              </a:graphicData>
            </a:graphic>
          </wp:inline>
        </w:drawing>
      </w:r>
    </w:p>
    <w:p w:rsidR="00E40349" w:rsidRPr="00E40349" w:rsidRDefault="0028257F" w:rsidP="00E40349">
      <w:bookmarkStart w:id="188" w:name="_Toc468055377"/>
      <w:r>
        <w:t xml:space="preserve">Figura </w:t>
      </w:r>
      <w:r w:rsidR="00064FFC">
        <w:fldChar w:fldCharType="begin"/>
      </w:r>
      <w:r w:rsidR="00064FFC">
        <w:instrText xml:space="preserve"> SEQ Figura \* ARABIC </w:instrText>
      </w:r>
      <w:r w:rsidR="00064FFC">
        <w:fldChar w:fldCharType="separate"/>
      </w:r>
      <w:r w:rsidR="0014275B">
        <w:rPr>
          <w:noProof/>
        </w:rPr>
        <w:t>13</w:t>
      </w:r>
      <w:r w:rsidR="00064FFC">
        <w:rPr>
          <w:noProof/>
        </w:rPr>
        <w:fldChar w:fldCharType="end"/>
      </w:r>
      <w:r>
        <w:t xml:space="preserve"> -  Mapa de Transação </w:t>
      </w:r>
      <w:r w:rsidR="00E40349">
        <w:t>-</w:t>
      </w:r>
      <w:r>
        <w:t xml:space="preserve"> </w:t>
      </w:r>
      <w:r w:rsidR="00E40349" w:rsidRPr="00E40349">
        <w:t>Efe</w:t>
      </w:r>
      <w:r w:rsidR="009E0FD2">
        <w:t>tuar uma reserva</w:t>
      </w:r>
      <w:bookmarkEnd w:id="188"/>
    </w:p>
    <w:p w:rsidR="0028257F" w:rsidRDefault="00E40349" w:rsidP="00E40349">
      <w:pPr>
        <w:keepNext/>
        <w:ind w:firstLine="0"/>
        <w:jc w:val="left"/>
        <w:sectPr w:rsidR="0028257F" w:rsidSect="00E40349">
          <w:pgSz w:w="16838" w:h="11906" w:orient="landscape"/>
          <w:pgMar w:top="1701" w:right="1418" w:bottom="1701" w:left="1418" w:header="709" w:footer="709" w:gutter="0"/>
          <w:cols w:space="720"/>
          <w:docGrid w:linePitch="360"/>
        </w:sectPr>
      </w:pPr>
      <w:r>
        <w:t>.</w:t>
      </w:r>
    </w:p>
    <w:p w:rsidR="00FA71FF" w:rsidRPr="00FA71FF" w:rsidRDefault="00FA71FF" w:rsidP="00FA71FF"/>
    <w:p w:rsidR="00EF6D3B" w:rsidRPr="00EF6D3B" w:rsidRDefault="00EF6D3B" w:rsidP="00EF6D3B">
      <w:pPr>
        <w:pStyle w:val="Cabealho3"/>
        <w:numPr>
          <w:ilvl w:val="2"/>
          <w:numId w:val="35"/>
        </w:numPr>
      </w:pPr>
      <w:bookmarkStart w:id="189" w:name="_Toc468055331"/>
      <w:r>
        <w:t>Consultar os lugares livres de um dado itinerário</w:t>
      </w:r>
      <w:bookmarkEnd w:id="189"/>
    </w:p>
    <w:p w:rsidR="00EC006B" w:rsidRDefault="00EC006B" w:rsidP="00EC006B"/>
    <w:p w:rsidR="00C95A63" w:rsidRDefault="00BD0273" w:rsidP="00EC006B">
      <w:r>
        <w:t>Para consultar o número de lugares livres de um dado itinerário, apenas é necess</w:t>
      </w:r>
      <w:r w:rsidR="00EC2B31">
        <w:t xml:space="preserve">ário fazer uma junção da </w:t>
      </w:r>
      <w:r>
        <w:t xml:space="preserve">relação </w:t>
      </w:r>
      <w:r w:rsidRPr="00BD0273">
        <w:rPr>
          <w:i/>
        </w:rPr>
        <w:t>Reserva</w:t>
      </w:r>
      <w:r w:rsidR="00EC2B31">
        <w:rPr>
          <w:i/>
        </w:rPr>
        <w:t xml:space="preserve"> </w:t>
      </w:r>
      <w:r w:rsidR="00EC2B31">
        <w:t xml:space="preserve">com a relação </w:t>
      </w:r>
      <w:r w:rsidR="00EC2B31" w:rsidRPr="00EC2B31">
        <w:rPr>
          <w:i/>
        </w:rPr>
        <w:t>ReservaBilhete</w:t>
      </w:r>
      <w:r w:rsidR="00EC2B31">
        <w:t>, pela chave primária i</w:t>
      </w:r>
      <w:r w:rsidR="00EC2B31" w:rsidRPr="00EC2B31">
        <w:rPr>
          <w:i/>
        </w:rPr>
        <w:t>dReserva</w:t>
      </w:r>
      <w:r>
        <w:t xml:space="preserve"> a chave estrangeira </w:t>
      </w:r>
      <w:r w:rsidR="00EC2B31">
        <w:rPr>
          <w:i/>
        </w:rPr>
        <w:t>Reserva</w:t>
      </w:r>
      <w:r>
        <w:t xml:space="preserve"> em </w:t>
      </w:r>
      <w:r w:rsidRPr="00BD0273">
        <w:rPr>
          <w:i/>
        </w:rPr>
        <w:t>Reserva</w:t>
      </w:r>
      <w:r w:rsidR="00EC2B31">
        <w:rPr>
          <w:i/>
        </w:rPr>
        <w:t>Bilhete</w:t>
      </w:r>
      <w:r w:rsidR="00EC2B31">
        <w:t xml:space="preserve">, filtrando pelo valor da chave estrangeira </w:t>
      </w:r>
      <w:r w:rsidR="00EC2B31" w:rsidRPr="00EC2B31">
        <w:rPr>
          <w:i/>
        </w:rPr>
        <w:t>Itinerario</w:t>
      </w:r>
      <w:r w:rsidR="00EC2B31">
        <w:t xml:space="preserve"> em </w:t>
      </w:r>
      <w:r w:rsidR="00EC2B31" w:rsidRPr="00EC2B31">
        <w:rPr>
          <w:i/>
        </w:rPr>
        <w:t>Reserva</w:t>
      </w:r>
      <w:r w:rsidR="00EC2B31">
        <w:t xml:space="preserve">. Após estes passos é necessário efetuar uma junção à esquerda com a relação </w:t>
      </w:r>
      <w:r w:rsidR="00EC2B31" w:rsidRPr="00EC2B31">
        <w:rPr>
          <w:i/>
        </w:rPr>
        <w:t>ComboioLugar</w:t>
      </w:r>
      <w:r w:rsidR="00EC2B31">
        <w:t>. No entanto, como a junção à esquerda apenas funciona com relações com o mesmo grau, i.</w:t>
      </w:r>
      <w:r w:rsidR="00EC2B31" w:rsidRPr="00EC2B31">
        <w:t>e.</w:t>
      </w:r>
      <w:r w:rsidR="00EC2B31">
        <w:t xml:space="preserve">, o mesmo número de atributos, é necessário fazer uma projeção com os atributos equivalentes à relação </w:t>
      </w:r>
      <w:r w:rsidR="00EC2B31" w:rsidRPr="00EC2B31">
        <w:rPr>
          <w:i/>
        </w:rPr>
        <w:t>ComboioLugar</w:t>
      </w:r>
      <w:r w:rsidR="00EC2B31">
        <w:t xml:space="preserve"> do resultado da consulta anterior, para ficar com o mesmo grau. Em seguida, efetua-se a junção à esquerda pela chave estrangeira composta por NroLugar e Comboio em </w:t>
      </w:r>
      <w:r w:rsidR="00C95A63" w:rsidRPr="00BD0273">
        <w:rPr>
          <w:i/>
        </w:rPr>
        <w:t>Reserva</w:t>
      </w:r>
      <w:r w:rsidR="00C95A63">
        <w:rPr>
          <w:i/>
        </w:rPr>
        <w:t>Bilhete</w:t>
      </w:r>
      <w:r w:rsidR="00C95A63">
        <w:t xml:space="preserve">, com a chave primária composta com os atributos com o mesmo nome em </w:t>
      </w:r>
      <w:r w:rsidR="00C95A63" w:rsidRPr="00EC2B31">
        <w:rPr>
          <w:i/>
        </w:rPr>
        <w:t>ComboioLugar</w:t>
      </w:r>
      <w:r w:rsidR="00C95A63">
        <w:t>. Finalmente, é necessário filtrar os valores da chave primária composta que estarão com o valor a nulo numa junção deste tipo, i.e., os valores que não ocorrem na junção do lado direito da consulta.</w:t>
      </w:r>
    </w:p>
    <w:p w:rsidR="00C95A63" w:rsidRDefault="00C95A63" w:rsidP="00C95A63">
      <w:pPr>
        <w:sectPr w:rsidR="00C95A63" w:rsidSect="00E40349">
          <w:pgSz w:w="11906" w:h="16838"/>
          <w:pgMar w:top="1418" w:right="1701" w:bottom="1418" w:left="1701" w:header="709" w:footer="709" w:gutter="0"/>
          <w:cols w:space="720"/>
          <w:docGrid w:linePitch="360"/>
        </w:sectPr>
      </w:pPr>
    </w:p>
    <w:p w:rsidR="00391242" w:rsidRDefault="00206A95" w:rsidP="00391242">
      <w:pPr>
        <w:keepNext/>
      </w:pPr>
      <w:r>
        <w:rPr>
          <w:noProof/>
          <w:lang w:eastAsia="pt-PT"/>
        </w:rPr>
        <w:lastRenderedPageBreak/>
        <w:drawing>
          <wp:anchor distT="0" distB="0" distL="114300" distR="114300" simplePos="0" relativeHeight="251661824" behindDoc="0" locked="0" layoutInCell="1" allowOverlap="1">
            <wp:simplePos x="0" y="0"/>
            <wp:positionH relativeFrom="margin">
              <wp:align>right</wp:align>
            </wp:positionH>
            <wp:positionV relativeFrom="margin">
              <wp:align>top</wp:align>
            </wp:positionV>
            <wp:extent cx="7608570" cy="5400040"/>
            <wp:effectExtent l="0" t="0" r="0" b="0"/>
            <wp:wrapSquare wrapText="bothSides"/>
            <wp:docPr id="102" name="Imagem 102" descr="mapat1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pat1v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08570" cy="5400040"/>
                    </a:xfrm>
                    <a:prstGeom prst="rect">
                      <a:avLst/>
                    </a:prstGeom>
                    <a:noFill/>
                  </pic:spPr>
                </pic:pic>
              </a:graphicData>
            </a:graphic>
            <wp14:sizeRelH relativeFrom="page">
              <wp14:pctWidth>0</wp14:pctWidth>
            </wp14:sizeRelH>
            <wp14:sizeRelV relativeFrom="page">
              <wp14:pctHeight>0</wp14:pctHeight>
            </wp14:sizeRelV>
          </wp:anchor>
        </w:drawing>
      </w:r>
    </w:p>
    <w:p w:rsidR="00BD0273" w:rsidRPr="00C95A63" w:rsidRDefault="00391242" w:rsidP="00626C11">
      <w:pPr>
        <w:pStyle w:val="Legenda"/>
        <w:ind w:firstLine="0"/>
        <w:jc w:val="left"/>
      </w:pPr>
      <w:bookmarkStart w:id="190" w:name="_Toc468055378"/>
      <w:r>
        <w:t xml:space="preserve">Figura </w:t>
      </w:r>
      <w:r w:rsidR="00064FFC">
        <w:fldChar w:fldCharType="begin"/>
      </w:r>
      <w:r w:rsidR="00064FFC">
        <w:instrText xml:space="preserve"> SEQ Figura \* ARABIC </w:instrText>
      </w:r>
      <w:r w:rsidR="00064FFC">
        <w:fldChar w:fldCharType="separate"/>
      </w:r>
      <w:r w:rsidR="0014275B">
        <w:rPr>
          <w:noProof/>
        </w:rPr>
        <w:t>14</w:t>
      </w:r>
      <w:r w:rsidR="00064FFC">
        <w:rPr>
          <w:noProof/>
        </w:rPr>
        <w:fldChar w:fldCharType="end"/>
      </w:r>
      <w:r w:rsidR="00626C11" w:rsidRPr="00626C11">
        <w:t xml:space="preserve"> </w:t>
      </w:r>
      <w:r w:rsidR="00F05493">
        <w:t xml:space="preserve">- </w:t>
      </w:r>
      <w:r w:rsidR="00626C11" w:rsidRPr="00626C11">
        <w:t>Mapa de Transaçã</w:t>
      </w:r>
      <w:r w:rsidR="00626C11">
        <w:t>o – Consultar lugares livres</w:t>
      </w:r>
      <w:bookmarkEnd w:id="190"/>
    </w:p>
    <w:p w:rsidR="00BD0273" w:rsidRDefault="00BD0273" w:rsidP="00EC006B"/>
    <w:p w:rsidR="00C95A63" w:rsidRDefault="00C95A63" w:rsidP="00DE39CD">
      <w:pPr>
        <w:sectPr w:rsidR="00C95A63" w:rsidSect="00C95A63">
          <w:pgSz w:w="16838" w:h="11906" w:orient="landscape"/>
          <w:pgMar w:top="1701" w:right="1418" w:bottom="1701" w:left="1418" w:header="709" w:footer="709" w:gutter="0"/>
          <w:cols w:space="720"/>
          <w:docGrid w:linePitch="360"/>
        </w:sectPr>
      </w:pPr>
    </w:p>
    <w:p w:rsidR="00DC283C" w:rsidRPr="00DC283C" w:rsidRDefault="00DC283C" w:rsidP="00DE39CD"/>
    <w:p w:rsidR="00DC283C" w:rsidRDefault="00DC283C" w:rsidP="00BA1363">
      <w:pPr>
        <w:pStyle w:val="Ttulo2"/>
        <w:numPr>
          <w:ilvl w:val="1"/>
          <w:numId w:val="35"/>
        </w:numPr>
      </w:pPr>
      <w:bookmarkStart w:id="191" w:name="_Toc441261848"/>
      <w:bookmarkStart w:id="192" w:name="_Toc466810673"/>
      <w:bookmarkStart w:id="193" w:name="_Toc468055332"/>
      <w:r>
        <w:t>Verificação das Restrições de Integridade</w:t>
      </w:r>
      <w:bookmarkEnd w:id="191"/>
      <w:bookmarkEnd w:id="192"/>
      <w:bookmarkEnd w:id="193"/>
    </w:p>
    <w:p w:rsidR="0002216B" w:rsidRDefault="0002216B" w:rsidP="0002216B">
      <w:pPr>
        <w:ind w:firstLine="0"/>
      </w:pPr>
    </w:p>
    <w:p w:rsidR="00482BFC" w:rsidRPr="0002216B" w:rsidRDefault="00482BFC" w:rsidP="0002216B">
      <w:pPr>
        <w:ind w:firstLine="0"/>
      </w:pPr>
      <w:r>
        <w:t xml:space="preserve">         </w:t>
      </w:r>
      <w:r w:rsidR="002C63AF">
        <w:t xml:space="preserve">Para garantir a consistência, a validez e atomicidade dos dados há que impor restrições de integridade sobre a mesma, com base nos requisitos analisados para o caso de estudo.  </w:t>
      </w:r>
    </w:p>
    <w:p w:rsidR="00DC283C" w:rsidRPr="00DC283C" w:rsidRDefault="00DC283C" w:rsidP="00DE39CD">
      <w:r w:rsidRPr="00DC283C">
        <w:t>Para garantir que a base de dados contém apenas dados válidos, ou seja, exatos e consistentes (de acordo com os requisitos), são impostas restrições de integridade sobre a mesma. Assim, nesta secção são analisadas restrições de domínio, regras de integridade como integridade de entidade e referencial, restrições de multiplicidade e restrições gerais aos dados.</w:t>
      </w:r>
    </w:p>
    <w:p w:rsidR="00DC283C" w:rsidRDefault="00DC283C" w:rsidP="00BA1363">
      <w:pPr>
        <w:pStyle w:val="Ttulo3"/>
        <w:numPr>
          <w:ilvl w:val="2"/>
          <w:numId w:val="35"/>
        </w:numPr>
      </w:pPr>
      <w:bookmarkStart w:id="194" w:name="_Toc441261849"/>
      <w:bookmarkStart w:id="195" w:name="_Toc466810674"/>
      <w:bookmarkStart w:id="196" w:name="_Toc468055333"/>
      <w:r>
        <w:t>Integridade de Domínio</w:t>
      </w:r>
      <w:bookmarkEnd w:id="194"/>
      <w:bookmarkEnd w:id="195"/>
      <w:bookmarkEnd w:id="196"/>
    </w:p>
    <w:p w:rsidR="00482BFC" w:rsidRDefault="00482BFC" w:rsidP="00DE39CD">
      <w:r>
        <w:t xml:space="preserve">A integridade de domínio refere-se aos valores inseridos numa base de dados, i.e., que tipo de dados tem o atributo e que valores pode assumir dentro desse tipo de dados. Os valores permitidos foram avaliados aquando a análise do modelo concetual e podem ser consultados no anexo </w:t>
      </w:r>
      <w:r>
        <w:fldChar w:fldCharType="begin"/>
      </w:r>
      <w:r>
        <w:instrText xml:space="preserve"> REF _Ref467975455 \r \h </w:instrText>
      </w:r>
      <w:r>
        <w:fldChar w:fldCharType="separate"/>
      </w:r>
      <w:r w:rsidR="0014275B">
        <w:t>I.C</w:t>
      </w:r>
      <w:r>
        <w:fldChar w:fldCharType="end"/>
      </w:r>
      <w:r>
        <w:t xml:space="preserve"> de uma forma mais genérica, estando de forma explícita no anexo </w:t>
      </w:r>
      <w:r>
        <w:fldChar w:fldCharType="begin"/>
      </w:r>
      <w:r>
        <w:instrText xml:space="preserve"> REF _Ref467874312 \r \h </w:instrText>
      </w:r>
      <w:r>
        <w:fldChar w:fldCharType="separate"/>
      </w:r>
      <w:r w:rsidR="0014275B">
        <w:t>I.E</w:t>
      </w:r>
      <w:r>
        <w:fldChar w:fldCharType="end"/>
      </w:r>
      <w:r>
        <w:t>, relativo ao modelo de dados lógico.</w:t>
      </w:r>
      <w:r w:rsidR="002C63AF">
        <w:t xml:space="preserve"> </w:t>
      </w:r>
    </w:p>
    <w:p w:rsidR="002C63AF" w:rsidRDefault="002C63AF" w:rsidP="00DE39CD">
      <w:r>
        <w:t>De igual modo, pode-se dizer que o facto de um atributo requerer ou não dados faz parte da integridade do domínio, i.e., se pode ou não ter valor nulos. Remete-se esta consulta para os anexos supracitados.</w:t>
      </w:r>
    </w:p>
    <w:p w:rsidR="00DC283C" w:rsidRPr="00DC283C" w:rsidRDefault="00DC283C" w:rsidP="00DE39CD"/>
    <w:p w:rsidR="00DC283C" w:rsidRDefault="00DC283C" w:rsidP="00BA1363">
      <w:pPr>
        <w:pStyle w:val="Ttulo3"/>
        <w:numPr>
          <w:ilvl w:val="2"/>
          <w:numId w:val="35"/>
        </w:numPr>
      </w:pPr>
      <w:bookmarkStart w:id="197" w:name="_Toc441261850"/>
      <w:bookmarkStart w:id="198" w:name="_Toc466810675"/>
      <w:bookmarkStart w:id="199" w:name="_Toc468055334"/>
      <w:r>
        <w:t>Integridade de Entidade</w:t>
      </w:r>
      <w:bookmarkEnd w:id="197"/>
      <w:bookmarkEnd w:id="198"/>
      <w:bookmarkEnd w:id="199"/>
    </w:p>
    <w:p w:rsidR="00482BFC" w:rsidRDefault="00DC283C" w:rsidP="00DE39CD">
      <w:r w:rsidRPr="00DC283C">
        <w:t xml:space="preserve">A integridade de entidade dita que nenhum valor de chave primária pode ser nulo, </w:t>
      </w:r>
      <w:r w:rsidR="00482BFC">
        <w:t xml:space="preserve">e o valor </w:t>
      </w:r>
      <w:r w:rsidRPr="00DC283C">
        <w:t xml:space="preserve">de </w:t>
      </w:r>
      <w:r w:rsidR="00482BFC">
        <w:t>uma chave primária é único</w:t>
      </w:r>
      <w:r w:rsidRPr="00DC283C">
        <w:t xml:space="preserve">. </w:t>
      </w:r>
      <w:r w:rsidR="00D91F4B">
        <w:t>O SGBD (dependendo do motor)</w:t>
      </w:r>
      <w:r w:rsidR="00482BFC">
        <w:t xml:space="preserve"> garante que uma relação não tenha dois registos com o mesmo valor e que a chave primária tenha um valor nulo.</w:t>
      </w:r>
      <w:r w:rsidR="00E750BF">
        <w:t xml:space="preserve"> Esta verificação foi feita aquando a análise e validação do modelo concetual na secção </w:t>
      </w:r>
      <w:r w:rsidR="00E750BF">
        <w:fldChar w:fldCharType="begin"/>
      </w:r>
      <w:r w:rsidR="00E750BF">
        <w:instrText xml:space="preserve"> REF  _Ref467975933 \h \r \t </w:instrText>
      </w:r>
      <w:r w:rsidR="00E750BF">
        <w:fldChar w:fldCharType="separate"/>
      </w:r>
      <w:r w:rsidR="0014275B">
        <w:t>2.2</w:t>
      </w:r>
      <w:r w:rsidR="00E750BF">
        <w:fldChar w:fldCharType="end"/>
      </w:r>
      <w:r w:rsidR="00E750BF">
        <w:t>.</w:t>
      </w:r>
    </w:p>
    <w:p w:rsidR="00482BFC" w:rsidRDefault="00482BFC" w:rsidP="00DE39CD"/>
    <w:p w:rsidR="00DC283C" w:rsidRPr="00FA71FF" w:rsidRDefault="00DC283C" w:rsidP="0065251D">
      <w:pPr>
        <w:pStyle w:val="Cabealho3"/>
        <w:numPr>
          <w:ilvl w:val="2"/>
          <w:numId w:val="35"/>
        </w:numPr>
      </w:pPr>
      <w:bookmarkStart w:id="200" w:name="_Toc441261851"/>
      <w:bookmarkStart w:id="201" w:name="_Toc466810676"/>
      <w:bookmarkStart w:id="202" w:name="_Toc468055335"/>
      <w:r w:rsidRPr="00FA71FF">
        <w:t>Integridade Referencial</w:t>
      </w:r>
      <w:bookmarkEnd w:id="200"/>
      <w:bookmarkEnd w:id="201"/>
      <w:bookmarkEnd w:id="202"/>
      <w:r w:rsidRPr="00FA71FF">
        <w:tab/>
      </w:r>
    </w:p>
    <w:p w:rsidR="00D91F4B" w:rsidRDefault="00DC283C" w:rsidP="00FA71FF">
      <w:pPr>
        <w:ind w:firstLine="0"/>
      </w:pPr>
      <w:r w:rsidRPr="00D91F4B">
        <w:t xml:space="preserve">A integridade referencial permite garantir que todas as chaves estrangeiras são válidas. Uma chave estrangeira </w:t>
      </w:r>
      <w:r w:rsidR="00D91F4B">
        <w:t xml:space="preserve">liga cada registo de uma relação filha à relação com a chave pai </w:t>
      </w:r>
      <w:r w:rsidR="00D91F4B">
        <w:lastRenderedPageBreak/>
        <w:t>candidata correspondente</w:t>
      </w:r>
      <w:r w:rsidR="00220FE9">
        <w:t>. Assim, integridade referencial significa se uma chave estrangeira contém um valor, então esse valor deve-se que referir a um registo existente numa relação pai. No entanto, existem duas questões que se deve colocar:</w:t>
      </w:r>
    </w:p>
    <w:p w:rsidR="00220FE9" w:rsidRDefault="00220FE9" w:rsidP="00220FE9">
      <w:pPr>
        <w:numPr>
          <w:ilvl w:val="0"/>
          <w:numId w:val="34"/>
        </w:numPr>
      </w:pPr>
      <w:r>
        <w:t>Se uma chave estrangeira permite valores nulo, no caso de ocorrência opcionais ou obrigatórias;</w:t>
      </w:r>
    </w:p>
    <w:p w:rsidR="00220FE9" w:rsidRDefault="00220FE9" w:rsidP="00220FE9">
      <w:pPr>
        <w:numPr>
          <w:ilvl w:val="0"/>
          <w:numId w:val="34"/>
        </w:numPr>
      </w:pPr>
      <w:r>
        <w:t>Como é assegurada a integridade referencial, tendo em conta especificações de existência em que uma chave candidata ou estrangeira são inseridas, atualizadas ou apagadas (definir CASCADE, NO ACTION, SET NULL, SET DEFAULT ou NO CHECK).</w:t>
      </w:r>
    </w:p>
    <w:p w:rsidR="00220FE9" w:rsidRDefault="00220FE9" w:rsidP="00220FE9">
      <w:pPr>
        <w:ind w:firstLine="0"/>
      </w:pPr>
      <w:r>
        <w:t xml:space="preserve">No caso do modelo de dados em estudo e, com base nos requisitos a ação definida é não se poder apagar, nem se alterar em cascata. </w:t>
      </w:r>
    </w:p>
    <w:p w:rsidR="00D91F4B" w:rsidRDefault="00D91F4B" w:rsidP="00FA71FF">
      <w:pPr>
        <w:ind w:firstLine="0"/>
      </w:pPr>
    </w:p>
    <w:p w:rsidR="00D91F4B" w:rsidRDefault="00D91F4B" w:rsidP="00FA71FF">
      <w:pPr>
        <w:ind w:firstLine="0"/>
      </w:pPr>
    </w:p>
    <w:p w:rsidR="00DC283C" w:rsidRPr="00D91F4B" w:rsidRDefault="00DC283C" w:rsidP="00FA71FF">
      <w:pPr>
        <w:ind w:firstLine="0"/>
      </w:pPr>
      <w:r w:rsidRPr="00D91F4B">
        <w:t>primária da sua tabela "pai" a que a chave estrangeira se refere. Sendo assim, não existem refer</w:t>
      </w:r>
      <w:r w:rsidR="00D91F4B">
        <w:t>ências a valores não existentes</w:t>
      </w:r>
    </w:p>
    <w:p w:rsidR="00DC283C" w:rsidRPr="0065251D" w:rsidRDefault="00DC283C" w:rsidP="0065251D">
      <w:pPr>
        <w:pStyle w:val="Cabealho3"/>
        <w:numPr>
          <w:ilvl w:val="2"/>
          <w:numId w:val="35"/>
        </w:numPr>
      </w:pPr>
      <w:bookmarkStart w:id="203" w:name="_Toc441261852"/>
      <w:bookmarkStart w:id="204" w:name="_Toc466810677"/>
      <w:bookmarkStart w:id="205" w:name="_Toc468055336"/>
      <w:r w:rsidRPr="0065251D">
        <w:t>Restrições de Multiplicidade</w:t>
      </w:r>
      <w:bookmarkEnd w:id="203"/>
      <w:bookmarkEnd w:id="204"/>
      <w:bookmarkEnd w:id="205"/>
    </w:p>
    <w:p w:rsidR="009E0FD2" w:rsidRDefault="009E0FD2" w:rsidP="00FA71FF">
      <w:pPr>
        <w:ind w:firstLine="0"/>
      </w:pPr>
      <w:r>
        <w:t xml:space="preserve">As restrições de multiplicidade foram decididas na secção </w:t>
      </w:r>
      <w:r w:rsidR="00482BFC">
        <w:fldChar w:fldCharType="begin"/>
      </w:r>
      <w:r w:rsidR="00482BFC">
        <w:instrText xml:space="preserve"> REF  _Ref467974999 \h \r \t </w:instrText>
      </w:r>
      <w:r w:rsidR="00482BFC">
        <w:fldChar w:fldCharType="separate"/>
      </w:r>
      <w:r w:rsidR="0014275B">
        <w:t>2.3</w:t>
      </w:r>
      <w:r w:rsidR="00482BFC">
        <w:fldChar w:fldCharType="end"/>
      </w:r>
      <w:r w:rsidR="00482BFC">
        <w:t xml:space="preserve">, podendo ver o dicionário de dados correspondente no anexo </w:t>
      </w:r>
      <w:r w:rsidR="00482BFC">
        <w:fldChar w:fldCharType="begin"/>
      </w:r>
      <w:r w:rsidR="00482BFC">
        <w:instrText xml:space="preserve"> REF _Ref467975055 \r \h </w:instrText>
      </w:r>
      <w:r w:rsidR="00482BFC">
        <w:fldChar w:fldCharType="separate"/>
      </w:r>
      <w:r w:rsidR="0014275B">
        <w:t>I.B</w:t>
      </w:r>
      <w:r w:rsidR="00482BFC">
        <w:fldChar w:fldCharType="end"/>
      </w:r>
      <w:r w:rsidR="00482BFC">
        <w:t>.</w:t>
      </w:r>
    </w:p>
    <w:p w:rsidR="00DC283C" w:rsidRPr="00FA71FF" w:rsidRDefault="00DC283C" w:rsidP="0065251D">
      <w:pPr>
        <w:pStyle w:val="Cabealho3"/>
        <w:numPr>
          <w:ilvl w:val="2"/>
          <w:numId w:val="35"/>
        </w:numPr>
      </w:pPr>
      <w:bookmarkStart w:id="206" w:name="_Toc441261853"/>
      <w:bookmarkStart w:id="207" w:name="_Toc466810678"/>
      <w:bookmarkStart w:id="208" w:name="_Ref467965834"/>
      <w:bookmarkStart w:id="209" w:name="_Toc468055337"/>
      <w:r w:rsidRPr="00FA71FF">
        <w:t>Restrições Gerais</w:t>
      </w:r>
      <w:bookmarkEnd w:id="206"/>
      <w:bookmarkEnd w:id="207"/>
      <w:bookmarkEnd w:id="208"/>
      <w:bookmarkEnd w:id="209"/>
    </w:p>
    <w:p w:rsidR="00DC283C" w:rsidRDefault="009E0FD2" w:rsidP="00FA71FF">
      <w:pPr>
        <w:ind w:firstLine="0"/>
      </w:pPr>
      <w:r>
        <w:t>De acordo com os requisitos, têm que se verificar as seguintes restrições organizacionais:</w:t>
      </w:r>
    </w:p>
    <w:p w:rsidR="009E0FD2" w:rsidRDefault="009E0FD2" w:rsidP="009E0FD2">
      <w:pPr>
        <w:numPr>
          <w:ilvl w:val="0"/>
          <w:numId w:val="34"/>
        </w:numPr>
      </w:pPr>
      <w:r>
        <w:t>Tipo de lugar tem que ser, ou da coxia ou junto à janela.</w:t>
      </w:r>
    </w:p>
    <w:p w:rsidR="009E0FD2" w:rsidRDefault="009E0FD2" w:rsidP="009E0FD2">
      <w:pPr>
        <w:numPr>
          <w:ilvl w:val="0"/>
          <w:numId w:val="34"/>
        </w:numPr>
      </w:pPr>
      <w:r>
        <w:t>O número máximo de bilhetes numa reserva é 4.</w:t>
      </w:r>
    </w:p>
    <w:p w:rsidR="009E0FD2" w:rsidRDefault="009E0FD2" w:rsidP="009E0FD2">
      <w:pPr>
        <w:ind w:firstLine="0"/>
      </w:pPr>
      <w:r>
        <w:t>Não existem outras restrições organizacionais no modelo de dados.</w:t>
      </w:r>
    </w:p>
    <w:p w:rsidR="009E0FD2" w:rsidRPr="00FA71FF" w:rsidRDefault="009E0FD2" w:rsidP="009E0FD2">
      <w:pPr>
        <w:ind w:firstLine="0"/>
      </w:pPr>
    </w:p>
    <w:p w:rsidR="00FA71FF" w:rsidRPr="00FA71FF" w:rsidRDefault="00BE246F" w:rsidP="00FA71FF">
      <w:pPr>
        <w:ind w:left="567" w:firstLine="0"/>
      </w:pPr>
      <w:r>
        <w:br w:type="page"/>
      </w:r>
    </w:p>
    <w:p w:rsidR="00FA71FF" w:rsidRDefault="00FA71FF" w:rsidP="00FA71FF">
      <w:pPr>
        <w:pStyle w:val="Cabealho2"/>
        <w:numPr>
          <w:ilvl w:val="1"/>
          <w:numId w:val="35"/>
        </w:numPr>
      </w:pPr>
      <w:bookmarkStart w:id="210" w:name="_Ref468048737"/>
      <w:bookmarkStart w:id="211" w:name="_Toc468055338"/>
      <w:r w:rsidRPr="003B3DD4">
        <w:lastRenderedPageBreak/>
        <w:t>Tamanho inicial e Crescimento Futuro</w:t>
      </w:r>
      <w:bookmarkEnd w:id="210"/>
      <w:bookmarkEnd w:id="211"/>
    </w:p>
    <w:p w:rsidR="00406285" w:rsidRDefault="00406285" w:rsidP="00406285"/>
    <w:p w:rsidR="00406285" w:rsidRDefault="00406285" w:rsidP="00406285">
      <w:pPr>
        <w:pStyle w:val="PargrafodaLista"/>
      </w:pPr>
      <w:r>
        <w:t>Nesta secção apresentará uma estimativa inicial do tamanho da base de dados e uma previsão do seu crescimento. A estimativa tem por base dados obtidos junto da empresa e os cálculos necessários para essa estimativa.</w:t>
      </w:r>
    </w:p>
    <w:p w:rsidR="00406285" w:rsidRPr="00406285" w:rsidRDefault="00406285" w:rsidP="00406285"/>
    <w:p w:rsidR="0065251D" w:rsidRDefault="0065251D" w:rsidP="0065251D">
      <w:pPr>
        <w:pStyle w:val="Cabealho3"/>
        <w:numPr>
          <w:ilvl w:val="2"/>
          <w:numId w:val="35"/>
        </w:numPr>
      </w:pPr>
      <w:bookmarkStart w:id="212" w:name="_Ref468048800"/>
      <w:bookmarkStart w:id="213" w:name="_Toc468055339"/>
      <w:r>
        <w:t>Tamanho Inicial</w:t>
      </w:r>
      <w:bookmarkEnd w:id="212"/>
      <w:bookmarkEnd w:id="213"/>
    </w:p>
    <w:p w:rsidR="00406285" w:rsidRDefault="00406285" w:rsidP="00406285"/>
    <w:p w:rsidR="00406285" w:rsidRDefault="00406285" w:rsidP="00406285">
      <w:pPr>
        <w:pStyle w:val="PargrafodaLista"/>
      </w:pPr>
      <w:r>
        <w:t xml:space="preserve">Acerca do tamanho </w:t>
      </w:r>
      <w:r w:rsidR="00BE246F">
        <w:t>inicial</w:t>
      </w:r>
      <w:r>
        <w:t xml:space="preserve"> da base de dados, propõem-se o seguinte estado inicial:</w:t>
      </w:r>
    </w:p>
    <w:p w:rsidR="00406285" w:rsidRDefault="00406285" w:rsidP="00406285">
      <w:pPr>
        <w:pStyle w:val="PargrafodaLista"/>
        <w:ind w:left="1428"/>
      </w:pPr>
    </w:p>
    <w:p w:rsidR="00406285" w:rsidRDefault="00406285" w:rsidP="00F12D93">
      <w:pPr>
        <w:pStyle w:val="PargrafodaLista"/>
        <w:ind w:firstLine="0"/>
      </w:pPr>
      <w:r>
        <w:rPr>
          <w:b/>
        </w:rPr>
        <w:t xml:space="preserve">500 </w:t>
      </w:r>
      <w:r w:rsidR="00B70977">
        <w:rPr>
          <w:b/>
        </w:rPr>
        <w:t>clientes:</w:t>
      </w:r>
      <w:r w:rsidR="00B70977">
        <w:t xml:space="preserve"> Este</w:t>
      </w:r>
      <w:r>
        <w:t xml:space="preserve"> valor é baseado num número de client</w:t>
      </w:r>
      <w:r w:rsidR="00F12D93">
        <w:t xml:space="preserve">es do valor esperado de clientes </w:t>
      </w:r>
      <w:r w:rsidR="001438D3">
        <w:t>pela a agência de viagens nos primeiros dois meses</w:t>
      </w:r>
      <w:r>
        <w:t>.</w:t>
      </w:r>
    </w:p>
    <w:p w:rsidR="001438D3" w:rsidRPr="00B70977" w:rsidRDefault="00B70977" w:rsidP="00B70977">
      <w:pPr>
        <w:pStyle w:val="PargrafodaLista"/>
        <w:ind w:firstLine="0"/>
        <w:rPr>
          <w:b/>
        </w:rPr>
      </w:pPr>
      <w:r>
        <w:rPr>
          <w:b/>
        </w:rPr>
        <w:t xml:space="preserve">14 percursos: </w:t>
      </w:r>
      <w:r>
        <w:t>os</w:t>
      </w:r>
      <w:r w:rsidR="001438D3">
        <w:t xml:space="preserve"> percursos existentes são os definidos nos requisitos, sendo seis nacionais e oito internacionais. </w:t>
      </w:r>
    </w:p>
    <w:p w:rsidR="001438D3" w:rsidRDefault="00406285" w:rsidP="001438D3">
      <w:pPr>
        <w:pStyle w:val="PargrafodaLista"/>
        <w:ind w:firstLine="0"/>
      </w:pPr>
      <w:r>
        <w:rPr>
          <w:b/>
        </w:rPr>
        <w:t>10 comboios</w:t>
      </w:r>
      <w:r w:rsidR="001438D3">
        <w:rPr>
          <w:b/>
        </w:rPr>
        <w:t>:</w:t>
      </w:r>
      <w:r w:rsidR="001438D3">
        <w:t xml:space="preserve"> os comboios existentes são os que a CP deu à concessão para os percursos nos requisitos. Cada comboio tem 200 lugares, em 4 carruagens (50 lugares por carruagem).</w:t>
      </w:r>
    </w:p>
    <w:p w:rsidR="00EA1158" w:rsidRDefault="00EA1158" w:rsidP="00B70977">
      <w:pPr>
        <w:pStyle w:val="PargrafodaLista"/>
        <w:ind w:firstLine="0"/>
      </w:pPr>
      <w:r>
        <w:rPr>
          <w:b/>
        </w:rPr>
        <w:t>400</w:t>
      </w:r>
      <w:r w:rsidR="005763E7">
        <w:rPr>
          <w:b/>
        </w:rPr>
        <w:t xml:space="preserve"> i</w:t>
      </w:r>
      <w:r w:rsidR="00406285">
        <w:rPr>
          <w:b/>
        </w:rPr>
        <w:t>tinerários</w:t>
      </w:r>
      <w:r w:rsidR="00B70977">
        <w:rPr>
          <w:b/>
        </w:rPr>
        <w:t xml:space="preserve">: </w:t>
      </w:r>
      <w:r w:rsidR="00B70977">
        <w:t>cada</w:t>
      </w:r>
      <w:r w:rsidR="001438D3">
        <w:t xml:space="preserve"> percurso nacional é efetuado uma vez por dia, d</w:t>
      </w:r>
      <w:r>
        <w:t>urante os sete dias da semana e c</w:t>
      </w:r>
      <w:r w:rsidR="001438D3">
        <w:t>ada percurso internacional é efetuado uma vez por semana, sendo que as viagens para Viena e Praga são feitas no mesmo dia.</w:t>
      </w:r>
      <w:r>
        <w:t xml:space="preserve"> Ou seja, o total de itinerários por semana são 50, 200 por mês. Inicialmente, empresa espera ter itinerários estipulados para dois meses, i.e., 400 itinerários.</w:t>
      </w:r>
      <w:r w:rsidR="00B70977">
        <w:t xml:space="preserve"> </w:t>
      </w:r>
    </w:p>
    <w:p w:rsidR="001438D3" w:rsidRPr="00B70977" w:rsidRDefault="00B70977" w:rsidP="00B70977">
      <w:pPr>
        <w:pStyle w:val="PargrafodaLista"/>
        <w:ind w:firstLine="0"/>
        <w:rPr>
          <w:b/>
        </w:rPr>
      </w:pPr>
      <w:r>
        <w:t>Os itinerários são os que se seguem:</w:t>
      </w:r>
    </w:p>
    <w:p w:rsidR="00406285" w:rsidRDefault="00406285" w:rsidP="00F12D93">
      <w:pPr>
        <w:pStyle w:val="PargrafodaLista"/>
        <w:numPr>
          <w:ilvl w:val="0"/>
          <w:numId w:val="17"/>
        </w:numPr>
        <w:spacing w:after="160"/>
        <w:ind w:firstLine="0"/>
        <w:contextualSpacing/>
        <w:jc w:val="left"/>
      </w:pPr>
      <w:r>
        <w:t>Braga-Porto: será efetuado diariamente nos seguintes horários:</w:t>
      </w:r>
    </w:p>
    <w:p w:rsidR="00406285" w:rsidRDefault="00406285" w:rsidP="00F12D93">
      <w:pPr>
        <w:pStyle w:val="PargrafodaLista"/>
        <w:numPr>
          <w:ilvl w:val="2"/>
          <w:numId w:val="17"/>
        </w:numPr>
        <w:spacing w:after="160"/>
        <w:ind w:firstLine="0"/>
        <w:contextualSpacing/>
        <w:jc w:val="left"/>
      </w:pPr>
      <w:r>
        <w:t>Hora de partid</w:t>
      </w:r>
      <w:r w:rsidR="00B70977">
        <w:t>a 8:00:00; Hora de chegada 12:30</w:t>
      </w:r>
      <w:r>
        <w:t>:00;</w:t>
      </w:r>
    </w:p>
    <w:p w:rsidR="00406285" w:rsidRDefault="00406285" w:rsidP="00F12D93">
      <w:pPr>
        <w:pStyle w:val="PargrafodaLista"/>
        <w:numPr>
          <w:ilvl w:val="0"/>
          <w:numId w:val="17"/>
        </w:numPr>
        <w:spacing w:after="160"/>
        <w:ind w:firstLine="0"/>
        <w:contextualSpacing/>
        <w:jc w:val="left"/>
      </w:pPr>
      <w:r>
        <w:t>Porto-Braga: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17:00:00; Hora de chegada 20:00:00;</w:t>
      </w:r>
    </w:p>
    <w:p w:rsidR="00406285" w:rsidRDefault="00406285" w:rsidP="00F12D93">
      <w:pPr>
        <w:pStyle w:val="PargrafodaLista"/>
        <w:numPr>
          <w:ilvl w:val="0"/>
          <w:numId w:val="17"/>
        </w:numPr>
        <w:spacing w:after="160"/>
        <w:ind w:firstLine="0"/>
        <w:contextualSpacing/>
        <w:jc w:val="left"/>
      </w:pPr>
      <w:r>
        <w:t>Porto-Lisboa: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Lisboa-Porto: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t>Lisboa-Faro: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Faro-Lisboa: será efetuado diariamente no seguinte horário:</w:t>
      </w:r>
    </w:p>
    <w:p w:rsidR="00406285" w:rsidRDefault="00406285" w:rsidP="00F12D93">
      <w:pPr>
        <w:pStyle w:val="PargrafodaLista"/>
        <w:numPr>
          <w:ilvl w:val="2"/>
          <w:numId w:val="17"/>
        </w:numPr>
        <w:spacing w:after="160"/>
        <w:ind w:firstLine="0"/>
        <w:contextualSpacing/>
        <w:jc w:val="left"/>
      </w:pPr>
      <w:r>
        <w:lastRenderedPageBreak/>
        <w:t>Hora de partida 15:00:00; Hora de chegada 20:30:00;</w:t>
      </w:r>
    </w:p>
    <w:p w:rsidR="00406285" w:rsidRDefault="00406285" w:rsidP="00F12D93">
      <w:pPr>
        <w:pStyle w:val="PargrafodaLista"/>
        <w:numPr>
          <w:ilvl w:val="0"/>
          <w:numId w:val="17"/>
        </w:numPr>
        <w:spacing w:after="160"/>
        <w:ind w:firstLine="0"/>
        <w:contextualSpacing/>
        <w:jc w:val="left"/>
      </w:pPr>
      <w:r>
        <w:t>Lisboa-Madrid: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6:00:00; Hora de chegada 22:00:00;</w:t>
      </w:r>
    </w:p>
    <w:p w:rsidR="00406285" w:rsidRDefault="00406285" w:rsidP="00F12D93">
      <w:pPr>
        <w:pStyle w:val="PargrafodaLista"/>
        <w:numPr>
          <w:ilvl w:val="0"/>
          <w:numId w:val="17"/>
        </w:numPr>
        <w:spacing w:after="160"/>
        <w:ind w:firstLine="0"/>
        <w:contextualSpacing/>
        <w:jc w:val="left"/>
      </w:pPr>
      <w:r>
        <w:t>Lisboa-Paris: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05:00:00; Hora de chegada 02:00:00 (dois dias após);</w:t>
      </w:r>
    </w:p>
    <w:p w:rsidR="00406285" w:rsidRDefault="00406285" w:rsidP="00F12D93">
      <w:pPr>
        <w:pStyle w:val="PargrafodaLista"/>
        <w:numPr>
          <w:ilvl w:val="0"/>
          <w:numId w:val="17"/>
        </w:numPr>
        <w:spacing w:after="160"/>
        <w:ind w:firstLine="0"/>
        <w:contextualSpacing/>
        <w:jc w:val="left"/>
      </w:pPr>
      <w:r>
        <w:t>Lisboa-Londres: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02:00:00 (do dia seguinte);</w:t>
      </w:r>
    </w:p>
    <w:p w:rsidR="00406285" w:rsidRDefault="00406285" w:rsidP="00F12D93">
      <w:pPr>
        <w:pStyle w:val="PargrafodaLista"/>
        <w:numPr>
          <w:ilvl w:val="0"/>
          <w:numId w:val="17"/>
        </w:numPr>
        <w:spacing w:after="160"/>
        <w:ind w:firstLine="0"/>
        <w:contextualSpacing/>
        <w:jc w:val="left"/>
      </w:pPr>
      <w:r>
        <w:t>Lisboa-Berlim: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01:00:00 (dois dias após);</w:t>
      </w:r>
    </w:p>
    <w:p w:rsidR="00406285" w:rsidRDefault="00406285" w:rsidP="00F12D93">
      <w:pPr>
        <w:pStyle w:val="PargrafodaLista"/>
        <w:numPr>
          <w:ilvl w:val="0"/>
          <w:numId w:val="17"/>
        </w:numPr>
        <w:spacing w:after="160"/>
        <w:ind w:firstLine="0"/>
        <w:contextualSpacing/>
        <w:jc w:val="left"/>
      </w:pPr>
      <w:r>
        <w:t>Lisboa-Budapeste: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05:00:00 (dois dias após);</w:t>
      </w:r>
    </w:p>
    <w:p w:rsidR="00406285" w:rsidRDefault="00406285" w:rsidP="00F12D93">
      <w:pPr>
        <w:pStyle w:val="PargrafodaLista"/>
        <w:numPr>
          <w:ilvl w:val="0"/>
          <w:numId w:val="17"/>
        </w:numPr>
        <w:spacing w:after="160"/>
        <w:ind w:firstLine="0"/>
        <w:contextualSpacing/>
        <w:jc w:val="left"/>
      </w:pPr>
      <w:r>
        <w:t>Lisboa-Praga: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1438D3" w:rsidP="00F12D93">
      <w:pPr>
        <w:pStyle w:val="PargrafodaLista"/>
        <w:numPr>
          <w:ilvl w:val="0"/>
          <w:numId w:val="17"/>
        </w:numPr>
        <w:spacing w:after="160"/>
        <w:ind w:firstLine="0"/>
        <w:contextualSpacing/>
        <w:jc w:val="left"/>
      </w:pPr>
      <w:r>
        <w:t>Lisboa-Viena</w:t>
      </w:r>
      <w:r w:rsidR="00406285">
        <w:t>: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406285" w:rsidP="00F12D93">
      <w:pPr>
        <w:ind w:firstLine="0"/>
      </w:pPr>
    </w:p>
    <w:p w:rsidR="00406285" w:rsidRDefault="008B5482" w:rsidP="00F12D93">
      <w:pPr>
        <w:pStyle w:val="PargrafodaLista"/>
        <w:spacing w:before="240"/>
        <w:ind w:firstLine="0"/>
      </w:pPr>
      <w:r>
        <w:rPr>
          <w:b/>
        </w:rPr>
        <w:t>11</w:t>
      </w:r>
      <w:r w:rsidR="00406285">
        <w:rPr>
          <w:b/>
        </w:rPr>
        <w:t xml:space="preserve">00 reservas: </w:t>
      </w:r>
      <w:r>
        <w:t>a empresa espera que haja 11</w:t>
      </w:r>
      <w:r w:rsidR="00B70977">
        <w:t xml:space="preserve">00 reservas (nº de lugares variável) </w:t>
      </w:r>
      <w:r w:rsidR="00301CA3">
        <w:t>nos dois primeiros meses</w:t>
      </w:r>
      <w:r w:rsidR="00B70977">
        <w:t>.</w:t>
      </w:r>
    </w:p>
    <w:p w:rsidR="00406285" w:rsidRPr="00406285" w:rsidRDefault="00E71081" w:rsidP="00F12D93">
      <w:pPr>
        <w:ind w:firstLine="0"/>
      </w:pPr>
      <w:r>
        <w:br w:type="page"/>
      </w:r>
    </w:p>
    <w:p w:rsidR="0065251D" w:rsidRDefault="0065251D" w:rsidP="0065251D">
      <w:pPr>
        <w:pStyle w:val="Cabealho3"/>
        <w:numPr>
          <w:ilvl w:val="2"/>
          <w:numId w:val="35"/>
        </w:numPr>
      </w:pPr>
      <w:bookmarkStart w:id="214" w:name="_Toc468055340"/>
      <w:r>
        <w:lastRenderedPageBreak/>
        <w:t>Crescimento Futuro</w:t>
      </w:r>
      <w:bookmarkEnd w:id="214"/>
    </w:p>
    <w:p w:rsidR="0030084F" w:rsidRPr="0030084F" w:rsidRDefault="0030084F" w:rsidP="0030084F">
      <w:r>
        <w:t>A agência espera que o volume de negócios duplique em 4 anos.</w:t>
      </w:r>
      <w:r w:rsidR="00E71081">
        <w:t xml:space="preserve"> Pelo previsto pelo departamento financeiro da empresa, o aumento do volume de negócios é o seguinte:</w:t>
      </w:r>
    </w:p>
    <w:p w:rsidR="0030084F" w:rsidRDefault="0030084F" w:rsidP="0030084F">
      <w:pPr>
        <w:pStyle w:val="PargrafodaLista"/>
        <w:spacing w:before="240"/>
        <w:ind w:firstLine="0"/>
      </w:pPr>
      <w:r>
        <w:rPr>
          <w:b/>
        </w:rPr>
        <w:t xml:space="preserve">Aumento de 50 clientes por mês: </w:t>
      </w:r>
      <w:r>
        <w:t>sendo esta</w:t>
      </w:r>
      <w:r>
        <w:rPr>
          <w:b/>
        </w:rPr>
        <w:t xml:space="preserve"> </w:t>
      </w:r>
      <w:r>
        <w:t>uma agencia de pequena dimensão não se prevê um grande crescimento em relação ao numero de clientes.</w:t>
      </w:r>
    </w:p>
    <w:p w:rsidR="0030084F" w:rsidRDefault="008B5482" w:rsidP="0030084F">
      <w:pPr>
        <w:pStyle w:val="PargrafodaLista"/>
        <w:spacing w:before="240"/>
        <w:ind w:firstLine="0"/>
      </w:pPr>
      <w:r>
        <w:rPr>
          <w:b/>
        </w:rPr>
        <w:t>Aumento de 25</w:t>
      </w:r>
      <w:r w:rsidR="0030084F">
        <w:rPr>
          <w:b/>
        </w:rPr>
        <w:t xml:space="preserve"> reservas por mês:</w:t>
      </w:r>
      <w:r w:rsidR="0030084F">
        <w:t xml:space="preserve"> sendo</w:t>
      </w:r>
      <w:r>
        <w:t xml:space="preserve"> que um cliente faz em média 0,5</w:t>
      </w:r>
      <w:r w:rsidR="0030084F">
        <w:t xml:space="preserve"> reserva por mês (devido ao facto de existirem clientes que não efetuam reservas em certos meses), é previsto </w:t>
      </w:r>
      <w:r>
        <w:t>que se obtenha um aumento de 25</w:t>
      </w:r>
      <w:r w:rsidR="0030084F">
        <w:t xml:space="preserve"> reservas por mês.</w:t>
      </w:r>
    </w:p>
    <w:p w:rsidR="0030084F" w:rsidRDefault="00E71081" w:rsidP="00E71081">
      <w:pPr>
        <w:pStyle w:val="PargrafodaLista"/>
        <w:spacing w:before="240"/>
        <w:ind w:firstLine="0"/>
      </w:pPr>
      <w:r>
        <w:t>A empresa em conjunto com o seu departamento financeiro decidiu não obter mais concessões de percursos e respetivos comboios, uma vez planearam a estratégia da empresa com vista o turismo internacional e na qualidade de serviço (custos mais elevados), assim não esperando obter mais concessões da CP nos próximos 4 anos.</w:t>
      </w:r>
    </w:p>
    <w:p w:rsidR="0030084F" w:rsidRPr="0030084F" w:rsidRDefault="0030084F" w:rsidP="0030084F"/>
    <w:p w:rsidR="00FA71FF" w:rsidRDefault="00FA71FF" w:rsidP="00FA71FF"/>
    <w:p w:rsidR="0065251D" w:rsidRPr="00FA71FF" w:rsidRDefault="0065251D" w:rsidP="00FA71FF">
      <w:r>
        <w:br w:type="page"/>
      </w:r>
    </w:p>
    <w:p w:rsidR="00FA71FF" w:rsidRPr="00FA71FF" w:rsidRDefault="00FA71FF" w:rsidP="00FA71FF">
      <w:pPr>
        <w:ind w:firstLine="0"/>
      </w:pPr>
    </w:p>
    <w:p w:rsidR="00DC283C" w:rsidRDefault="00DC283C" w:rsidP="00FA71FF">
      <w:pPr>
        <w:pStyle w:val="Cabealho2"/>
        <w:numPr>
          <w:ilvl w:val="1"/>
          <w:numId w:val="35"/>
        </w:numPr>
      </w:pPr>
      <w:bookmarkStart w:id="215" w:name="_Toc441261854"/>
      <w:bookmarkStart w:id="216" w:name="_Toc466810679"/>
      <w:bookmarkStart w:id="217" w:name="_Toc468055341"/>
      <w:r>
        <w:t>Validação de modelo lógico com utilizador</w:t>
      </w:r>
      <w:bookmarkEnd w:id="215"/>
      <w:bookmarkEnd w:id="216"/>
      <w:bookmarkEnd w:id="217"/>
    </w:p>
    <w:p w:rsidR="00DC283C" w:rsidRPr="00DC283C" w:rsidRDefault="00DC283C" w:rsidP="00DE39CD"/>
    <w:p w:rsidR="00DC283C" w:rsidRPr="003B3DD4" w:rsidRDefault="00DC283C" w:rsidP="00FA71FF">
      <w:r w:rsidRPr="00DC283C">
        <w:t>Terminada a fase de modelação lógica, o mod</w:t>
      </w:r>
      <w:r w:rsidR="00212923">
        <w:t xml:space="preserve">elo foi revisto com os donos da agência de viagens, uma vez que, são eles os únicos utilizadores da base de dados. </w:t>
      </w:r>
      <w:r w:rsidR="008705DF">
        <w:t xml:space="preserve">De acordo com a direção da agência, </w:t>
      </w:r>
      <w:r w:rsidRPr="00DC283C">
        <w:t xml:space="preserve">confirmou-se que garantia os requisitos. </w:t>
      </w:r>
    </w:p>
    <w:p w:rsidR="00DC283C" w:rsidRPr="00DC283C" w:rsidRDefault="00DC283C" w:rsidP="00DE39CD"/>
    <w:p w:rsidR="00DC283C" w:rsidRDefault="00DC283C" w:rsidP="00BA1363">
      <w:pPr>
        <w:pStyle w:val="Ttulo1"/>
        <w:numPr>
          <w:ilvl w:val="0"/>
          <w:numId w:val="35"/>
        </w:numPr>
      </w:pPr>
      <w:bookmarkStart w:id="218" w:name="_Toc441261858"/>
      <w:bookmarkStart w:id="219" w:name="_Toc466810596"/>
      <w:bookmarkStart w:id="220" w:name="_Toc466810683"/>
      <w:bookmarkStart w:id="221" w:name="_Toc468055342"/>
      <w:r>
        <w:lastRenderedPageBreak/>
        <w:t>Modelo físico</w:t>
      </w:r>
      <w:bookmarkEnd w:id="218"/>
      <w:bookmarkEnd w:id="219"/>
      <w:bookmarkEnd w:id="220"/>
      <w:bookmarkEnd w:id="221"/>
    </w:p>
    <w:p w:rsidR="00DF3F93" w:rsidRDefault="00DC283C" w:rsidP="00DE39CD">
      <w:r w:rsidRPr="00DC283C">
        <w:t xml:space="preserve">Neste capítulo </w:t>
      </w:r>
      <w:r w:rsidR="00DF3F93">
        <w:t>está demostrado todo o processo de implementação do modelo de dados físico, partido do modelo lógico antecedente.</w:t>
      </w:r>
    </w:p>
    <w:p w:rsidR="00DF3F93" w:rsidRDefault="00DF3F93" w:rsidP="00DE39CD"/>
    <w:p w:rsidR="00DC283C" w:rsidRPr="003B52DF" w:rsidRDefault="00DC283C" w:rsidP="003B52DF">
      <w:pPr>
        <w:pStyle w:val="Cabealho2"/>
        <w:numPr>
          <w:ilvl w:val="1"/>
          <w:numId w:val="35"/>
        </w:numPr>
      </w:pPr>
      <w:bookmarkStart w:id="222" w:name="_Toc441261859"/>
      <w:bookmarkStart w:id="223" w:name="_Toc466810684"/>
      <w:bookmarkStart w:id="224" w:name="_Toc468055343"/>
      <w:r w:rsidRPr="003B52DF">
        <w:t xml:space="preserve">Tradução </w:t>
      </w:r>
      <w:r w:rsidR="003B52DF" w:rsidRPr="003B52DF">
        <w:t xml:space="preserve">e implementação </w:t>
      </w:r>
      <w:r w:rsidRPr="003B52DF">
        <w:t>do modelo lógico para um SGBD</w:t>
      </w:r>
      <w:bookmarkEnd w:id="222"/>
      <w:bookmarkEnd w:id="223"/>
      <w:bookmarkEnd w:id="224"/>
    </w:p>
    <w:p w:rsidR="00ED32C3" w:rsidRDefault="00ED32C3" w:rsidP="00ED32C3">
      <w:pPr>
        <w:ind w:firstLine="0"/>
      </w:pPr>
    </w:p>
    <w:p w:rsidR="00ED32C3" w:rsidRDefault="00ED32C3" w:rsidP="00ED32C3">
      <w:pPr>
        <w:pStyle w:val="Cabealho3"/>
        <w:numPr>
          <w:ilvl w:val="2"/>
          <w:numId w:val="35"/>
        </w:numPr>
      </w:pPr>
      <w:bookmarkStart w:id="225" w:name="_Toc468055344"/>
      <w:r>
        <w:t>Escolha do SGDB alvo para o modelo físico</w:t>
      </w:r>
      <w:bookmarkEnd w:id="225"/>
    </w:p>
    <w:p w:rsidR="00ED32C3" w:rsidRDefault="00ED32C3" w:rsidP="00DE39CD"/>
    <w:p w:rsidR="00DF3F93" w:rsidRPr="00BE4C98" w:rsidRDefault="00DF3F93" w:rsidP="00DE39CD">
      <w:r>
        <w:t>Antes de fazer a implementação do modelo lógico num modelo físico, é necessário proceder à escolha de SGBD, tendo em conta os requisitos, tamanho da base de dados, suporte e sistema operativos suportados.</w:t>
      </w:r>
      <w:r w:rsidR="00BE4C98">
        <w:t xml:space="preserve"> Adicionalmente, é necessário verificar se o SGBD, suporta definição de chaves, definição de obrigatoriedade de dados (dados não nulos), definição de domínios, restrições de integridade relacional e definição restrições gerais </w:t>
      </w:r>
    </w:p>
    <w:p w:rsidR="00DF3F93" w:rsidRDefault="00DC283C" w:rsidP="00DE39CD">
      <w:r w:rsidRPr="00DC283C">
        <w:t>Por uma questão de comodidade foi escolhido o MySQL, um sistema grátis e fácil de instalar, aceder e dar manutenção</w:t>
      </w:r>
    </w:p>
    <w:p w:rsidR="00DF3F93" w:rsidRDefault="00DF3F93" w:rsidP="00DE39CD"/>
    <w:p w:rsidR="00DF3F93" w:rsidRDefault="00DC283C" w:rsidP="00DE39CD">
      <w:r w:rsidRPr="00DC283C">
        <w:t xml:space="preserve">A linguagem do MySQL é de fácil compreensão, tornando-o por isso num sistema que permite implementações simples. </w:t>
      </w:r>
    </w:p>
    <w:p w:rsidR="00DF3F93" w:rsidRDefault="00DF3F93" w:rsidP="00DE39CD"/>
    <w:p w:rsidR="00DF3F93" w:rsidRDefault="00DC283C" w:rsidP="00DE39CD">
      <w:r w:rsidRPr="00DC283C">
        <w:t xml:space="preserve">Como é uma solução relativamente popular, existe toda uma comunidade que deu resposta a obstáculos que apareceram durante o processo de implementação. </w:t>
      </w:r>
    </w:p>
    <w:p w:rsidR="00DF3F93" w:rsidRDefault="00DF3F93" w:rsidP="00DE39CD"/>
    <w:p w:rsidR="00DF3F93" w:rsidRDefault="00DC283C" w:rsidP="00DE39CD">
      <w:r w:rsidRPr="00DC283C">
        <w:t>O MySQL também tem algumas limitações, mas dada a dimensão do problema, suporta bem as operações necessárias à gestão do mesmo. Questões de segurança e fortes mecanismos de proteção de dados foram também um dos motivos para a utilização do MySQL.</w:t>
      </w:r>
    </w:p>
    <w:p w:rsidR="00DF3F93" w:rsidRDefault="00DF3F93" w:rsidP="00DE39CD"/>
    <w:p w:rsidR="00DC283C" w:rsidRPr="00DC283C" w:rsidRDefault="00DC283C" w:rsidP="00DE39CD">
      <w:r w:rsidRPr="00DC283C">
        <w:t xml:space="preserve"> Em termos de inserção de dados, este SGBD permite a criação de chaves primárias únicas, forçando a que os valores de índice sejam sempre distintos, e por isso leva a rapidez nas pesquisas e controlo de integridade. Permite também a especificação </w:t>
      </w:r>
      <w:r w:rsidRPr="00DC283C">
        <w:lastRenderedPageBreak/>
        <w:t xml:space="preserve">de chaves estrangeiras e domínios de atributos, e oferece suporte a transações, </w:t>
      </w:r>
      <w:r w:rsidRPr="00DC283C">
        <w:rPr>
          <w:i/>
        </w:rPr>
        <w:t>triggers</w:t>
      </w:r>
      <w:r w:rsidRPr="00DC283C">
        <w:t xml:space="preserve">, vistas, cursores, </w:t>
      </w:r>
      <w:r w:rsidRPr="00DC283C">
        <w:rPr>
          <w:i/>
        </w:rPr>
        <w:t>stored</w:t>
      </w:r>
      <w:r w:rsidRPr="00DC283C">
        <w:t xml:space="preserve"> </w:t>
      </w:r>
      <w:r w:rsidRPr="00DC283C">
        <w:rPr>
          <w:i/>
        </w:rPr>
        <w:t xml:space="preserve">procedures, </w:t>
      </w:r>
      <w:r w:rsidRPr="00DC283C">
        <w:t>entre outros.</w:t>
      </w:r>
    </w:p>
    <w:p w:rsidR="00DC283C" w:rsidRDefault="00DC283C" w:rsidP="00BA1363">
      <w:pPr>
        <w:pStyle w:val="Ttulo3"/>
        <w:numPr>
          <w:ilvl w:val="2"/>
          <w:numId w:val="35"/>
        </w:numPr>
      </w:pPr>
      <w:bookmarkStart w:id="226" w:name="_Toc441261860"/>
      <w:bookmarkStart w:id="227" w:name="_Toc466810597"/>
      <w:bookmarkStart w:id="228" w:name="_Toc466810685"/>
      <w:bookmarkStart w:id="229" w:name="_Toc468055345"/>
      <w:r>
        <w:t>Relações Base</w:t>
      </w:r>
      <w:bookmarkEnd w:id="226"/>
      <w:bookmarkEnd w:id="227"/>
      <w:bookmarkEnd w:id="228"/>
      <w:bookmarkEnd w:id="229"/>
    </w:p>
    <w:p w:rsidR="00ED32C3" w:rsidRDefault="00ED32C3" w:rsidP="00DE39CD">
      <w:r>
        <w:t>O primeiro passo para a tradução do modelo lógico para o modelo físico é o desenho das relações de base.</w:t>
      </w:r>
      <w:r w:rsidR="00EC42AC">
        <w:t xml:space="preserve"> Uma vez que, se implementou o modelo lógico no </w:t>
      </w:r>
      <w:r w:rsidR="00EC42AC" w:rsidRPr="00EC42AC">
        <w:rPr>
          <w:i/>
        </w:rPr>
        <w:t>MySQL Workbench</w:t>
      </w:r>
      <w:r w:rsidR="00EC42AC">
        <w:t xml:space="preserve">, o processo de criação do esquema da base de dados foi automático, usando a ferramenta de </w:t>
      </w:r>
      <w:r w:rsidR="00EC42AC" w:rsidRPr="00EC42AC">
        <w:rPr>
          <w:i/>
        </w:rPr>
        <w:t>Forward Engineering</w:t>
      </w:r>
      <w:r w:rsidR="00EC42AC">
        <w:t>. O modelo lógico, nessa ferramenta já continha a informação sobre relações, domínio de atributos, chaves primárias e estrangeiras</w:t>
      </w:r>
      <w:r w:rsidR="008A7B9B">
        <w:t>, e as relações do modelo lógico servem de suporte ao esquema físico. Esta</w:t>
      </w:r>
      <w:r w:rsidR="00EC42AC">
        <w:t xml:space="preserve"> informação pode ser vista com detalhe no dicionário de dados no anexo </w:t>
      </w:r>
      <w:r w:rsidR="00EC42AC">
        <w:fldChar w:fldCharType="begin"/>
      </w:r>
      <w:r w:rsidR="00EC42AC">
        <w:instrText xml:space="preserve"> REF _Ref468039096 \r \h </w:instrText>
      </w:r>
      <w:r w:rsidR="00EC42AC">
        <w:fldChar w:fldCharType="separate"/>
      </w:r>
      <w:r w:rsidR="0014275B">
        <w:t>I.D</w:t>
      </w:r>
      <w:r w:rsidR="00EC42AC">
        <w:fldChar w:fldCharType="end"/>
      </w:r>
      <w:r w:rsidR="00EC42AC">
        <w:t xml:space="preserve"> e no anexo </w:t>
      </w:r>
      <w:r w:rsidR="00EC42AC">
        <w:fldChar w:fldCharType="begin"/>
      </w:r>
      <w:r w:rsidR="00EC42AC">
        <w:instrText xml:space="preserve"> REF _Ref467874312 \r \h </w:instrText>
      </w:r>
      <w:r w:rsidR="00EC42AC">
        <w:fldChar w:fldCharType="separate"/>
      </w:r>
      <w:r w:rsidR="0014275B">
        <w:t>I.E</w:t>
      </w:r>
      <w:r w:rsidR="00EC42AC">
        <w:fldChar w:fldCharType="end"/>
      </w:r>
      <w:r w:rsidR="008A7B9B">
        <w:t xml:space="preserve">. </w:t>
      </w:r>
      <w:r w:rsidR="00802CA8">
        <w:rPr>
          <w:rStyle w:val="Refdenotaderodap"/>
        </w:rPr>
        <w:footnoteReference w:id="2"/>
      </w:r>
      <w:r w:rsidR="00802CA8">
        <w:t xml:space="preserve"> </w:t>
      </w:r>
      <w:r w:rsidR="00580372">
        <w:t>A definição de cada uma das relações do físico, consta em seguida:</w:t>
      </w:r>
    </w:p>
    <w:p w:rsidR="0076323C" w:rsidRDefault="0076323C" w:rsidP="00DE39CD"/>
    <w:p w:rsidR="0076323C" w:rsidRPr="00DC283C" w:rsidRDefault="0076323C" w:rsidP="0076323C">
      <w:r w:rsidRPr="00DC283C">
        <w:t>A informação corresponde àquela no dicionário de dados, e a definição de cada uma das tabelas do físico consta em seguida.</w:t>
      </w:r>
    </w:p>
    <w:p w:rsidR="0076323C" w:rsidRPr="00CE382C" w:rsidRDefault="0076323C" w:rsidP="00CE382C"/>
    <w:tbl>
      <w:tblPr>
        <w:tblW w:w="0" w:type="auto"/>
        <w:tblBorders>
          <w:insideH w:val="single" w:sz="6" w:space="0" w:color="000000"/>
          <w:insideV w:val="single" w:sz="6" w:space="0" w:color="000000"/>
        </w:tblBorders>
        <w:tblLook w:val="0000" w:firstRow="0" w:lastRow="0" w:firstColumn="0" w:lastColumn="0" w:noHBand="0" w:noVBand="0"/>
      </w:tblPr>
      <w:tblGrid>
        <w:gridCol w:w="4232"/>
      </w:tblGrid>
      <w:tr w:rsidR="00CE382C" w:rsidRPr="00DF2DA4" w:rsidTr="00DF2DA4">
        <w:trPr>
          <w:trHeight w:val="397"/>
        </w:trPr>
        <w:tc>
          <w:tcPr>
            <w:tcW w:w="0" w:type="auto"/>
            <w:shd w:val="clear" w:color="auto" w:fill="auto"/>
          </w:tcPr>
          <w:p w:rsidR="00CE382C" w:rsidRPr="00DF2DA4" w:rsidRDefault="00CE382C" w:rsidP="00CE382C">
            <w:pPr>
              <w:pStyle w:val="Cabealho5"/>
              <w:rPr>
                <w:lang w:val="en-US"/>
              </w:rPr>
            </w:pPr>
            <w:r>
              <w:t>Legenda</w:t>
            </w:r>
          </w:p>
        </w:tc>
      </w:tr>
      <w:tr w:rsidR="00CE382C" w:rsidRPr="00DF2DA4" w:rsidTr="00DF2DA4">
        <w:trPr>
          <w:trHeight w:val="397"/>
        </w:trPr>
        <w:tc>
          <w:tcPr>
            <w:tcW w:w="0" w:type="auto"/>
            <w:shd w:val="clear" w:color="auto" w:fill="auto"/>
          </w:tcPr>
          <w:p w:rsidR="00CE382C" w:rsidRPr="00DF2DA4" w:rsidRDefault="00CE382C" w:rsidP="00DF2DA4">
            <w:pPr>
              <w:ind w:left="164" w:firstLine="0"/>
              <w:jc w:val="left"/>
              <w:rPr>
                <w:lang w:val="en-US"/>
              </w:rPr>
            </w:pPr>
            <w:r w:rsidRPr="00DF2DA4">
              <w:rPr>
                <w:b/>
                <w:lang w:val="en-US"/>
              </w:rPr>
              <w:t>PK</w:t>
            </w:r>
            <w:r w:rsidRPr="00DF2DA4">
              <w:rPr>
                <w:lang w:val="en-US"/>
              </w:rPr>
              <w:t xml:space="preserve"> – Primary Key</w:t>
            </w:r>
          </w:p>
          <w:p w:rsidR="00CE382C" w:rsidRPr="00DF2DA4" w:rsidRDefault="00CE382C" w:rsidP="00DF2DA4">
            <w:pPr>
              <w:ind w:left="164" w:firstLine="0"/>
              <w:jc w:val="left"/>
              <w:rPr>
                <w:lang w:val="en-US"/>
              </w:rPr>
            </w:pPr>
            <w:r w:rsidRPr="00DF2DA4">
              <w:rPr>
                <w:b/>
                <w:lang w:val="en-US"/>
              </w:rPr>
              <w:t>NN</w:t>
            </w:r>
            <w:r w:rsidRPr="00DF2DA4">
              <w:rPr>
                <w:lang w:val="en-US"/>
              </w:rPr>
              <w:t xml:space="preserve"> – Not Null</w:t>
            </w:r>
          </w:p>
          <w:p w:rsidR="00CE382C" w:rsidRPr="00DF2DA4" w:rsidRDefault="00CE382C" w:rsidP="00DF2DA4">
            <w:pPr>
              <w:ind w:left="164" w:firstLine="0"/>
              <w:jc w:val="left"/>
              <w:rPr>
                <w:lang w:val="en-US"/>
              </w:rPr>
            </w:pPr>
            <w:r w:rsidRPr="00DF2DA4">
              <w:rPr>
                <w:b/>
                <w:lang w:val="en-US"/>
              </w:rPr>
              <w:t>UQ</w:t>
            </w:r>
            <w:r w:rsidRPr="00DF2DA4">
              <w:rPr>
                <w:lang w:val="en-US"/>
              </w:rPr>
              <w:t xml:space="preserve"> – Unique</w:t>
            </w:r>
          </w:p>
          <w:p w:rsidR="00CE382C" w:rsidRPr="00DF2DA4" w:rsidRDefault="00CE382C" w:rsidP="00DF2DA4">
            <w:pPr>
              <w:ind w:left="164" w:firstLine="0"/>
              <w:jc w:val="left"/>
              <w:rPr>
                <w:lang w:val="en-US"/>
              </w:rPr>
            </w:pPr>
            <w:r w:rsidRPr="00DF2DA4">
              <w:rPr>
                <w:b/>
                <w:lang w:val="en-US"/>
              </w:rPr>
              <w:t>B</w:t>
            </w:r>
            <w:r w:rsidRPr="00DF2DA4">
              <w:rPr>
                <w:lang w:val="en-US"/>
              </w:rPr>
              <w:t xml:space="preserve"> – Binary</w:t>
            </w:r>
          </w:p>
          <w:p w:rsidR="00CE382C" w:rsidRPr="00DF2DA4" w:rsidRDefault="00CE382C" w:rsidP="00DF2DA4">
            <w:pPr>
              <w:ind w:left="164" w:firstLine="0"/>
              <w:jc w:val="left"/>
              <w:rPr>
                <w:lang w:val="en-US"/>
              </w:rPr>
            </w:pPr>
            <w:r w:rsidRPr="00DF2DA4">
              <w:rPr>
                <w:b/>
                <w:lang w:val="en-US"/>
              </w:rPr>
              <w:t>UN</w:t>
            </w:r>
            <w:r w:rsidRPr="00DF2DA4">
              <w:rPr>
                <w:lang w:val="en-US"/>
              </w:rPr>
              <w:t xml:space="preserve"> – Unsigned</w:t>
            </w:r>
          </w:p>
          <w:p w:rsidR="00CE382C" w:rsidRPr="00CE382C" w:rsidRDefault="00CE382C" w:rsidP="00DF2DA4">
            <w:pPr>
              <w:ind w:left="164" w:firstLine="0"/>
              <w:jc w:val="left"/>
            </w:pPr>
            <w:r w:rsidRPr="00DF2DA4">
              <w:rPr>
                <w:b/>
              </w:rPr>
              <w:t>ZF</w:t>
            </w:r>
            <w:r w:rsidRPr="00CE382C">
              <w:t xml:space="preserve"> – Zero-Filed</w:t>
            </w:r>
          </w:p>
          <w:p w:rsidR="00CE382C" w:rsidRPr="00DC283C" w:rsidRDefault="00CE382C" w:rsidP="00DF2DA4">
            <w:pPr>
              <w:ind w:left="164" w:firstLine="0"/>
              <w:jc w:val="left"/>
            </w:pPr>
            <w:r w:rsidRPr="00DF2DA4">
              <w:rPr>
                <w:b/>
              </w:rPr>
              <w:t>AI</w:t>
            </w:r>
            <w:r w:rsidRPr="00DC283C">
              <w:t xml:space="preserve"> – Auto Incremental</w:t>
            </w:r>
          </w:p>
          <w:p w:rsidR="00CE382C" w:rsidRDefault="00CE382C" w:rsidP="00DF2DA4">
            <w:pPr>
              <w:ind w:left="164" w:firstLine="0"/>
              <w:jc w:val="left"/>
            </w:pPr>
            <w:r w:rsidRPr="00DF2DA4">
              <w:rPr>
                <w:b/>
              </w:rPr>
              <w:t xml:space="preserve">G </w:t>
            </w:r>
            <w:r>
              <w:t>– Generated Column</w:t>
            </w:r>
          </w:p>
          <w:p w:rsidR="00CE382C" w:rsidRPr="00DF2DA4" w:rsidRDefault="00CE382C" w:rsidP="00DF2DA4">
            <w:pPr>
              <w:ind w:left="164" w:firstLine="0"/>
              <w:jc w:val="left"/>
              <w:rPr>
                <w:b/>
              </w:rPr>
            </w:pPr>
            <w:r w:rsidRPr="00DF2DA4">
              <w:rPr>
                <w:b/>
              </w:rPr>
              <w:t>Default/Expression</w:t>
            </w:r>
            <w:r w:rsidRPr="00FE6DCA">
              <w:t xml:space="preserve"> – Valor por defeito</w:t>
            </w:r>
          </w:p>
        </w:tc>
      </w:tr>
    </w:tbl>
    <w:p w:rsidR="003F503D" w:rsidRPr="00FE6DCA" w:rsidRDefault="003F503D" w:rsidP="003F503D">
      <w:pPr>
        <w:ind w:firstLine="0"/>
      </w:pPr>
      <w:r>
        <w:br w:type="page"/>
      </w:r>
    </w:p>
    <w:p w:rsidR="0076323C" w:rsidRPr="003F503D" w:rsidRDefault="0076323C" w:rsidP="00EB1F66">
      <w:pPr>
        <w:pStyle w:val="PargrafodaLista"/>
        <w:numPr>
          <w:ilvl w:val="0"/>
          <w:numId w:val="15"/>
        </w:numPr>
        <w:ind w:firstLine="0"/>
        <w:rPr>
          <w:i/>
        </w:rPr>
      </w:pPr>
      <w:r w:rsidRPr="003F503D">
        <w:rPr>
          <w:i/>
        </w:rPr>
        <w:lastRenderedPageBreak/>
        <w:t>Cliente</w:t>
      </w:r>
    </w:p>
    <w:p w:rsidR="0076323C" w:rsidRPr="003B3DD4" w:rsidRDefault="0076323C" w:rsidP="00EB1F66">
      <w:pPr>
        <w:pStyle w:val="PargrafodaLista"/>
        <w:ind w:firstLine="0"/>
      </w:pPr>
    </w:p>
    <w:p w:rsidR="0076323C" w:rsidRDefault="00206A95" w:rsidP="00EB1F66">
      <w:pPr>
        <w:ind w:firstLine="0"/>
        <w:jc w:val="center"/>
      </w:pPr>
      <w:r>
        <w:rPr>
          <w:noProof/>
          <w:lang w:eastAsia="pt-PT"/>
        </w:rPr>
        <w:drawing>
          <wp:inline distT="0" distB="0" distL="0" distR="0">
            <wp:extent cx="5403215" cy="1080770"/>
            <wp:effectExtent l="0" t="0" r="0" b="0"/>
            <wp:docPr id="11" name="Imagem 15" descr="Tabela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TabelaCli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215" cy="1080770"/>
                    </a:xfrm>
                    <a:prstGeom prst="rect">
                      <a:avLst/>
                    </a:prstGeom>
                    <a:noFill/>
                    <a:ln>
                      <a:noFill/>
                    </a:ln>
                  </pic:spPr>
                </pic:pic>
              </a:graphicData>
            </a:graphic>
          </wp:inline>
        </w:drawing>
      </w:r>
    </w:p>
    <w:p w:rsidR="0076323C" w:rsidRPr="00DC283C" w:rsidRDefault="0076323C" w:rsidP="003F503D">
      <w:pPr>
        <w:pStyle w:val="Legenda"/>
        <w:ind w:firstLine="0"/>
      </w:pPr>
      <w:bookmarkStart w:id="230" w:name="_Toc441261772"/>
      <w:bookmarkStart w:id="231" w:name="_Toc467003619"/>
      <w:bookmarkStart w:id="232" w:name="_Toc468055379"/>
      <w:r w:rsidRPr="00DC283C">
        <w:t xml:space="preserve">Figura </w:t>
      </w:r>
      <w:r>
        <w:fldChar w:fldCharType="begin"/>
      </w:r>
      <w:r w:rsidRPr="00DC283C">
        <w:instrText xml:space="preserve"> SEQ Figura \* ARABIC </w:instrText>
      </w:r>
      <w:r>
        <w:fldChar w:fldCharType="separate"/>
      </w:r>
      <w:r w:rsidR="0014275B">
        <w:rPr>
          <w:noProof/>
        </w:rPr>
        <w:t>15</w:t>
      </w:r>
      <w:r>
        <w:fldChar w:fldCharType="end"/>
      </w:r>
      <w:r w:rsidRPr="00DC283C">
        <w:t xml:space="preserve"> - Tabela </w:t>
      </w:r>
      <w:bookmarkEnd w:id="230"/>
      <w:bookmarkEnd w:id="231"/>
      <w:r w:rsidRPr="003F503D">
        <w:rPr>
          <w:i/>
        </w:rPr>
        <w:t>Cliente</w:t>
      </w:r>
      <w:bookmarkEnd w:id="232"/>
    </w:p>
    <w:p w:rsidR="0076323C" w:rsidRPr="003F503D" w:rsidRDefault="0076323C" w:rsidP="00EB1F66">
      <w:pPr>
        <w:pStyle w:val="PargrafodaLista"/>
        <w:numPr>
          <w:ilvl w:val="0"/>
          <w:numId w:val="15"/>
        </w:numPr>
        <w:ind w:firstLine="0"/>
        <w:rPr>
          <w:i/>
        </w:rPr>
      </w:pPr>
      <w:r w:rsidRPr="003F503D">
        <w:rPr>
          <w:i/>
        </w:rPr>
        <w:t>Reserva</w:t>
      </w:r>
    </w:p>
    <w:p w:rsidR="0076323C" w:rsidRDefault="00206A95" w:rsidP="00EB1F66">
      <w:pPr>
        <w:ind w:firstLine="0"/>
      </w:pPr>
      <w:r>
        <w:rPr>
          <w:noProof/>
          <w:lang w:eastAsia="pt-PT"/>
        </w:rPr>
        <w:drawing>
          <wp:inline distT="0" distB="0" distL="0" distR="0">
            <wp:extent cx="5391150" cy="974090"/>
            <wp:effectExtent l="0" t="0" r="0" b="0"/>
            <wp:docPr id="12" name="Imagem 12" descr="Tabela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elaReser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974090"/>
                    </a:xfrm>
                    <a:prstGeom prst="rect">
                      <a:avLst/>
                    </a:prstGeom>
                    <a:noFill/>
                    <a:ln>
                      <a:noFill/>
                    </a:ln>
                  </pic:spPr>
                </pic:pic>
              </a:graphicData>
            </a:graphic>
          </wp:inline>
        </w:drawing>
      </w:r>
    </w:p>
    <w:p w:rsidR="0076323C" w:rsidRPr="00DC283C" w:rsidRDefault="0076323C" w:rsidP="003F503D">
      <w:pPr>
        <w:pStyle w:val="Legenda"/>
        <w:ind w:firstLine="0"/>
      </w:pPr>
      <w:bookmarkStart w:id="233" w:name="_Toc441261773"/>
      <w:bookmarkStart w:id="234" w:name="_Toc467003620"/>
      <w:bookmarkStart w:id="235" w:name="_Toc468055380"/>
      <w:r w:rsidRPr="00DC283C">
        <w:t xml:space="preserve">Figura </w:t>
      </w:r>
      <w:r>
        <w:fldChar w:fldCharType="begin"/>
      </w:r>
      <w:r w:rsidRPr="00DC283C">
        <w:instrText xml:space="preserve"> SEQ Figura \* ARABIC </w:instrText>
      </w:r>
      <w:r>
        <w:fldChar w:fldCharType="separate"/>
      </w:r>
      <w:r w:rsidR="0014275B">
        <w:rPr>
          <w:noProof/>
        </w:rPr>
        <w:t>16</w:t>
      </w:r>
      <w:r>
        <w:fldChar w:fldCharType="end"/>
      </w:r>
      <w:r w:rsidRPr="00DC283C">
        <w:t xml:space="preserve"> - Tabela </w:t>
      </w:r>
      <w:bookmarkEnd w:id="233"/>
      <w:bookmarkEnd w:id="234"/>
      <w:r w:rsidRPr="003F503D">
        <w:rPr>
          <w:i/>
        </w:rPr>
        <w:t>Reserva</w:t>
      </w:r>
      <w:bookmarkEnd w:id="235"/>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Percurso</w:t>
      </w:r>
    </w:p>
    <w:p w:rsidR="0076323C" w:rsidRDefault="00206A95" w:rsidP="00EB1F66">
      <w:pPr>
        <w:ind w:firstLine="0"/>
      </w:pPr>
      <w:r>
        <w:rPr>
          <w:noProof/>
          <w:lang w:eastAsia="pt-PT"/>
        </w:rPr>
        <w:drawing>
          <wp:inline distT="0" distB="0" distL="0" distR="0">
            <wp:extent cx="5403215" cy="831215"/>
            <wp:effectExtent l="0" t="0" r="0" b="0"/>
            <wp:docPr id="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37">
                      <a:extLst>
                        <a:ext uri="{28A0092B-C50C-407E-A947-70E740481C1C}">
                          <a14:useLocalDpi xmlns:a14="http://schemas.microsoft.com/office/drawing/2010/main" val="0"/>
                        </a:ext>
                      </a:extLst>
                    </a:blip>
                    <a:srcRect l="16196" t="45535" r="35107" b="41252"/>
                    <a:stretch>
                      <a:fillRect/>
                    </a:stretch>
                  </pic:blipFill>
                  <pic:spPr bwMode="auto">
                    <a:xfrm>
                      <a:off x="0" y="0"/>
                      <a:ext cx="5403215" cy="831215"/>
                    </a:xfrm>
                    <a:prstGeom prst="rect">
                      <a:avLst/>
                    </a:prstGeom>
                    <a:noFill/>
                    <a:ln>
                      <a:noFill/>
                    </a:ln>
                  </pic:spPr>
                </pic:pic>
              </a:graphicData>
            </a:graphic>
          </wp:inline>
        </w:drawing>
      </w:r>
    </w:p>
    <w:p w:rsidR="0076323C" w:rsidRPr="00DC283C" w:rsidRDefault="0076323C" w:rsidP="00EB1F66">
      <w:pPr>
        <w:pStyle w:val="Legenda"/>
        <w:ind w:firstLine="0"/>
      </w:pPr>
      <w:bookmarkStart w:id="236" w:name="_Toc441261774"/>
      <w:bookmarkStart w:id="237" w:name="_Toc467003621"/>
      <w:bookmarkStart w:id="238" w:name="_Toc468055381"/>
      <w:r w:rsidRPr="00DC283C">
        <w:t xml:space="preserve">Figura </w:t>
      </w:r>
      <w:r>
        <w:fldChar w:fldCharType="begin"/>
      </w:r>
      <w:r w:rsidRPr="00DC283C">
        <w:instrText xml:space="preserve"> SEQ Figura \* ARABIC </w:instrText>
      </w:r>
      <w:r>
        <w:fldChar w:fldCharType="separate"/>
      </w:r>
      <w:r w:rsidR="0014275B">
        <w:rPr>
          <w:noProof/>
        </w:rPr>
        <w:t>17</w:t>
      </w:r>
      <w:r>
        <w:fldChar w:fldCharType="end"/>
      </w:r>
      <w:r w:rsidRPr="00DC283C">
        <w:t xml:space="preserve"> - Tabela </w:t>
      </w:r>
      <w:bookmarkEnd w:id="236"/>
      <w:bookmarkEnd w:id="237"/>
      <w:r w:rsidRPr="003F503D">
        <w:rPr>
          <w:i/>
        </w:rPr>
        <w:t>Percurso</w:t>
      </w:r>
      <w:bookmarkEnd w:id="238"/>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Itinerario</w:t>
      </w:r>
    </w:p>
    <w:p w:rsidR="0076323C" w:rsidRDefault="00206A95" w:rsidP="00EB1F66">
      <w:pPr>
        <w:ind w:firstLine="0"/>
      </w:pPr>
      <w:r>
        <w:rPr>
          <w:noProof/>
          <w:lang w:eastAsia="pt-PT"/>
        </w:rPr>
        <w:drawing>
          <wp:inline distT="0" distB="0" distL="0" distR="0">
            <wp:extent cx="5403215" cy="653415"/>
            <wp:effectExtent l="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38">
                      <a:extLst>
                        <a:ext uri="{28A0092B-C50C-407E-A947-70E740481C1C}">
                          <a14:useLocalDpi xmlns:a14="http://schemas.microsoft.com/office/drawing/2010/main" val="0"/>
                        </a:ext>
                      </a:extLst>
                    </a:blip>
                    <a:srcRect l="16196" t="45535" r="35107" b="44028"/>
                    <a:stretch>
                      <a:fillRect/>
                    </a:stretch>
                  </pic:blipFill>
                  <pic:spPr bwMode="auto">
                    <a:xfrm>
                      <a:off x="0" y="0"/>
                      <a:ext cx="5403215" cy="653415"/>
                    </a:xfrm>
                    <a:prstGeom prst="rect">
                      <a:avLst/>
                    </a:prstGeom>
                    <a:noFill/>
                    <a:ln>
                      <a:noFill/>
                    </a:ln>
                  </pic:spPr>
                </pic:pic>
              </a:graphicData>
            </a:graphic>
          </wp:inline>
        </w:drawing>
      </w:r>
    </w:p>
    <w:p w:rsidR="0076323C" w:rsidRPr="00DC283C" w:rsidRDefault="0076323C" w:rsidP="00EB1F66">
      <w:pPr>
        <w:pStyle w:val="Legenda"/>
        <w:ind w:firstLine="0"/>
      </w:pPr>
      <w:bookmarkStart w:id="239" w:name="_Toc441261775"/>
      <w:bookmarkStart w:id="240" w:name="_Toc467003622"/>
      <w:bookmarkStart w:id="241" w:name="_Toc468055382"/>
      <w:r w:rsidRPr="00DC283C">
        <w:t xml:space="preserve">Figura </w:t>
      </w:r>
      <w:r>
        <w:fldChar w:fldCharType="begin"/>
      </w:r>
      <w:r w:rsidRPr="00DC283C">
        <w:instrText xml:space="preserve"> SEQ Figura \* ARABIC </w:instrText>
      </w:r>
      <w:r>
        <w:fldChar w:fldCharType="separate"/>
      </w:r>
      <w:r w:rsidR="0014275B">
        <w:rPr>
          <w:noProof/>
        </w:rPr>
        <w:t>18</w:t>
      </w:r>
      <w:r>
        <w:fldChar w:fldCharType="end"/>
      </w:r>
      <w:r w:rsidRPr="00DC283C">
        <w:t xml:space="preserve"> - Tabela </w:t>
      </w:r>
      <w:bookmarkEnd w:id="239"/>
      <w:bookmarkEnd w:id="240"/>
      <w:r w:rsidRPr="003F503D">
        <w:rPr>
          <w:i/>
        </w:rPr>
        <w:t>Itinerario</w:t>
      </w:r>
      <w:bookmarkEnd w:id="241"/>
    </w:p>
    <w:p w:rsidR="0076323C" w:rsidRPr="00DC283C" w:rsidRDefault="003F503D" w:rsidP="00EB1F66">
      <w:pPr>
        <w:ind w:firstLine="0"/>
      </w:pPr>
      <w:r>
        <w:br w:type="page"/>
      </w:r>
    </w:p>
    <w:p w:rsidR="0076323C" w:rsidRPr="00E47050" w:rsidRDefault="0076323C" w:rsidP="00EB1F66">
      <w:pPr>
        <w:pStyle w:val="PargrafodaLista"/>
        <w:numPr>
          <w:ilvl w:val="0"/>
          <w:numId w:val="15"/>
        </w:numPr>
        <w:ind w:firstLine="0"/>
      </w:pPr>
      <w:r>
        <w:lastRenderedPageBreak/>
        <w:t>Comboio</w:t>
      </w:r>
    </w:p>
    <w:p w:rsidR="0076323C" w:rsidRDefault="00206A95" w:rsidP="00EB1F66">
      <w:pPr>
        <w:ind w:firstLine="0"/>
      </w:pPr>
      <w:r>
        <w:rPr>
          <w:noProof/>
          <w:lang w:eastAsia="pt-PT"/>
        </w:rPr>
        <w:drawing>
          <wp:inline distT="0" distB="0" distL="0" distR="0">
            <wp:extent cx="5403215" cy="581660"/>
            <wp:effectExtent l="0" t="0" r="0" b="0"/>
            <wp:docPr id="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39">
                      <a:extLst>
                        <a:ext uri="{28A0092B-C50C-407E-A947-70E740481C1C}">
                          <a14:useLocalDpi xmlns:a14="http://schemas.microsoft.com/office/drawing/2010/main" val="0"/>
                        </a:ext>
                      </a:extLst>
                    </a:blip>
                    <a:srcRect l="16412" t="51181" r="34674" b="39513"/>
                    <a:stretch>
                      <a:fillRect/>
                    </a:stretch>
                  </pic:blipFill>
                  <pic:spPr bwMode="auto">
                    <a:xfrm>
                      <a:off x="0" y="0"/>
                      <a:ext cx="5403215" cy="581660"/>
                    </a:xfrm>
                    <a:prstGeom prst="rect">
                      <a:avLst/>
                    </a:prstGeom>
                    <a:noFill/>
                    <a:ln>
                      <a:noFill/>
                    </a:ln>
                  </pic:spPr>
                </pic:pic>
              </a:graphicData>
            </a:graphic>
          </wp:inline>
        </w:drawing>
      </w:r>
    </w:p>
    <w:p w:rsidR="0076323C" w:rsidRPr="00DC283C" w:rsidRDefault="0076323C" w:rsidP="00EB1F66">
      <w:pPr>
        <w:pStyle w:val="Legenda"/>
        <w:ind w:firstLine="0"/>
      </w:pPr>
      <w:bookmarkStart w:id="242" w:name="_Toc441261776"/>
      <w:bookmarkStart w:id="243" w:name="_Toc467003623"/>
      <w:bookmarkStart w:id="244" w:name="_Toc468055383"/>
      <w:r w:rsidRPr="00DC283C">
        <w:t xml:space="preserve">Figura </w:t>
      </w:r>
      <w:r>
        <w:fldChar w:fldCharType="begin"/>
      </w:r>
      <w:r w:rsidRPr="00DC283C">
        <w:instrText xml:space="preserve"> SEQ Figura \* ARABIC </w:instrText>
      </w:r>
      <w:r>
        <w:fldChar w:fldCharType="separate"/>
      </w:r>
      <w:r w:rsidR="0014275B">
        <w:rPr>
          <w:noProof/>
        </w:rPr>
        <w:t>19</w:t>
      </w:r>
      <w:r>
        <w:fldChar w:fldCharType="end"/>
      </w:r>
      <w:r w:rsidRPr="00DC283C">
        <w:t xml:space="preserve"> - Tabela </w:t>
      </w:r>
      <w:bookmarkEnd w:id="242"/>
      <w:bookmarkEnd w:id="243"/>
      <w:r w:rsidRPr="003F503D">
        <w:rPr>
          <w:i/>
        </w:rPr>
        <w:t>Comboio</w:t>
      </w:r>
      <w:bookmarkEnd w:id="244"/>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ComboioLugar</w:t>
      </w:r>
    </w:p>
    <w:p w:rsidR="0076323C" w:rsidRDefault="00206A95" w:rsidP="00EB1F66">
      <w:pPr>
        <w:ind w:firstLine="0"/>
      </w:pPr>
      <w:r>
        <w:rPr>
          <w:noProof/>
          <w:lang w:eastAsia="pt-PT"/>
        </w:rPr>
        <w:drawing>
          <wp:inline distT="0" distB="0" distL="0" distR="0">
            <wp:extent cx="5403215" cy="700405"/>
            <wp:effectExtent l="0" t="0" r="0" b="0"/>
            <wp:docPr id="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40">
                      <a:extLst>
                        <a:ext uri="{28A0092B-C50C-407E-A947-70E740481C1C}">
                          <a14:useLocalDpi xmlns:a14="http://schemas.microsoft.com/office/drawing/2010/main" val="0"/>
                        </a:ext>
                      </a:extLst>
                    </a:blip>
                    <a:srcRect l="16087" t="51181" r="35001" b="37579"/>
                    <a:stretch>
                      <a:fillRect/>
                    </a:stretch>
                  </pic:blipFill>
                  <pic:spPr bwMode="auto">
                    <a:xfrm>
                      <a:off x="0" y="0"/>
                      <a:ext cx="5403215" cy="700405"/>
                    </a:xfrm>
                    <a:prstGeom prst="rect">
                      <a:avLst/>
                    </a:prstGeom>
                    <a:noFill/>
                    <a:ln>
                      <a:noFill/>
                    </a:ln>
                  </pic:spPr>
                </pic:pic>
              </a:graphicData>
            </a:graphic>
          </wp:inline>
        </w:drawing>
      </w:r>
    </w:p>
    <w:p w:rsidR="0076323C" w:rsidRPr="00DC283C" w:rsidRDefault="0076323C" w:rsidP="00EB1F66">
      <w:pPr>
        <w:pStyle w:val="Legenda"/>
        <w:ind w:firstLine="0"/>
      </w:pPr>
      <w:bookmarkStart w:id="245" w:name="_Toc441261777"/>
      <w:bookmarkStart w:id="246" w:name="_Toc467003624"/>
      <w:bookmarkStart w:id="247" w:name="_Toc468055384"/>
      <w:r w:rsidRPr="00DC283C">
        <w:t xml:space="preserve">Figura </w:t>
      </w:r>
      <w:r>
        <w:fldChar w:fldCharType="begin"/>
      </w:r>
      <w:r w:rsidRPr="00DC283C">
        <w:instrText xml:space="preserve"> SEQ Figura \* ARABIC </w:instrText>
      </w:r>
      <w:r>
        <w:fldChar w:fldCharType="separate"/>
      </w:r>
      <w:r w:rsidR="0014275B">
        <w:rPr>
          <w:noProof/>
        </w:rPr>
        <w:t>20</w:t>
      </w:r>
      <w:r>
        <w:fldChar w:fldCharType="end"/>
      </w:r>
      <w:r w:rsidRPr="00DC283C">
        <w:t xml:space="preserve"> - T</w:t>
      </w:r>
      <w:r>
        <w:t xml:space="preserve">abela </w:t>
      </w:r>
      <w:bookmarkEnd w:id="245"/>
      <w:bookmarkEnd w:id="246"/>
      <w:r w:rsidRPr="003F503D">
        <w:rPr>
          <w:i/>
        </w:rPr>
        <w:t>ComboioLugar</w:t>
      </w:r>
      <w:bookmarkEnd w:id="247"/>
    </w:p>
    <w:p w:rsidR="007632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ReservaBilhete</w:t>
      </w:r>
    </w:p>
    <w:p w:rsidR="0076323C" w:rsidRDefault="00206A95" w:rsidP="00EB1F66">
      <w:pPr>
        <w:ind w:firstLine="0"/>
      </w:pPr>
      <w:r>
        <w:rPr>
          <w:noProof/>
          <w:lang w:eastAsia="pt-PT"/>
        </w:rPr>
        <w:drawing>
          <wp:inline distT="0" distB="0" distL="0" distR="0">
            <wp:extent cx="5403215" cy="949960"/>
            <wp:effectExtent l="0" t="0" r="0" b="0"/>
            <wp:docPr id="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41">
                      <a:extLst>
                        <a:ext uri="{28A0092B-C50C-407E-A947-70E740481C1C}">
                          <a14:useLocalDpi xmlns:a14="http://schemas.microsoft.com/office/drawing/2010/main" val="0"/>
                        </a:ext>
                      </a:extLst>
                    </a:blip>
                    <a:srcRect l="16196" t="42868" r="35544" b="42026"/>
                    <a:stretch>
                      <a:fillRect/>
                    </a:stretch>
                  </pic:blipFill>
                  <pic:spPr bwMode="auto">
                    <a:xfrm>
                      <a:off x="0" y="0"/>
                      <a:ext cx="5403215" cy="949960"/>
                    </a:xfrm>
                    <a:prstGeom prst="rect">
                      <a:avLst/>
                    </a:prstGeom>
                    <a:noFill/>
                    <a:ln>
                      <a:noFill/>
                    </a:ln>
                  </pic:spPr>
                </pic:pic>
              </a:graphicData>
            </a:graphic>
          </wp:inline>
        </w:drawing>
      </w:r>
    </w:p>
    <w:p w:rsidR="0076323C" w:rsidRPr="00DC283C" w:rsidRDefault="0076323C" w:rsidP="00EB1F66">
      <w:pPr>
        <w:pStyle w:val="Legenda"/>
        <w:ind w:firstLine="0"/>
      </w:pPr>
      <w:bookmarkStart w:id="248" w:name="_Toc441261778"/>
      <w:bookmarkStart w:id="249" w:name="_Toc467003625"/>
      <w:bookmarkStart w:id="250" w:name="_Toc468055385"/>
      <w:r w:rsidRPr="00DC283C">
        <w:t xml:space="preserve">Figura </w:t>
      </w:r>
      <w:r>
        <w:fldChar w:fldCharType="begin"/>
      </w:r>
      <w:r w:rsidRPr="00DC283C">
        <w:instrText xml:space="preserve"> SEQ Figura \* ARABIC </w:instrText>
      </w:r>
      <w:r>
        <w:fldChar w:fldCharType="separate"/>
      </w:r>
      <w:r w:rsidR="0014275B">
        <w:rPr>
          <w:noProof/>
        </w:rPr>
        <w:t>21</w:t>
      </w:r>
      <w:r>
        <w:fldChar w:fldCharType="end"/>
      </w:r>
      <w:r w:rsidRPr="00DC283C">
        <w:t xml:space="preserve"> - Tabela </w:t>
      </w:r>
      <w:bookmarkEnd w:id="248"/>
      <w:bookmarkEnd w:id="249"/>
      <w:r w:rsidRPr="003F503D">
        <w:rPr>
          <w:i/>
        </w:rPr>
        <w:t>ReservaBilhete</w:t>
      </w:r>
      <w:bookmarkEnd w:id="250"/>
    </w:p>
    <w:p w:rsidR="00DC283C" w:rsidRPr="00DC283C" w:rsidRDefault="0001362E" w:rsidP="00CE382C">
      <w:pPr>
        <w:ind w:firstLine="0"/>
      </w:pPr>
      <w:r>
        <w:br w:type="page"/>
      </w:r>
    </w:p>
    <w:p w:rsidR="00DC283C" w:rsidRPr="003B3DD4" w:rsidRDefault="00DC283C" w:rsidP="00BA1363">
      <w:pPr>
        <w:pStyle w:val="Ttulo3"/>
        <w:numPr>
          <w:ilvl w:val="2"/>
          <w:numId w:val="35"/>
        </w:numPr>
      </w:pPr>
      <w:bookmarkStart w:id="251" w:name="_Toc441261861"/>
      <w:bookmarkStart w:id="252" w:name="_Toc466810598"/>
      <w:bookmarkStart w:id="253" w:name="_Toc466810686"/>
      <w:bookmarkStart w:id="254" w:name="_Toc468055346"/>
      <w:r>
        <w:lastRenderedPageBreak/>
        <w:t>Representação de Atributos Derivados</w:t>
      </w:r>
      <w:bookmarkEnd w:id="251"/>
      <w:bookmarkEnd w:id="252"/>
      <w:bookmarkEnd w:id="253"/>
      <w:bookmarkEnd w:id="254"/>
    </w:p>
    <w:p w:rsidR="0001362E" w:rsidRPr="00DC283C" w:rsidRDefault="003A5A8F" w:rsidP="00DE39CD">
      <w:r>
        <w:t xml:space="preserve">Os atributos derivados foram identificados no modelo concetual e no modelo lógico e podem ser consultados nos anexos </w:t>
      </w:r>
      <w:r>
        <w:fldChar w:fldCharType="begin"/>
      </w:r>
      <w:r>
        <w:instrText xml:space="preserve"> REF _Ref467975455 \r \h </w:instrText>
      </w:r>
      <w:r>
        <w:fldChar w:fldCharType="separate"/>
      </w:r>
      <w:r w:rsidR="0014275B">
        <w:t>I.C</w:t>
      </w:r>
      <w:r>
        <w:fldChar w:fldCharType="end"/>
      </w:r>
      <w:r>
        <w:t xml:space="preserve"> e </w:t>
      </w:r>
      <w:r>
        <w:fldChar w:fldCharType="begin"/>
      </w:r>
      <w:r>
        <w:instrText xml:space="preserve"> REF _Ref467874312 \r \h </w:instrText>
      </w:r>
      <w:r>
        <w:fldChar w:fldCharType="separate"/>
      </w:r>
      <w:r w:rsidR="0014275B">
        <w:t>I.E</w:t>
      </w:r>
      <w:r>
        <w:fldChar w:fldCharType="end"/>
      </w:r>
      <w:r>
        <w:t xml:space="preserve"> e correspondem ao total da reserva e ao total de bilhetes da reserva. O valor total de reserva será sempre calculado, aquando uma inserção com base no preço do percurso. O número total de bilhetes será inserido diretamente na reserva, por questões de eficiência, dado ser necessário um procedimento para cada número de bilhetes. Assim, controla-se o número de bilhetes que é inserido.</w:t>
      </w:r>
    </w:p>
    <w:p w:rsidR="00DC283C" w:rsidRDefault="00DC283C" w:rsidP="00BA1363">
      <w:pPr>
        <w:pStyle w:val="Ttulo3"/>
        <w:numPr>
          <w:ilvl w:val="2"/>
          <w:numId w:val="35"/>
        </w:numPr>
      </w:pPr>
      <w:bookmarkStart w:id="255" w:name="_Toc441261862"/>
      <w:bookmarkStart w:id="256" w:name="_Toc466810599"/>
      <w:bookmarkStart w:id="257" w:name="_Toc466810687"/>
      <w:bookmarkStart w:id="258" w:name="_Toc468055347"/>
      <w:r>
        <w:t>Restrições Gerais</w:t>
      </w:r>
      <w:bookmarkEnd w:id="255"/>
      <w:bookmarkEnd w:id="256"/>
      <w:bookmarkEnd w:id="257"/>
      <w:bookmarkEnd w:id="258"/>
    </w:p>
    <w:p w:rsidR="00B817A5" w:rsidRDefault="00B817A5" w:rsidP="00B817A5"/>
    <w:p w:rsidR="00B817A5" w:rsidRDefault="00B817A5" w:rsidP="00B817A5">
      <w:r>
        <w:t xml:space="preserve">As restrições gerais do modelo de dados foram implementadas em verificações de condições da nos procedimentos da base de dados, apesar de haver a declaração CKECK, padrão do SQL. Infelizmente, esta instrução não é utilizada em alguns SGBD, em particular no </w:t>
      </w:r>
      <w:r w:rsidRPr="00B817A5">
        <w:rPr>
          <w:i/>
        </w:rPr>
        <w:t>MySQL</w:t>
      </w:r>
      <w:r>
        <w:t xml:space="preserve">, por razões de eficiência. </w:t>
      </w:r>
    </w:p>
    <w:p w:rsidR="00B817A5" w:rsidRPr="00B817A5" w:rsidRDefault="00B817A5" w:rsidP="00B817A5"/>
    <w:p w:rsidR="00B817A5" w:rsidRDefault="00B817A5" w:rsidP="00B817A5">
      <w:pPr>
        <w:numPr>
          <w:ilvl w:val="0"/>
          <w:numId w:val="15"/>
        </w:numPr>
      </w:pPr>
      <w:r w:rsidRPr="00B817A5">
        <w:rPr>
          <w:b/>
        </w:rPr>
        <w:t>Número máximo de 4 bilhetes numa reserva</w:t>
      </w:r>
      <w:r>
        <w:t>.</w:t>
      </w:r>
    </w:p>
    <w:p w:rsidR="00B817A5" w:rsidRDefault="00B817A5" w:rsidP="00B817A5"/>
    <w:p w:rsidR="00B817A5" w:rsidRDefault="00B817A5" w:rsidP="00B817A5">
      <w:r>
        <w:t>Por questões de eficiência, preferiu-se criar um procedimento para cada reserva, variando o número de parâmetros para efetuar uma reserva, e inserindo o valor total de bilhetes aquando a execução do procedimento</w:t>
      </w:r>
      <w:r w:rsidR="00CB3D55">
        <w:t>, como mencionado na secção anterior.</w:t>
      </w:r>
    </w:p>
    <w:p w:rsidR="00B817A5" w:rsidRDefault="00B817A5" w:rsidP="00B817A5"/>
    <w:p w:rsidR="00B817A5" w:rsidRPr="00B817A5" w:rsidRDefault="00B817A5" w:rsidP="00B817A5">
      <w:pPr>
        <w:numPr>
          <w:ilvl w:val="0"/>
          <w:numId w:val="15"/>
        </w:numPr>
        <w:rPr>
          <w:b/>
        </w:rPr>
      </w:pPr>
      <w:r w:rsidRPr="00B817A5">
        <w:rPr>
          <w:b/>
        </w:rPr>
        <w:t>Tipo de lugar ‘J’ ou ‘C’</w:t>
      </w:r>
    </w:p>
    <w:p w:rsidR="00B817A5" w:rsidRPr="00DC283C" w:rsidRDefault="00B817A5" w:rsidP="00B817A5">
      <w:pPr>
        <w:ind w:left="720" w:firstLine="0"/>
      </w:pPr>
    </w:p>
    <w:p w:rsidR="00DC283C" w:rsidRPr="00752814" w:rsidRDefault="00E34615" w:rsidP="00DE39CD">
      <w:r>
        <w:br w:type="page"/>
      </w:r>
    </w:p>
    <w:p w:rsidR="00DC283C" w:rsidRDefault="00DC283C" w:rsidP="00BA1363">
      <w:pPr>
        <w:pStyle w:val="Cabealho2"/>
        <w:numPr>
          <w:ilvl w:val="1"/>
          <w:numId w:val="35"/>
        </w:numPr>
      </w:pPr>
      <w:bookmarkStart w:id="259" w:name="_Toc441261863"/>
      <w:bookmarkStart w:id="260" w:name="_Toc466810688"/>
      <w:bookmarkStart w:id="261" w:name="_Toc468055348"/>
      <w:r>
        <w:lastRenderedPageBreak/>
        <w:t>Escolha de Índices</w:t>
      </w:r>
      <w:bookmarkEnd w:id="259"/>
      <w:bookmarkEnd w:id="260"/>
      <w:bookmarkEnd w:id="261"/>
    </w:p>
    <w:p w:rsidR="00E34615" w:rsidRDefault="00E34615" w:rsidP="00DE39CD">
      <w:r>
        <w:t xml:space="preserve">Por defeito, no </w:t>
      </w:r>
      <w:r w:rsidRPr="00E34615">
        <w:rPr>
          <w:i/>
        </w:rPr>
        <w:t>MySQL Workbench</w:t>
      </w:r>
      <w:r>
        <w:t xml:space="preserve">, os índices de chave primária e de chave estrangeira são automáticos. Uma das razões para este facto, é a utilização frequente de junções entre tabelas, pelas chaves primárias e chaves estrangeiras, justificando assim a sua aplicação automática. Por outro lado, a chave primária necessita de um índice único, uma vez que é o identificador de uma relação, e a procura pelo identificador é justificação mais que suficiente. </w:t>
      </w:r>
    </w:p>
    <w:p w:rsidR="00E34615" w:rsidRDefault="00E34615" w:rsidP="00DE39CD">
      <w:r>
        <w:t xml:space="preserve">Para além dos índices de chave primária e chave estrangeira, foram adicionados índices únicos para os valores do documento de identificação do cliente e, para o número de bilhete. A existência do primeiro índice sobre o nº de documento de identificação, justifica-se pelo requisito em que o utilizador faz pesquisa na relação </w:t>
      </w:r>
      <w:r w:rsidRPr="00E34615">
        <w:rPr>
          <w:i/>
        </w:rPr>
        <w:t>Cliente</w:t>
      </w:r>
      <w:r>
        <w:t xml:space="preserve">, pelo documento de </w:t>
      </w:r>
      <w:r w:rsidR="00636D52">
        <w:t xml:space="preserve">identificação, e índice </w:t>
      </w:r>
      <w:r w:rsidR="00636D52" w:rsidRPr="00636D52">
        <w:t>único</w:t>
      </w:r>
      <w:r w:rsidR="00636D52">
        <w:t xml:space="preserve"> porque </w:t>
      </w:r>
      <w:r w:rsidR="00636D52" w:rsidRPr="00636D52">
        <w:t>nº</w:t>
      </w:r>
      <w:r w:rsidR="00636D52">
        <w:t xml:space="preserve"> de documento de identificação é uma chave candidata. O segundo índice aplicado ao número de bilhete tem uma explicação análoga ao anterior.</w:t>
      </w:r>
    </w:p>
    <w:p w:rsidR="00636D52" w:rsidRDefault="00636D52" w:rsidP="00636D52">
      <w:r w:rsidRPr="00636D52">
        <w:t>Adicionalmente</w:t>
      </w:r>
      <w:r w:rsidR="00A152F7">
        <w:t>, aplicaram-se mais três</w:t>
      </w:r>
      <w:r w:rsidRPr="00636D52">
        <w:t xml:space="preserve"> índices secundá</w:t>
      </w:r>
      <w:r>
        <w:t>rios: um em</w:t>
      </w:r>
      <w:r w:rsidRPr="00636D52">
        <w:t xml:space="preserve"> </w:t>
      </w:r>
      <w:r w:rsidRPr="00636D52">
        <w:rPr>
          <w:i/>
        </w:rPr>
        <w:t>DataHoraPartida</w:t>
      </w:r>
      <w:r w:rsidR="00A152F7">
        <w:t xml:space="preserve">, </w:t>
      </w:r>
      <w:r>
        <w:t xml:space="preserve">outro em </w:t>
      </w:r>
      <w:r w:rsidRPr="00636D52">
        <w:rPr>
          <w:i/>
        </w:rPr>
        <w:t>DataHoraChegada</w:t>
      </w:r>
      <w:r w:rsidR="00A152F7">
        <w:rPr>
          <w:i/>
        </w:rPr>
        <w:t xml:space="preserve"> </w:t>
      </w:r>
      <w:r w:rsidR="00A152F7" w:rsidRPr="00A152F7">
        <w:t>e</w:t>
      </w:r>
      <w:r w:rsidR="00A152F7">
        <w:t xml:space="preserve"> outro em </w:t>
      </w:r>
      <w:r w:rsidR="00A152F7" w:rsidRPr="00A152F7">
        <w:rPr>
          <w:i/>
        </w:rPr>
        <w:t>DataReserva</w:t>
      </w:r>
      <w:r>
        <w:t xml:space="preserve">. </w:t>
      </w:r>
      <w:r w:rsidR="00A152F7">
        <w:t>Os</w:t>
      </w:r>
      <w:r>
        <w:t xml:space="preserve"> dois atributos estão </w:t>
      </w:r>
      <w:r w:rsidRPr="00636D52">
        <w:t xml:space="preserve">na tabela </w:t>
      </w:r>
      <w:r w:rsidRPr="00636D52">
        <w:rPr>
          <w:i/>
        </w:rPr>
        <w:t>Itinerario</w:t>
      </w:r>
      <w:r w:rsidR="00A152F7">
        <w:t xml:space="preserve"> e o terceiro está na relação </w:t>
      </w:r>
      <w:r w:rsidR="00A152F7" w:rsidRPr="00A152F7">
        <w:rPr>
          <w:i/>
        </w:rPr>
        <w:t>Reserva</w:t>
      </w:r>
      <w:r>
        <w:rPr>
          <w:i/>
        </w:rPr>
        <w:t xml:space="preserve">. </w:t>
      </w:r>
      <w:r>
        <w:t xml:space="preserve">Justifica-se a sua existência, </w:t>
      </w:r>
      <w:r w:rsidRPr="00636D52">
        <w:t>uma vez que são muito frequentes as consultas por intervalos de datas</w:t>
      </w:r>
      <w:r w:rsidR="00A152F7">
        <w:t xml:space="preserve"> e, estão em relações com elevada cardinalidade</w:t>
      </w:r>
      <w:r w:rsidRPr="00636D52">
        <w:t>.</w:t>
      </w:r>
      <w:r>
        <w:t xml:space="preserve"> </w:t>
      </w:r>
      <w:r w:rsidR="00A152F7">
        <w:t>Salienta-se que estes três</w:t>
      </w:r>
      <w:r>
        <w:t xml:space="preserve"> índices não são únicos.</w:t>
      </w:r>
    </w:p>
    <w:p w:rsidR="00A152F7" w:rsidRPr="00A152F7" w:rsidRDefault="00A152F7" w:rsidP="00636D52">
      <w:r>
        <w:t xml:space="preserve">Note-se que, </w:t>
      </w:r>
      <w:r w:rsidRPr="00636D52">
        <w:t>segundo as boas práticas, atributos onde sejam necessários filtros nas consultas com a cláusula WHERE devem ter um índice</w:t>
      </w:r>
      <w:r>
        <w:t xml:space="preserve">, i.e., todos os índices mencionados. No entanto deve-se analisar o </w:t>
      </w:r>
      <w:r w:rsidRPr="00A152F7">
        <w:rPr>
          <w:i/>
        </w:rPr>
        <w:t>overhead</w:t>
      </w:r>
      <w:r>
        <w:t xml:space="preserve"> e se se justifica esse </w:t>
      </w:r>
      <w:r w:rsidRPr="00A152F7">
        <w:rPr>
          <w:i/>
        </w:rPr>
        <w:t>overhead</w:t>
      </w:r>
      <w:r>
        <w:t xml:space="preserve">. Daí que nem todos os atributos têm índice. Por exemplo atributos que são muito utilizados, </w:t>
      </w:r>
      <w:r w:rsidRPr="00A152F7">
        <w:rPr>
          <w:i/>
        </w:rPr>
        <w:t>LocalPartida</w:t>
      </w:r>
      <w:r>
        <w:t xml:space="preserve"> e </w:t>
      </w:r>
      <w:r w:rsidRPr="00A152F7">
        <w:rPr>
          <w:i/>
        </w:rPr>
        <w:t>LocalChegada</w:t>
      </w:r>
      <w:r>
        <w:rPr>
          <w:i/>
        </w:rPr>
        <w:t xml:space="preserve"> </w:t>
      </w:r>
      <w:r>
        <w:t xml:space="preserve">na relação </w:t>
      </w:r>
      <w:r w:rsidRPr="00A152F7">
        <w:rPr>
          <w:i/>
        </w:rPr>
        <w:t>Percurso</w:t>
      </w:r>
      <w:r>
        <w:t xml:space="preserve"> não justificam o uso de um índice, uma vez que são poucos os percursos.</w:t>
      </w:r>
    </w:p>
    <w:p w:rsidR="00636D52" w:rsidRPr="00853E38" w:rsidRDefault="00636D52" w:rsidP="00636D52">
      <w:r>
        <w:t xml:space="preserve">Por último, a estrutura dos índices escolhida é que está por defeito no motor </w:t>
      </w:r>
      <w:r w:rsidRPr="00636D52">
        <w:rPr>
          <w:i/>
        </w:rPr>
        <w:t>InnoDB</w:t>
      </w:r>
      <w:r>
        <w:t xml:space="preserve">, i.e., árvores binárias. Note-se que, poder-se-ia ter escolhido o motor </w:t>
      </w:r>
      <w:r w:rsidRPr="00636D52">
        <w:rPr>
          <w:i/>
        </w:rPr>
        <w:t>Memory</w:t>
      </w:r>
      <w:r>
        <w:t xml:space="preserve"> em que tínhamos mais uma estrutura</w:t>
      </w:r>
      <w:r w:rsidR="00853E38">
        <w:t xml:space="preserve"> para escolha (tabelas de </w:t>
      </w:r>
      <w:r w:rsidR="00853E38" w:rsidRPr="00853E38">
        <w:rPr>
          <w:i/>
        </w:rPr>
        <w:t>hash</w:t>
      </w:r>
      <w:r w:rsidR="00853E38">
        <w:t>), mas desconhece-se se este motor garante restrições de integridade.</w:t>
      </w:r>
    </w:p>
    <w:p w:rsidR="00636D52" w:rsidRDefault="00636D52" w:rsidP="00DE39CD"/>
    <w:p w:rsidR="00636D52" w:rsidRPr="00636D52" w:rsidRDefault="00636D52" w:rsidP="00DE39CD"/>
    <w:p w:rsidR="00DC283C" w:rsidRDefault="00DC283C" w:rsidP="00BA1363">
      <w:pPr>
        <w:pStyle w:val="Cabealho2"/>
        <w:numPr>
          <w:ilvl w:val="1"/>
          <w:numId w:val="35"/>
        </w:numPr>
      </w:pPr>
      <w:bookmarkStart w:id="262" w:name="_Toc441261864"/>
      <w:bookmarkStart w:id="263" w:name="_Toc466810689"/>
      <w:bookmarkStart w:id="264" w:name="_Toc468055349"/>
      <w:r w:rsidRPr="00FC7D11">
        <w:lastRenderedPageBreak/>
        <w:t>Análise de Transações</w:t>
      </w:r>
      <w:bookmarkEnd w:id="262"/>
      <w:bookmarkEnd w:id="263"/>
      <w:bookmarkEnd w:id="264"/>
    </w:p>
    <w:p w:rsidR="00DC283C" w:rsidRPr="00DC283C" w:rsidRDefault="00DC283C" w:rsidP="00DE39CD">
      <w:r w:rsidRPr="00DC283C">
        <w:t>Nesta secção analisa-se de que forma as transações analisadas no na validação do modelo conceptual e lógico foram implementadas usando SQL.</w:t>
      </w:r>
    </w:p>
    <w:p w:rsidR="00BA1363" w:rsidRDefault="003B52DF" w:rsidP="003B52DF">
      <w:pPr>
        <w:pStyle w:val="Cabealho3"/>
        <w:numPr>
          <w:ilvl w:val="2"/>
          <w:numId w:val="35"/>
        </w:numPr>
      </w:pPr>
      <w:bookmarkStart w:id="265" w:name="_Toc441261865"/>
      <w:bookmarkStart w:id="266" w:name="_Toc466810690"/>
      <w:bookmarkStart w:id="267" w:name="_Toc468055350"/>
      <w:r w:rsidRPr="003B52DF">
        <w:t>Obter dados para documento comprovativo de compra</w:t>
      </w:r>
      <w:bookmarkStart w:id="268" w:name="_Toc441261866"/>
      <w:bookmarkStart w:id="269" w:name="_Toc466810691"/>
      <w:bookmarkEnd w:id="265"/>
      <w:bookmarkEnd w:id="266"/>
      <w:bookmarkEnd w:id="267"/>
    </w:p>
    <w:p w:rsidR="003B52DF" w:rsidRDefault="003B52DF" w:rsidP="003B52DF">
      <w:pPr>
        <w:pStyle w:val="Cabealho3"/>
        <w:numPr>
          <w:ilvl w:val="2"/>
          <w:numId w:val="35"/>
        </w:numPr>
      </w:pPr>
      <w:bookmarkStart w:id="270" w:name="_Toc468055351"/>
      <w:bookmarkStart w:id="271" w:name="_Toc441261867"/>
      <w:bookmarkStart w:id="272" w:name="_Toc466810692"/>
      <w:bookmarkEnd w:id="268"/>
      <w:bookmarkEnd w:id="269"/>
      <w:r w:rsidRPr="003B52DF">
        <w:t>Efetuar uma reserva de um ou vários lugares</w:t>
      </w:r>
      <w:bookmarkEnd w:id="270"/>
      <w:r w:rsidRPr="003B52DF">
        <w:t xml:space="preserve"> </w:t>
      </w:r>
    </w:p>
    <w:p w:rsidR="003B52DF" w:rsidRPr="003B52DF" w:rsidRDefault="003B52DF" w:rsidP="003B52DF">
      <w:pPr>
        <w:numPr>
          <w:ilvl w:val="2"/>
          <w:numId w:val="35"/>
        </w:numPr>
      </w:pPr>
      <w:bookmarkStart w:id="273" w:name="_Toc441261868"/>
      <w:bookmarkStart w:id="274" w:name="_Toc466810693"/>
      <w:bookmarkEnd w:id="271"/>
      <w:bookmarkEnd w:id="272"/>
      <w:r w:rsidRPr="003B52DF">
        <w:rPr>
          <w:rFonts w:ascii="Calibri" w:hAnsi="Calibri" w:cs="Arial"/>
          <w:b/>
          <w:bCs/>
          <w:sz w:val="28"/>
          <w:szCs w:val="26"/>
        </w:rPr>
        <w:t>Consultar os lugares livres de um dado itinerário</w:t>
      </w:r>
    </w:p>
    <w:p w:rsidR="00BA1363" w:rsidRDefault="00DC283C" w:rsidP="00DB5D84">
      <w:pPr>
        <w:pStyle w:val="Cabealho2"/>
        <w:numPr>
          <w:ilvl w:val="1"/>
          <w:numId w:val="35"/>
        </w:numPr>
      </w:pPr>
      <w:bookmarkStart w:id="275" w:name="_Toc468055352"/>
      <w:r>
        <w:t>Estimativa dos Requisitos de Espaço em Disco</w:t>
      </w:r>
      <w:bookmarkStart w:id="276" w:name="_Toc441261869"/>
      <w:bookmarkStart w:id="277" w:name="_Toc466810694"/>
      <w:bookmarkEnd w:id="273"/>
      <w:bookmarkEnd w:id="274"/>
      <w:bookmarkEnd w:id="275"/>
    </w:p>
    <w:p w:rsidR="004E7FE0" w:rsidRDefault="00DC283C" w:rsidP="00C876B0">
      <w:pPr>
        <w:pStyle w:val="Cabealho3"/>
        <w:numPr>
          <w:ilvl w:val="2"/>
          <w:numId w:val="35"/>
        </w:numPr>
      </w:pPr>
      <w:bookmarkStart w:id="278" w:name="_Toc468055353"/>
      <w:r w:rsidRPr="00367878">
        <w:t>Povoamento e tamanho inicia</w:t>
      </w:r>
      <w:bookmarkEnd w:id="276"/>
      <w:bookmarkEnd w:id="277"/>
      <w:bookmarkEnd w:id="278"/>
      <w:r w:rsidR="00C876B0">
        <w:t>l</w:t>
      </w:r>
    </w:p>
    <w:p w:rsidR="004E7FE0" w:rsidRDefault="004E7FE0" w:rsidP="004E7FE0">
      <w:pPr>
        <w:ind w:firstLine="0"/>
      </w:pPr>
      <w:r>
        <w:t xml:space="preserve">Para perceber melhor o tamanho do espaço inicial em disco, inseriram- se dados que refletissem o indicado na secção </w:t>
      </w:r>
      <w:r>
        <w:fldChar w:fldCharType="begin"/>
      </w:r>
      <w:r>
        <w:instrText xml:space="preserve"> REF  _Ref468048800 \h \r \t </w:instrText>
      </w:r>
      <w:r>
        <w:fldChar w:fldCharType="separate"/>
      </w:r>
      <w:r w:rsidR="0014275B">
        <w:t>3.5.1</w:t>
      </w:r>
      <w:r>
        <w:fldChar w:fldCharType="end"/>
      </w:r>
      <w:r>
        <w:t xml:space="preserve">. Assim, a visão final do espaço em disco é o mais realista possível. Após o povoamento, para conhecer o tamanho das tabelas, executou-se a consulta </w:t>
      </w:r>
      <w:r w:rsidR="00C876B0">
        <w:t>em SQL que se encontra a seguir:</w:t>
      </w:r>
    </w:p>
    <w:p w:rsidR="00C876B0" w:rsidRDefault="00C876B0" w:rsidP="00C876B0">
      <w:pPr>
        <w:ind w:firstLine="0"/>
      </w:pPr>
    </w:p>
    <w:p w:rsidR="00C876B0" w:rsidRDefault="00C876B0" w:rsidP="00C876B0">
      <w:pPr>
        <w:ind w:firstLine="0"/>
      </w:pPr>
      <w:r>
        <w:t>SELECT table_schema 'Agencia', SUM(data_length + index_length) / 1024 / 1024 'DB Size in MB'</w:t>
      </w:r>
    </w:p>
    <w:p w:rsidR="00C876B0" w:rsidRDefault="00C876B0" w:rsidP="00C876B0">
      <w:pPr>
        <w:ind w:firstLine="0"/>
      </w:pPr>
      <w:r>
        <w:tab/>
        <w:t>FROM information_schema.tables</w:t>
      </w:r>
    </w:p>
    <w:p w:rsidR="00C876B0" w:rsidRPr="004E7FE0" w:rsidRDefault="00C876B0" w:rsidP="00C876B0">
      <w:pPr>
        <w:ind w:firstLine="0"/>
      </w:pPr>
      <w:r>
        <w:tab/>
        <w:t>WHERE table_schema = 'Agencia';</w:t>
      </w:r>
    </w:p>
    <w:p w:rsidR="00DC283C" w:rsidRDefault="00DC283C" w:rsidP="00C876B0">
      <w:pPr>
        <w:ind w:firstLine="0"/>
      </w:pPr>
    </w:p>
    <w:p w:rsidR="00C876B0" w:rsidRDefault="00C876B0" w:rsidP="00C876B0">
      <w:pPr>
        <w:ind w:firstLine="0"/>
      </w:pPr>
      <w:r>
        <w:t>Obtendo como resultado a seguinte tabela:</w:t>
      </w:r>
    </w:p>
    <w:p w:rsidR="00C876B0" w:rsidRDefault="00C876B0" w:rsidP="00C876B0">
      <w:pPr>
        <w:ind w:firstLine="0"/>
      </w:pPr>
      <w:r w:rsidRPr="001A7A84">
        <w:rPr>
          <w:noProof/>
          <w:lang w:eastAsia="pt-PT"/>
        </w:rPr>
        <w:drawing>
          <wp:inline distT="0" distB="0" distL="0" distR="0" wp14:anchorId="15016EA2" wp14:editId="72FDEB28">
            <wp:extent cx="4049485" cy="1997490"/>
            <wp:effectExtent l="0" t="0" r="8255" b="3175"/>
            <wp:docPr id="27" name="Imagem 27" descr="C:\Users\Nadine\Desktop\BD\TrabalhoBD\espaço_em_dis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ne\Desktop\BD\TrabalhoBD\espaço_em_disco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0906" cy="2012989"/>
                    </a:xfrm>
                    <a:prstGeom prst="rect">
                      <a:avLst/>
                    </a:prstGeom>
                    <a:noFill/>
                    <a:ln>
                      <a:noFill/>
                    </a:ln>
                  </pic:spPr>
                </pic:pic>
              </a:graphicData>
            </a:graphic>
          </wp:inline>
        </w:drawing>
      </w:r>
    </w:p>
    <w:p w:rsidR="006145AF" w:rsidRDefault="006145AF" w:rsidP="006145AF">
      <w:pPr>
        <w:rPr>
          <w:sz w:val="24"/>
        </w:rPr>
      </w:pPr>
    </w:p>
    <w:p w:rsidR="006145AF" w:rsidRDefault="006145AF" w:rsidP="006145AF">
      <w:pPr>
        <w:rPr>
          <w:sz w:val="24"/>
        </w:rPr>
      </w:pPr>
    </w:p>
    <w:p w:rsidR="006145AF" w:rsidRDefault="006145AF" w:rsidP="006145AF">
      <w:pPr>
        <w:rPr>
          <w:sz w:val="24"/>
        </w:rPr>
      </w:pPr>
      <w:r w:rsidRPr="004D5648">
        <w:rPr>
          <w:sz w:val="24"/>
        </w:rPr>
        <w:lastRenderedPageBreak/>
        <w:t>De seguida foi efectuada a seguinte querie para saber o espaço total ocupado pela base de dados:</w:t>
      </w:r>
    </w:p>
    <w:p w:rsidR="006145AF" w:rsidRPr="004D5648" w:rsidRDefault="006145AF" w:rsidP="006145AF">
      <w:pPr>
        <w:rPr>
          <w:sz w:val="24"/>
        </w:rPr>
      </w:pPr>
    </w:p>
    <w:p w:rsidR="006145AF" w:rsidRDefault="006145AF" w:rsidP="006145AF">
      <w:pPr>
        <w:ind w:firstLine="0"/>
      </w:pPr>
      <w:r>
        <w:t xml:space="preserve">SELECT TABLE_NAME, table_rows, data_length / 1024 'Dados (KB)', index_length / 1024 'Indices (KB)', </w:t>
      </w:r>
    </w:p>
    <w:p w:rsidR="006145AF" w:rsidRDefault="006145AF" w:rsidP="006145AF">
      <w:pPr>
        <w:ind w:firstLine="0"/>
      </w:pPr>
      <w:r>
        <w:t>round(((data_length + index_length) / 1024 / 1024),5) 'Size in MB'</w:t>
      </w:r>
    </w:p>
    <w:p w:rsidR="006145AF" w:rsidRDefault="006145AF" w:rsidP="006145AF">
      <w:pPr>
        <w:ind w:firstLine="0"/>
      </w:pPr>
      <w:r>
        <w:tab/>
        <w:t>FROM information_schema.TABLES WHERE table_schema = 'Agencia';</w:t>
      </w:r>
    </w:p>
    <w:p w:rsidR="006145AF" w:rsidRDefault="006145AF" w:rsidP="006145AF">
      <w:pPr>
        <w:ind w:firstLine="0"/>
      </w:pPr>
    </w:p>
    <w:p w:rsidR="006145AF" w:rsidRDefault="006145AF" w:rsidP="006145AF">
      <w:pPr>
        <w:ind w:firstLine="0"/>
      </w:pPr>
      <w:r>
        <w:t>Tendo sido obtido o seguinte resultado:</w:t>
      </w:r>
    </w:p>
    <w:p w:rsidR="006145AF" w:rsidRDefault="006145AF" w:rsidP="006145AF">
      <w:pPr>
        <w:ind w:firstLine="0"/>
      </w:pPr>
      <w:r w:rsidRPr="001A7A84">
        <w:rPr>
          <w:noProof/>
          <w:sz w:val="20"/>
          <w:szCs w:val="20"/>
          <w:lang w:eastAsia="pt-PT"/>
        </w:rPr>
        <w:drawing>
          <wp:inline distT="0" distB="0" distL="0" distR="0" wp14:anchorId="104C8BD7" wp14:editId="639D6BC7">
            <wp:extent cx="1455724" cy="480841"/>
            <wp:effectExtent l="0" t="0" r="0" b="0"/>
            <wp:docPr id="28" name="Imagem 28" descr="C:\Users\Nadine\Desktop\BD\TrabalhoBD\tamanho_a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ine\Desktop\BD\TrabalhoBD\tamanho_agencia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8316" cy="488303"/>
                    </a:xfrm>
                    <a:prstGeom prst="rect">
                      <a:avLst/>
                    </a:prstGeom>
                    <a:noFill/>
                    <a:ln>
                      <a:noFill/>
                    </a:ln>
                  </pic:spPr>
                </pic:pic>
              </a:graphicData>
            </a:graphic>
          </wp:inline>
        </w:drawing>
      </w:r>
    </w:p>
    <w:p w:rsidR="006145AF" w:rsidRPr="00DC283C" w:rsidRDefault="006145AF" w:rsidP="006145AF">
      <w:pPr>
        <w:ind w:firstLine="0"/>
      </w:pPr>
      <w:r>
        <w:t xml:space="preserve">Podendo-se concluir que </w:t>
      </w:r>
      <w:r w:rsidRPr="004D5648">
        <w:rPr>
          <w:rFonts w:cstheme="minorHAnsi"/>
          <w:sz w:val="24"/>
        </w:rPr>
        <w:t>a base de dados necessita de cerca de 1 MB inicialmente.</w:t>
      </w:r>
      <w:bookmarkStart w:id="279" w:name="_GoBack"/>
      <w:bookmarkEnd w:id="279"/>
    </w:p>
    <w:p w:rsidR="00DC283C" w:rsidRDefault="00DC283C" w:rsidP="00BA1363">
      <w:pPr>
        <w:pStyle w:val="Cabealho3"/>
        <w:numPr>
          <w:ilvl w:val="2"/>
          <w:numId w:val="35"/>
        </w:numPr>
      </w:pPr>
      <w:bookmarkStart w:id="280" w:name="_Toc441261870"/>
      <w:bookmarkStart w:id="281" w:name="_Toc466810695"/>
      <w:bookmarkStart w:id="282" w:name="_Toc468055354"/>
      <w:r>
        <w:t>Crescimento Futuro</w:t>
      </w:r>
      <w:bookmarkEnd w:id="280"/>
      <w:bookmarkEnd w:id="281"/>
      <w:bookmarkEnd w:id="282"/>
    </w:p>
    <w:p w:rsidR="00C876B0" w:rsidRPr="004D5648" w:rsidRDefault="00C876B0" w:rsidP="00C876B0">
      <w:pPr>
        <w:pStyle w:val="Default"/>
        <w:rPr>
          <w:rFonts w:asciiTheme="minorHAnsi" w:hAnsiTheme="minorHAnsi" w:cstheme="minorHAnsi"/>
        </w:rPr>
      </w:pPr>
      <w:r>
        <w:rPr>
          <w:rFonts w:asciiTheme="minorHAnsi" w:hAnsiTheme="minorHAnsi" w:cstheme="minorHAnsi"/>
        </w:rPr>
        <w:t>Assim</w:t>
      </w:r>
      <w:r w:rsidRPr="004D5648">
        <w:rPr>
          <w:rFonts w:asciiTheme="minorHAnsi" w:hAnsiTheme="minorHAnsi" w:cstheme="minorHAnsi"/>
        </w:rPr>
        <w:t xml:space="preserve"> como </w:t>
      </w:r>
      <w:r>
        <w:rPr>
          <w:rFonts w:asciiTheme="minorHAnsi" w:hAnsiTheme="minorHAnsi" w:cstheme="minorHAnsi"/>
        </w:rPr>
        <w:t xml:space="preserve">foi </w:t>
      </w:r>
      <w:r w:rsidRPr="004D5648">
        <w:rPr>
          <w:rFonts w:asciiTheme="minorHAnsi" w:hAnsiTheme="minorHAnsi" w:cstheme="minorHAnsi"/>
        </w:rPr>
        <w:t xml:space="preserve">referido na secção 3.5, as requisições e reservas serão o principal </w:t>
      </w:r>
      <w:r w:rsidRPr="004D5648">
        <w:rPr>
          <w:rFonts w:asciiTheme="minorHAnsi" w:hAnsiTheme="minorHAnsi" w:cstheme="minorHAnsi"/>
        </w:rPr>
        <w:t>fator</w:t>
      </w:r>
      <w:r w:rsidRPr="004D5648">
        <w:rPr>
          <w:rFonts w:asciiTheme="minorHAnsi" w:hAnsiTheme="minorHAnsi" w:cstheme="minorHAnsi"/>
        </w:rPr>
        <w:t xml:space="preserve"> de aumento do espaço em disco da base de dados. Por mês é previsto um aumento de cerca de 25 reservas. Ao fim de um ano há 25*365 = 9125 reservas. Há ainda um registo de em média 1518/1100=1.38 novos bilhetes por cliente, resultando, portanto, num aumento de 50*1.38=69 bilhetes por mês 69*12=828 bilhetes por ano. Por ano há ainda cerca de 50*12=600 novos clientes. Usando os dados da figura XX pode-se então prever o aumento aproximado da base de dados ao fim de um ano: </w:t>
      </w:r>
    </w:p>
    <w:p w:rsidR="00C876B0" w:rsidRPr="00C876B0" w:rsidRDefault="00C876B0" w:rsidP="00C876B0">
      <w:pPr>
        <w:pStyle w:val="PargrafodaLista"/>
        <w:ind w:firstLine="0"/>
        <w:rPr>
          <w:rFonts w:cstheme="minorHAnsi"/>
          <w:sz w:val="24"/>
        </w:rPr>
      </w:pPr>
      <w:r w:rsidRPr="00C876B0">
        <w:rPr>
          <w:rFonts w:cstheme="minorHAnsi"/>
          <w:sz w:val="24"/>
        </w:rPr>
        <w:t xml:space="preserve">9125*0.18750+600*0.09375 +828*0.20313 = 1935,3791KB </w:t>
      </w:r>
      <w:r w:rsidRPr="00C876B0">
        <w:rPr>
          <w:rFonts w:cstheme="minorHAnsi"/>
          <w:sz w:val="24"/>
        </w:rPr>
        <w:t>= 1.9</w:t>
      </w:r>
      <w:r w:rsidRPr="00C876B0">
        <w:rPr>
          <w:rFonts w:cstheme="minorHAnsi"/>
          <w:sz w:val="24"/>
        </w:rPr>
        <w:t xml:space="preserve"> MB.</w:t>
      </w:r>
    </w:p>
    <w:p w:rsidR="00C876B0" w:rsidRPr="00C876B0" w:rsidRDefault="00C876B0" w:rsidP="00C876B0"/>
    <w:p w:rsidR="00DC283C" w:rsidRPr="00DC283C" w:rsidRDefault="00DC283C" w:rsidP="00DE39CD"/>
    <w:p w:rsidR="00DC283C" w:rsidRDefault="00DC283C" w:rsidP="00BA1363">
      <w:pPr>
        <w:pStyle w:val="Cabealho2"/>
        <w:numPr>
          <w:ilvl w:val="1"/>
          <w:numId w:val="35"/>
        </w:numPr>
      </w:pPr>
      <w:bookmarkStart w:id="283" w:name="_Toc441261871"/>
      <w:bookmarkStart w:id="284" w:name="_Toc466810696"/>
      <w:bookmarkStart w:id="285" w:name="_Toc468055355"/>
      <w:r>
        <w:t>Definição das Vistas de Utilização e Regras de Acesso</w:t>
      </w:r>
      <w:bookmarkEnd w:id="283"/>
      <w:bookmarkEnd w:id="284"/>
      <w:bookmarkEnd w:id="285"/>
    </w:p>
    <w:p w:rsidR="00497B4D" w:rsidRDefault="00497B4D" w:rsidP="00DE39CD">
      <w:r>
        <w:t xml:space="preserve">Aquando a elaboração do modelo concetual em conjunto com a análise dos requisitos, não se identificaram vistas de utilização de utilizador para além dos proprietários da agência de viagens, i.e., o modelo de dados era monovista. No entanto, existem operações que devem ser geridas para evitar acesso indevido, e corrupção dos dados e, possivelmente, destruir a base de dados. Assim existe o superutilizador, ou administrador da base de dados, e os utilizadores da base de dados. </w:t>
      </w:r>
    </w:p>
    <w:p w:rsidR="00DC283C" w:rsidRPr="00DC283C" w:rsidRDefault="00497B4D" w:rsidP="003C462B">
      <w:r>
        <w:t>Os utilizadores da base de dados t</w:t>
      </w:r>
      <w:r w:rsidR="003C462B">
        <w:t xml:space="preserve">êm um acesso limitado à base de dados. Uma vez que uma reserva não pode ser apagada, nem alterada no sistema, as operações de atualização e remoção estão restringidas para estes utilizadores. De igual modo, pretende-se um histórico das reservas, o que implica que todos os dados não possam </w:t>
      </w:r>
      <w:r w:rsidR="003C462B">
        <w:lastRenderedPageBreak/>
        <w:t xml:space="preserve">ser removidos e apenas os dados do cliente e do comboio podem ser atualizados. A restrição de atualização dos dados de reserva tem a ver com o que já foi mencionado. Como a reserva tem uma lista de bilhetes, os dados em </w:t>
      </w:r>
      <w:r w:rsidR="003C462B" w:rsidRPr="003C462B">
        <w:rPr>
          <w:rFonts w:eastAsia="Calibri"/>
          <w:bCs/>
          <w:i/>
          <w:szCs w:val="20"/>
        </w:rPr>
        <w:t>ReservaBilhete</w:t>
      </w:r>
      <w:r w:rsidR="003C462B">
        <w:rPr>
          <w:rFonts w:eastAsia="Calibri"/>
          <w:bCs/>
          <w:szCs w:val="20"/>
        </w:rPr>
        <w:t xml:space="preserve"> também não podem ser removidos e atualizados. Adicionalmente, os percursos e itinerário existentes não podem ser atualizados pelos utilizadores, porque pode provocar inconsistências na geração de documentos comprovativos, e os itinerários possuem uma caraterística temporal que não permite que itinerários que sejam atualizados, depois de inseridos. Por exemplo, alterar a data de chegada de um itinerário do ano passado.</w:t>
      </w:r>
      <w:r w:rsidR="003C462B">
        <w:t xml:space="preserve"> </w:t>
      </w:r>
      <w:r w:rsidR="00DC283C" w:rsidRPr="00DC283C">
        <w:t>Na tabela abaixo estão especificadas as permissões de cada utilizador:</w:t>
      </w:r>
    </w:p>
    <w:p w:rsidR="00497B4D" w:rsidRDefault="00497B4D" w:rsidP="00497B4D">
      <w:pPr>
        <w:pStyle w:val="Legenda"/>
        <w:framePr w:w="8743" w:hSpace="141" w:wrap="around" w:vAnchor="text" w:hAnchor="page" w:x="1600" w:y="4244"/>
      </w:pPr>
      <w:bookmarkStart w:id="286" w:name="_Toc468055386"/>
      <w:r>
        <w:t xml:space="preserve">Tabela </w:t>
      </w:r>
      <w:r w:rsidR="00064FFC">
        <w:fldChar w:fldCharType="begin"/>
      </w:r>
      <w:r w:rsidR="00064FFC">
        <w:instrText xml:space="preserve"> SEQ Tabela \* ARABIC </w:instrText>
      </w:r>
      <w:r w:rsidR="00064FFC">
        <w:fldChar w:fldCharType="separate"/>
      </w:r>
      <w:r w:rsidR="0014275B">
        <w:rPr>
          <w:noProof/>
        </w:rPr>
        <w:t>1</w:t>
      </w:r>
      <w:r w:rsidR="00064FFC">
        <w:rPr>
          <w:noProof/>
        </w:rPr>
        <w:fldChar w:fldCharType="end"/>
      </w:r>
      <w:r>
        <w:t xml:space="preserve"> – Permissões de utilizador</w:t>
      </w:r>
      <w:bookmarkEnd w:id="286"/>
    </w:p>
    <w:p w:rsidR="00F115EF" w:rsidRDefault="00F115EF" w:rsidP="00497B4D">
      <w:pPr>
        <w:ind w:firstLine="0"/>
      </w:pPr>
    </w:p>
    <w:tbl>
      <w:tblPr>
        <w:tblpPr w:leftFromText="141" w:rightFromText="141" w:vertAnchor="text" w:horzAnchor="margin" w:tblpY="-60"/>
        <w:tblW w:w="5000" w:type="pct"/>
        <w:tblBorders>
          <w:insideH w:val="single" w:sz="6" w:space="0" w:color="000000"/>
          <w:insideV w:val="single" w:sz="6" w:space="0" w:color="000000"/>
        </w:tblBorders>
        <w:tblLook w:val="04A0" w:firstRow="1" w:lastRow="0" w:firstColumn="1" w:lastColumn="0" w:noHBand="0" w:noVBand="1"/>
      </w:tblPr>
      <w:tblGrid>
        <w:gridCol w:w="4254"/>
        <w:gridCol w:w="1061"/>
        <w:gridCol w:w="1063"/>
        <w:gridCol w:w="1061"/>
        <w:gridCol w:w="1065"/>
      </w:tblGrid>
      <w:tr w:rsidR="007D7339" w:rsidRPr="00DF2DA4" w:rsidTr="00DF2DA4">
        <w:trPr>
          <w:trHeight w:val="426"/>
        </w:trPr>
        <w:tc>
          <w:tcPr>
            <w:tcW w:w="2501" w:type="pct"/>
            <w:vMerge w:val="restart"/>
            <w:tcBorders>
              <w:top w:val="nil"/>
              <w:bottom w:val="single" w:sz="6" w:space="0" w:color="000000"/>
              <w:tl2br w:val="single" w:sz="6" w:space="0" w:color="000000"/>
            </w:tcBorders>
            <w:shd w:val="clear" w:color="auto" w:fill="auto"/>
          </w:tcPr>
          <w:p w:rsidR="007D7339" w:rsidRPr="00DF2DA4" w:rsidRDefault="007D7339" w:rsidP="00DF2DA4">
            <w:pPr>
              <w:ind w:firstLine="0"/>
              <w:jc w:val="right"/>
              <w:rPr>
                <w:rFonts w:eastAsia="Calibri"/>
                <w:b/>
                <w:bCs/>
                <w:szCs w:val="20"/>
              </w:rPr>
            </w:pPr>
            <w:r w:rsidRPr="00DF2DA4">
              <w:rPr>
                <w:rFonts w:eastAsia="Calibri"/>
                <w:b/>
                <w:bCs/>
                <w:szCs w:val="20"/>
              </w:rPr>
              <w:t>Perfil de Utilizador</w:t>
            </w:r>
          </w:p>
          <w:p w:rsidR="007D7339" w:rsidRPr="00DF2DA4" w:rsidRDefault="007D7339" w:rsidP="00DF2DA4">
            <w:pPr>
              <w:ind w:firstLine="0"/>
              <w:jc w:val="left"/>
              <w:rPr>
                <w:rFonts w:eastAsia="Calibri"/>
                <w:b/>
                <w:bCs/>
                <w:szCs w:val="20"/>
              </w:rPr>
            </w:pPr>
            <w:r w:rsidRPr="00DF2DA4">
              <w:rPr>
                <w:rFonts w:eastAsia="Calibri"/>
                <w:b/>
                <w:bCs/>
                <w:szCs w:val="20"/>
              </w:rPr>
              <w:t>Tabela</w:t>
            </w:r>
          </w:p>
        </w:tc>
        <w:tc>
          <w:tcPr>
            <w:tcW w:w="2499" w:type="pct"/>
            <w:gridSpan w:val="4"/>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Utilizador</w:t>
            </w:r>
          </w:p>
        </w:tc>
      </w:tr>
      <w:tr w:rsidR="00DF2DA4" w:rsidRPr="00DF2DA4" w:rsidTr="00DF2DA4">
        <w:trPr>
          <w:trHeight w:val="379"/>
        </w:trPr>
        <w:tc>
          <w:tcPr>
            <w:tcW w:w="2501" w:type="pct"/>
            <w:vMerge/>
            <w:tcBorders>
              <w:top w:val="single" w:sz="6" w:space="0" w:color="000000"/>
              <w:bottom w:val="single" w:sz="6" w:space="0" w:color="000000"/>
              <w:tl2br w:val="single" w:sz="6" w:space="0" w:color="000000"/>
            </w:tcBorders>
            <w:shd w:val="clear" w:color="auto" w:fill="auto"/>
          </w:tcPr>
          <w:p w:rsidR="007D7339" w:rsidRPr="00DF2DA4" w:rsidRDefault="007D7339" w:rsidP="00DF2DA4">
            <w:pPr>
              <w:ind w:firstLine="0"/>
              <w:jc w:val="center"/>
              <w:rPr>
                <w:rFonts w:eastAsia="Calibri"/>
                <w:b/>
                <w:bCs/>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I</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U</w:t>
            </w: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D</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S</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Cliente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Percurso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Itinerario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ReservaBilhete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ComboioLugar</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keepNext/>
              <w:spacing w:line="240" w:lineRule="auto"/>
              <w:ind w:firstLine="0"/>
              <w:jc w:val="center"/>
              <w:rPr>
                <w:rFonts w:eastAsia="Calibri"/>
                <w:szCs w:val="20"/>
              </w:rPr>
            </w:pPr>
            <w:r w:rsidRPr="00DF2DA4">
              <w:rPr>
                <w:rFonts w:eastAsia="Calibri"/>
                <w:szCs w:val="20"/>
              </w:rPr>
              <w:t>X</w:t>
            </w:r>
          </w:p>
        </w:tc>
      </w:tr>
    </w:tbl>
    <w:p w:rsidR="00903E19" w:rsidRPr="00C1310C" w:rsidRDefault="00903E19" w:rsidP="00BA1363">
      <w:pPr>
        <w:pStyle w:val="Ttulo1"/>
        <w:numPr>
          <w:ilvl w:val="0"/>
          <w:numId w:val="35"/>
        </w:numPr>
      </w:pPr>
      <w:bookmarkStart w:id="287" w:name="_Toc466810600"/>
      <w:bookmarkStart w:id="288" w:name="_Toc466810697"/>
      <w:bookmarkStart w:id="289" w:name="_Toc468055356"/>
      <w:r w:rsidRPr="00C1310C">
        <w:lastRenderedPageBreak/>
        <w:t>Conclusões e Trabalho Futuro</w:t>
      </w:r>
      <w:bookmarkEnd w:id="287"/>
      <w:bookmarkEnd w:id="288"/>
      <w:bookmarkEnd w:id="289"/>
    </w:p>
    <w:p w:rsidR="00903E19" w:rsidRDefault="00903E19" w:rsidP="00903E19">
      <w:r w:rsidRPr="00C1310C">
        <w:t>&lt;&lt;Elaborar uma apreciação crítica sobre o trabalho realizado, apontando os seus pontos fortes e fracos. Adicionalmente, caso se aplique, enunciar eventuais tarefas a realizar futuramente ou novas opções para estender o trabalho realizado.&gt;&gt;</w:t>
      </w:r>
    </w:p>
    <w:p w:rsidR="00BE4C98" w:rsidRDefault="00BE4C98" w:rsidP="00903E19"/>
    <w:p w:rsidR="00BE4C98" w:rsidRDefault="00BE4C98" w:rsidP="00903E19"/>
    <w:p w:rsidR="001E68B0" w:rsidRDefault="001E68B0" w:rsidP="001E68B0">
      <w:pPr>
        <w:pStyle w:val="Cabealho1"/>
        <w:ind w:firstLine="0"/>
      </w:pPr>
      <w:bookmarkStart w:id="290" w:name="_Toc468055357"/>
      <w:r>
        <w:lastRenderedPageBreak/>
        <w:t>Referências</w:t>
      </w:r>
      <w:bookmarkEnd w:id="290"/>
    </w:p>
    <w:p w:rsidR="001E68B0" w:rsidRDefault="001E68B0" w:rsidP="001E68B0">
      <w:pPr>
        <w:pStyle w:val="Bibliografia"/>
        <w:ind w:firstLine="0"/>
        <w:rPr>
          <w:noProof/>
          <w:lang w:val="en-US"/>
        </w:rPr>
      </w:pPr>
      <w:r>
        <w:rPr>
          <w:noProof/>
        </w:rPr>
        <w:t xml:space="preserve">Connolly, T. M. &amp; Begg, C. E., 2015. </w:t>
      </w:r>
      <w:r w:rsidRPr="001E68B0">
        <w:rPr>
          <w:i/>
          <w:iCs/>
          <w:noProof/>
          <w:lang w:val="en-US"/>
        </w:rPr>
        <w:t xml:space="preserve">Database Systems - A Pratical Approach to Design, Implementation, and Design. </w:t>
      </w:r>
      <w:r w:rsidRPr="001E68B0">
        <w:rPr>
          <w:noProof/>
          <w:lang w:val="en-US"/>
        </w:rPr>
        <w:t>Sixth Edition / G</w:t>
      </w:r>
      <w:r>
        <w:rPr>
          <w:noProof/>
          <w:lang w:val="en-US"/>
        </w:rPr>
        <w:t>l</w:t>
      </w:r>
      <w:r w:rsidRPr="001E68B0">
        <w:rPr>
          <w:noProof/>
          <w:lang w:val="en-US"/>
        </w:rPr>
        <w:t>obal Edition ed. Harlow: Pearson Education Limited.</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DuBois, P., 2007. </w:t>
      </w:r>
      <w:r w:rsidRPr="001E68B0">
        <w:rPr>
          <w:i/>
          <w:iCs/>
          <w:noProof/>
          <w:lang w:val="en-US"/>
        </w:rPr>
        <w:t xml:space="preserve">MySQL Cookbook. </w:t>
      </w:r>
      <w:r w:rsidRPr="001E68B0">
        <w:rPr>
          <w:noProof/>
          <w:lang w:val="en-US"/>
        </w:rPr>
        <w:t>Second Edition ed. s.l.:O'Reilly Media, Inc.</w:t>
      </w:r>
    </w:p>
    <w:p w:rsidR="001E68B0" w:rsidRPr="001E68B0" w:rsidRDefault="001E68B0" w:rsidP="001E68B0">
      <w:pPr>
        <w:rPr>
          <w:lang w:val="en-US"/>
        </w:rPr>
      </w:pPr>
    </w:p>
    <w:p w:rsidR="001E68B0" w:rsidRDefault="001E68B0" w:rsidP="001E68B0">
      <w:pPr>
        <w:pStyle w:val="Bibliografia"/>
        <w:ind w:firstLine="0"/>
        <w:rPr>
          <w:noProof/>
          <w:lang w:val="en-US"/>
        </w:rPr>
      </w:pPr>
      <w:r>
        <w:rPr>
          <w:noProof/>
        </w:rPr>
        <w:t xml:space="preserve">Garcia-Molina, H., Ullman, J. D. &amp; Widom, J., 2009. </w:t>
      </w:r>
      <w:r w:rsidRPr="001E68B0">
        <w:rPr>
          <w:i/>
          <w:iCs/>
          <w:noProof/>
          <w:lang w:val="en-US"/>
        </w:rPr>
        <w:t xml:space="preserve">Database Systems - The Complete Book. </w:t>
      </w:r>
      <w:r w:rsidRPr="001E68B0">
        <w:rPr>
          <w:noProof/>
          <w:lang w:val="en-US"/>
        </w:rPr>
        <w:t>Second Edition ed. s.l.:Pearson Education, Inc.</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Kofler, M., 2005. </w:t>
      </w:r>
      <w:r w:rsidRPr="001E68B0">
        <w:rPr>
          <w:i/>
          <w:iCs/>
          <w:noProof/>
          <w:lang w:val="en-US"/>
        </w:rPr>
        <w:t xml:space="preserve">The Definitive Guide to MySQL 5. </w:t>
      </w:r>
      <w:r w:rsidRPr="001E68B0">
        <w:rPr>
          <w:noProof/>
          <w:lang w:val="en-US"/>
        </w:rPr>
        <w:t>Third Edition ed. s.l.:Apress.</w:t>
      </w:r>
    </w:p>
    <w:p w:rsidR="001E68B0" w:rsidRPr="001E68B0" w:rsidRDefault="001E68B0" w:rsidP="001E68B0">
      <w:pPr>
        <w:rPr>
          <w:lang w:val="en-US"/>
        </w:rPr>
      </w:pPr>
    </w:p>
    <w:p w:rsidR="001E68B0" w:rsidRPr="001E68B0" w:rsidRDefault="001E68B0" w:rsidP="001E68B0">
      <w:pPr>
        <w:pStyle w:val="Bibliografia"/>
        <w:ind w:firstLine="0"/>
        <w:rPr>
          <w:noProof/>
          <w:lang w:val="en-US"/>
        </w:rPr>
      </w:pPr>
      <w:r w:rsidRPr="001E68B0">
        <w:rPr>
          <w:noProof/>
          <w:lang w:val="en-US"/>
        </w:rPr>
        <w:t xml:space="preserve">Teorey, T., Lightstone, S. &amp; Nadeau, T., 2006. </w:t>
      </w:r>
      <w:r w:rsidRPr="001E68B0">
        <w:rPr>
          <w:i/>
          <w:iCs/>
          <w:noProof/>
          <w:lang w:val="en-US"/>
        </w:rPr>
        <w:t xml:space="preserve">Database Modeling &amp; Design. </w:t>
      </w:r>
      <w:r w:rsidRPr="001E68B0">
        <w:rPr>
          <w:noProof/>
          <w:lang w:val="en-US"/>
        </w:rPr>
        <w:t>Fourth Edition ed. s.l.:Elsevier Inc..</w:t>
      </w:r>
    </w:p>
    <w:p w:rsidR="001E68B0" w:rsidRPr="001E68B0" w:rsidRDefault="001E68B0" w:rsidP="001E68B0">
      <w:pPr>
        <w:ind w:firstLine="0"/>
        <w:rPr>
          <w:lang w:val="en-US"/>
        </w:rPr>
      </w:pPr>
    </w:p>
    <w:p w:rsidR="003C2035" w:rsidRPr="003C2035" w:rsidRDefault="003C2035" w:rsidP="001E68B0">
      <w:pPr>
        <w:ind w:firstLine="0"/>
        <w:rPr>
          <w:lang w:val="en-US"/>
        </w:rPr>
      </w:pPr>
    </w:p>
    <w:p w:rsidR="003C2035" w:rsidRPr="003C2035" w:rsidRDefault="003C2035" w:rsidP="003C2035">
      <w:pPr>
        <w:rPr>
          <w:lang w:val="en-US"/>
        </w:rPr>
      </w:pPr>
    </w:p>
    <w:p w:rsidR="00BE4C98" w:rsidRPr="003C2035" w:rsidRDefault="00BE4C98" w:rsidP="00903E19">
      <w:pPr>
        <w:rPr>
          <w:lang w:val="en-US"/>
        </w:rPr>
      </w:pPr>
    </w:p>
    <w:p w:rsidR="00903E19" w:rsidRPr="00F36C98" w:rsidRDefault="00903E19" w:rsidP="00903E19">
      <w:pPr>
        <w:pStyle w:val="Cabealho1"/>
      </w:pPr>
      <w:bookmarkStart w:id="291" w:name="_Toc466810699"/>
      <w:bookmarkStart w:id="292" w:name="_Toc468055358"/>
      <w:r w:rsidRPr="00F36C98">
        <w:lastRenderedPageBreak/>
        <w:t>Lista de Siglas e Acrónimos</w:t>
      </w:r>
      <w:bookmarkEnd w:id="291"/>
      <w:bookmarkEnd w:id="292"/>
    </w:p>
    <w:p w:rsidR="00FE1D05" w:rsidRPr="00C1310C" w:rsidRDefault="00FE1D05" w:rsidP="00903E19"/>
    <w:p w:rsidR="00FE1D05" w:rsidRPr="002F6934" w:rsidRDefault="00FE1D05" w:rsidP="00FE1D05">
      <w:r w:rsidRPr="002F6934">
        <w:rPr>
          <w:b/>
          <w:bCs/>
        </w:rPr>
        <w:t>BD</w:t>
      </w:r>
      <w:r w:rsidRPr="002F6934">
        <w:tab/>
        <w:t>Base de Dados</w:t>
      </w:r>
    </w:p>
    <w:p w:rsidR="00FE1D05" w:rsidRDefault="00FE1D05" w:rsidP="00FE1D05">
      <w:r w:rsidRPr="002F6934">
        <w:rPr>
          <w:b/>
        </w:rPr>
        <w:t>C</w:t>
      </w:r>
      <w:r>
        <w:rPr>
          <w:b/>
        </w:rPr>
        <w:t>P</w:t>
      </w:r>
      <w:r>
        <w:t xml:space="preserve"> </w:t>
      </w:r>
      <w:r>
        <w:tab/>
        <w:t>Comboios de Portugal</w:t>
      </w:r>
    </w:p>
    <w:p w:rsidR="00FE1D05" w:rsidRDefault="00FE1D05" w:rsidP="00FE1D05">
      <w:r w:rsidRPr="00012717">
        <w:rPr>
          <w:b/>
        </w:rPr>
        <w:t>SGBD</w:t>
      </w:r>
      <w:r w:rsidRPr="00012717">
        <w:tab/>
        <w:t xml:space="preserve">Sistema </w:t>
      </w:r>
      <w:r>
        <w:t>de Gestão de</w:t>
      </w:r>
      <w:r w:rsidRPr="00012717">
        <w:t xml:space="preserve"> Base de Dados</w:t>
      </w:r>
    </w:p>
    <w:p w:rsidR="00FE1D05" w:rsidRPr="0014275B" w:rsidRDefault="00FE1D05" w:rsidP="00FE1D05">
      <w:pPr>
        <w:rPr>
          <w:lang w:val="en-US"/>
        </w:rPr>
      </w:pPr>
      <w:r w:rsidRPr="0014275B">
        <w:rPr>
          <w:b/>
          <w:lang w:val="en-US"/>
        </w:rPr>
        <w:t>SQL</w:t>
      </w:r>
      <w:r w:rsidRPr="0014275B">
        <w:rPr>
          <w:lang w:val="en-US"/>
        </w:rPr>
        <w:t xml:space="preserve"> </w:t>
      </w:r>
      <w:r w:rsidRPr="0014275B">
        <w:rPr>
          <w:lang w:val="en-US"/>
        </w:rPr>
        <w:tab/>
        <w:t>Structured Query Language</w:t>
      </w:r>
    </w:p>
    <w:p w:rsidR="00FE1D05" w:rsidRPr="0014275B" w:rsidRDefault="00FE1D05" w:rsidP="00FE1D05">
      <w:pPr>
        <w:rPr>
          <w:lang w:val="en-US"/>
        </w:rPr>
      </w:pPr>
      <w:r w:rsidRPr="0014275B">
        <w:rPr>
          <w:b/>
          <w:lang w:val="en-US"/>
        </w:rPr>
        <w:t>DBDL</w:t>
      </w:r>
      <w:r w:rsidRPr="0014275B">
        <w:rPr>
          <w:lang w:val="en-US"/>
        </w:rPr>
        <w:t xml:space="preserve">     DataBase Design Language</w:t>
      </w:r>
    </w:p>
    <w:p w:rsidR="00903E19" w:rsidRPr="00903E19" w:rsidRDefault="00903E19" w:rsidP="00903E19">
      <w:pPr>
        <w:rPr>
          <w:lang w:val="en-US"/>
        </w:rPr>
      </w:pPr>
    </w:p>
    <w:p w:rsidR="00903E19" w:rsidRDefault="00903E19" w:rsidP="00B3044B">
      <w:pPr>
        <w:pStyle w:val="Ttulo1"/>
        <w:numPr>
          <w:ilvl w:val="0"/>
          <w:numId w:val="0"/>
        </w:numPr>
      </w:pPr>
      <w:bookmarkStart w:id="293" w:name="_Toc466810601"/>
      <w:bookmarkStart w:id="294" w:name="_Toc466810700"/>
      <w:bookmarkStart w:id="295" w:name="_Toc468055359"/>
      <w:r w:rsidRPr="00903E19">
        <w:lastRenderedPageBreak/>
        <w:t>Anexos</w:t>
      </w:r>
      <w:bookmarkEnd w:id="293"/>
      <w:bookmarkEnd w:id="294"/>
      <w:bookmarkEnd w:id="295"/>
    </w:p>
    <w:p w:rsidR="00903E19" w:rsidRDefault="00903E19" w:rsidP="00903E19"/>
    <w:p w:rsidR="00B4012D" w:rsidRDefault="00B4012D" w:rsidP="00B4012D"/>
    <w:p w:rsidR="00B4012D" w:rsidRDefault="00B4012D" w:rsidP="00B4012D">
      <w:pPr>
        <w:sectPr w:rsidR="00B4012D" w:rsidSect="00E40349">
          <w:pgSz w:w="11906" w:h="16838"/>
          <w:pgMar w:top="1418" w:right="1701" w:bottom="1418" w:left="1701" w:header="709" w:footer="709" w:gutter="0"/>
          <w:cols w:space="720"/>
          <w:docGrid w:linePitch="360"/>
        </w:sectPr>
      </w:pPr>
    </w:p>
    <w:p w:rsidR="00B4012D" w:rsidRDefault="00B4012D" w:rsidP="00B4012D">
      <w:pPr>
        <w:pStyle w:val="Estilo3"/>
        <w:numPr>
          <w:ilvl w:val="1"/>
          <w:numId w:val="46"/>
        </w:numPr>
        <w:suppressAutoHyphens/>
      </w:pPr>
      <w:bookmarkStart w:id="296" w:name="__RefHeading___Toc467275694"/>
      <w:bookmarkStart w:id="297" w:name="_Ref467259223"/>
      <w:bookmarkStart w:id="298" w:name="_Toc468055360"/>
      <w:bookmarkEnd w:id="296"/>
      <w:r>
        <w:lastRenderedPageBreak/>
        <w:t>Dicionário de dados - Entidades</w:t>
      </w:r>
      <w:bookmarkEnd w:id="297"/>
      <w:bookmarkEnd w:id="298"/>
    </w:p>
    <w:tbl>
      <w:tblPr>
        <w:tblW w:w="0" w:type="auto"/>
        <w:tblLook w:val="0000" w:firstRow="0" w:lastRow="0" w:firstColumn="0" w:lastColumn="0" w:noHBand="0" w:noVBand="0"/>
      </w:tblPr>
      <w:tblGrid>
        <w:gridCol w:w="1341"/>
        <w:gridCol w:w="4874"/>
        <w:gridCol w:w="1686"/>
        <w:gridCol w:w="7974"/>
      </w:tblGrid>
      <w:tr w:rsidR="005541E4" w:rsidTr="00143511">
        <w:trPr>
          <w:trHeight w:val="384"/>
        </w:trPr>
        <w:tc>
          <w:tcPr>
            <w:tcW w:w="0" w:type="auto"/>
            <w:tcBorders>
              <w:bottom w:val="single" w:sz="6" w:space="0" w:color="000000"/>
            </w:tcBorders>
            <w:shd w:val="clear" w:color="auto" w:fill="auto"/>
            <w:vAlign w:val="center"/>
          </w:tcPr>
          <w:p w:rsidR="00B4012D" w:rsidRDefault="00143511" w:rsidP="00143511">
            <w:pPr>
              <w:ind w:firstLine="0"/>
              <w:jc w:val="center"/>
            </w:pPr>
            <w:r>
              <w:rPr>
                <w:b/>
                <w:bCs/>
                <w:caps/>
                <w:szCs w:val="22"/>
              </w:rPr>
              <w:t>EntI</w:t>
            </w:r>
            <w:r w:rsidR="00B4012D">
              <w:rPr>
                <w:b/>
                <w:bCs/>
                <w:caps/>
                <w:szCs w:val="22"/>
              </w:rPr>
              <w:t>dade</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Alias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Ocorrência</w:t>
            </w:r>
          </w:p>
        </w:tc>
      </w:tr>
      <w:tr w:rsidR="005541E4" w:rsidTr="00143511">
        <w:trPr>
          <w:trHeight w:val="362"/>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Cliente</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Obra disponível na BGUM para requisição e/ou consulta.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Comprador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Cada cliente efetua uma reserva.</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Identifica uma reserva de um conjunto de bilhetes</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szCs w:val="22"/>
              </w:rPr>
              <w:t>Compra; Aquisição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Ocorre sempre que um cliente faz uma reserva de um conjunto de bilhetes. Uma reserva pode ser feira por um cliente, mas pode haver muitas reservas de um cliente.</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Comboio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Ve</w:t>
            </w:r>
            <w:r w:rsidR="00524BE6">
              <w:rPr>
                <w:szCs w:val="22"/>
              </w:rPr>
              <w:t xml:space="preserve">ículo que faz a </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comboio descreve o meio de transporte, e tem um ou mais percursos associados.</w:t>
            </w:r>
          </w:p>
        </w:tc>
      </w:tr>
      <w:tr w:rsidR="005541E4" w:rsidTr="00143511">
        <w:trPr>
          <w:trHeight w:val="903"/>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Percurso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Par chegada/destino que identifica, localmente, o início e fim de uma viagem e o seu custo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Trajeto; Caminho; Rota.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percurso é feito por um comboio, tem um local de partida e um local de chegada e o seu custo. O percurso é a componente local de uma deslocação. O percurso de A para B e o percurso de B para A são percursos diferentes.</w:t>
            </w:r>
          </w:p>
        </w:tc>
      </w:tr>
      <w:tr w:rsidR="005541E4" w:rsidTr="00143511">
        <w:trPr>
          <w:trHeight w:val="384"/>
        </w:trPr>
        <w:tc>
          <w:tcPr>
            <w:tcW w:w="0" w:type="auto"/>
            <w:tcBorders>
              <w:top w:val="single" w:sz="6" w:space="0" w:color="000000"/>
            </w:tcBorders>
            <w:shd w:val="clear" w:color="auto" w:fill="auto"/>
            <w:vAlign w:val="center"/>
          </w:tcPr>
          <w:p w:rsidR="00B4012D" w:rsidRDefault="00B4012D" w:rsidP="00143511">
            <w:pPr>
              <w:ind w:firstLine="0"/>
              <w:jc w:val="center"/>
            </w:pPr>
            <w:r>
              <w:rPr>
                <w:b/>
                <w:bCs/>
                <w:szCs w:val="22"/>
              </w:rPr>
              <w:t>Itinerário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Par chegada/destino que identifica, temporalmente, o início e fim de uma viagem, como também o dia da sua realização.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Viagem; Horário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 xml:space="preserve">Um itinerário tem um percurso associado e descreve a componente temporal de uma deslocação, ou </w:t>
            </w:r>
            <w:r w:rsidR="008D5A18">
              <w:rPr>
                <w:szCs w:val="22"/>
              </w:rPr>
              <w:t>seja, a</w:t>
            </w:r>
            <w:r>
              <w:rPr>
                <w:szCs w:val="22"/>
              </w:rPr>
              <w:t xml:space="preserve"> data e hora que começa e, a data e a hora que acaba.</w:t>
            </w:r>
          </w:p>
        </w:tc>
      </w:tr>
    </w:tbl>
    <w:p w:rsidR="00B4012D" w:rsidRDefault="00B4012D" w:rsidP="00B4012D">
      <w:pPr>
        <w:pStyle w:val="Legenda1"/>
      </w:pPr>
      <w:bookmarkStart w:id="299" w:name="__RefHeading___Toc467003633"/>
      <w:bookmarkStart w:id="300" w:name="_Toc468055387"/>
      <w:bookmarkEnd w:id="299"/>
      <w:r>
        <w:t xml:space="preserve">Tabela </w:t>
      </w:r>
      <w:r w:rsidR="00064FFC">
        <w:fldChar w:fldCharType="begin"/>
      </w:r>
      <w:r w:rsidR="00064FFC">
        <w:instrText xml:space="preserve"> SEQ Tabela \* ARABIC </w:instrText>
      </w:r>
      <w:r w:rsidR="00064FFC">
        <w:fldChar w:fldCharType="separate"/>
      </w:r>
      <w:r w:rsidR="0014275B">
        <w:rPr>
          <w:noProof/>
        </w:rPr>
        <w:t>2</w:t>
      </w:r>
      <w:r w:rsidR="00064FFC">
        <w:rPr>
          <w:noProof/>
        </w:rPr>
        <w:fldChar w:fldCharType="end"/>
      </w:r>
      <w:r>
        <w:t xml:space="preserve"> – Dicionário de dados – Entidades</w:t>
      </w:r>
      <w:bookmarkEnd w:id="300"/>
    </w:p>
    <w:p w:rsidR="00B4012D" w:rsidRDefault="00B4012D" w:rsidP="00B4012D">
      <w:pPr>
        <w:pStyle w:val="Estilo3"/>
        <w:numPr>
          <w:ilvl w:val="1"/>
          <w:numId w:val="46"/>
        </w:numPr>
        <w:suppressAutoHyphens/>
      </w:pPr>
      <w:bookmarkStart w:id="301" w:name="__RefHeading___Toc467275695"/>
      <w:bookmarkStart w:id="302" w:name="_Ref467975055"/>
      <w:bookmarkStart w:id="303" w:name="_Toc468055361"/>
      <w:bookmarkEnd w:id="301"/>
      <w:r>
        <w:lastRenderedPageBreak/>
        <w:t>Dicionário de Dados – Relacionamentos</w:t>
      </w:r>
      <w:bookmarkEnd w:id="302"/>
      <w:bookmarkEnd w:id="303"/>
    </w:p>
    <w:p w:rsidR="00B4012D" w:rsidRDefault="00B4012D" w:rsidP="00B4012D"/>
    <w:tbl>
      <w:tblPr>
        <w:tblW w:w="0" w:type="auto"/>
        <w:jc w:val="center"/>
        <w:tblLayout w:type="fixed"/>
        <w:tblLook w:val="0000" w:firstRow="0" w:lastRow="0" w:firstColumn="0" w:lastColumn="0" w:noHBand="0" w:noVBand="0"/>
      </w:tblPr>
      <w:tblGrid>
        <w:gridCol w:w="1903"/>
        <w:gridCol w:w="2650"/>
        <w:gridCol w:w="3702"/>
        <w:gridCol w:w="2650"/>
        <w:gridCol w:w="3313"/>
      </w:tblGrid>
      <w:tr w:rsidR="00B4012D" w:rsidTr="008D5A18">
        <w:trPr>
          <w:trHeight w:val="435"/>
          <w:jc w:val="center"/>
        </w:trPr>
        <w:tc>
          <w:tcPr>
            <w:tcW w:w="1903" w:type="dxa"/>
            <w:tcBorders>
              <w:bottom w:val="single" w:sz="6" w:space="0" w:color="000000"/>
            </w:tcBorders>
            <w:shd w:val="clear" w:color="auto" w:fill="auto"/>
          </w:tcPr>
          <w:p w:rsidR="00B4012D" w:rsidRDefault="00B4012D" w:rsidP="00143511">
            <w:pPr>
              <w:ind w:firstLine="0"/>
              <w:jc w:val="center"/>
            </w:pPr>
            <w:r>
              <w:rPr>
                <w:rFonts w:eastAsia="Calibri"/>
                <w:b/>
                <w:bCs/>
                <w:caps/>
                <w:sz w:val="24"/>
              </w:rPr>
              <w:t>Entidade</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702"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Relacionamento</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313"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Entidade (Relacionada)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Cliente</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Efetua;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Reserva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Reserva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(opcional)</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Referencia.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Itinerário</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Itinerário</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Percurso</w:t>
            </w:r>
          </w:p>
        </w:tc>
      </w:tr>
      <w:tr w:rsidR="00B4012D" w:rsidTr="008D5A18">
        <w:trPr>
          <w:trHeight w:val="435"/>
          <w:jc w:val="center"/>
        </w:trPr>
        <w:tc>
          <w:tcPr>
            <w:tcW w:w="1903" w:type="dxa"/>
            <w:tcBorders>
              <w:top w:val="single" w:sz="6" w:space="0" w:color="000000"/>
            </w:tcBorders>
            <w:shd w:val="clear" w:color="auto" w:fill="auto"/>
          </w:tcPr>
          <w:p w:rsidR="00B4012D" w:rsidRDefault="00B4012D" w:rsidP="00143511">
            <w:pPr>
              <w:ind w:firstLine="0"/>
              <w:jc w:val="center"/>
            </w:pPr>
            <w:r>
              <w:rPr>
                <w:rFonts w:eastAsia="Calibri"/>
                <w:b/>
                <w:bCs/>
                <w:sz w:val="24"/>
              </w:rPr>
              <w:t>Comboio</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1(obrigatório)</w:t>
            </w:r>
          </w:p>
        </w:tc>
        <w:tc>
          <w:tcPr>
            <w:tcW w:w="3702"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Está; Faz; Percorre.</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Percurso</w:t>
            </w:r>
          </w:p>
        </w:tc>
      </w:tr>
    </w:tbl>
    <w:p w:rsidR="00B4012D" w:rsidRDefault="00B4012D" w:rsidP="00143511">
      <w:pPr>
        <w:pStyle w:val="Legenda1"/>
      </w:pPr>
      <w:bookmarkStart w:id="304" w:name="__RefHeading___Toc467003634"/>
      <w:bookmarkStart w:id="305" w:name="_Toc468055388"/>
      <w:bookmarkEnd w:id="304"/>
      <w:r>
        <w:t xml:space="preserve">Tabela </w:t>
      </w:r>
      <w:r w:rsidR="00064FFC">
        <w:fldChar w:fldCharType="begin"/>
      </w:r>
      <w:r w:rsidR="00064FFC">
        <w:instrText xml:space="preserve"> SEQ Tabela \* ARABIC </w:instrText>
      </w:r>
      <w:r w:rsidR="00064FFC">
        <w:fldChar w:fldCharType="separate"/>
      </w:r>
      <w:r w:rsidR="0014275B">
        <w:rPr>
          <w:noProof/>
        </w:rPr>
        <w:t>3</w:t>
      </w:r>
      <w:r w:rsidR="00064FFC">
        <w:rPr>
          <w:noProof/>
        </w:rPr>
        <w:fldChar w:fldCharType="end"/>
      </w:r>
      <w:r>
        <w:t xml:space="preserve"> – Dicionário de dados Relacionamentos</w:t>
      </w:r>
      <w:bookmarkEnd w:id="305"/>
    </w:p>
    <w:p w:rsidR="00B4012D" w:rsidRDefault="00B4012D" w:rsidP="00143511">
      <w:pPr>
        <w:pStyle w:val="Estilo3"/>
        <w:numPr>
          <w:ilvl w:val="1"/>
          <w:numId w:val="46"/>
        </w:numPr>
        <w:suppressAutoHyphens/>
      </w:pPr>
      <w:bookmarkStart w:id="306" w:name="__RefHeading___Toc467275696"/>
      <w:bookmarkStart w:id="307" w:name="_Ref467975455"/>
      <w:bookmarkStart w:id="308" w:name="_Toc468055362"/>
      <w:bookmarkEnd w:id="306"/>
      <w:r>
        <w:lastRenderedPageBreak/>
        <w:t>Dicionário de Dados – Atributos</w:t>
      </w:r>
      <w:bookmarkEnd w:id="307"/>
      <w:bookmarkEnd w:id="308"/>
    </w:p>
    <w:tbl>
      <w:tblPr>
        <w:tblW w:w="5000" w:type="pct"/>
        <w:tblLook w:val="0000" w:firstRow="0" w:lastRow="0" w:firstColumn="0" w:lastColumn="0" w:noHBand="0" w:noVBand="0"/>
      </w:tblPr>
      <w:tblGrid>
        <w:gridCol w:w="1367"/>
        <w:gridCol w:w="916"/>
        <w:gridCol w:w="1167"/>
        <w:gridCol w:w="1761"/>
        <w:gridCol w:w="2932"/>
        <w:gridCol w:w="799"/>
        <w:gridCol w:w="1421"/>
        <w:gridCol w:w="1571"/>
        <w:gridCol w:w="1272"/>
        <w:gridCol w:w="1120"/>
        <w:gridCol w:w="1549"/>
      </w:tblGrid>
      <w:tr w:rsidR="005541E4" w:rsidTr="005541E4">
        <w:trPr>
          <w:trHeight w:val="120"/>
        </w:trPr>
        <w:tc>
          <w:tcPr>
            <w:tcW w:w="435" w:type="pct"/>
            <w:tcBorders>
              <w:bottom w:val="single" w:sz="6" w:space="0" w:color="000000"/>
            </w:tcBorders>
            <w:shd w:val="clear" w:color="auto" w:fill="auto"/>
            <w:vAlign w:val="center"/>
          </w:tcPr>
          <w:p w:rsidR="00B4012D" w:rsidRDefault="00B4012D" w:rsidP="00143511">
            <w:pPr>
              <w:ind w:firstLine="0"/>
              <w:jc w:val="center"/>
            </w:pPr>
            <w:r>
              <w:rPr>
                <w:rFonts w:eastAsia="Calibri"/>
                <w:b/>
                <w:bCs/>
                <w:sz w:val="20"/>
                <w:szCs w:val="20"/>
                <w:u w:val="single"/>
              </w:rPr>
              <w:br/>
            </w:r>
            <w:r>
              <w:rPr>
                <w:rFonts w:eastAsia="Calibri"/>
                <w:b/>
                <w:bCs/>
                <w:caps/>
                <w:sz w:val="20"/>
                <w:szCs w:val="20"/>
              </w:rPr>
              <w:t>Nome da Entidade</w:t>
            </w:r>
          </w:p>
        </w:tc>
        <w:tc>
          <w:tcPr>
            <w:tcW w:w="664" w:type="pct"/>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49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435"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Cs w:val="22"/>
                <w:u w:val="single"/>
              </w:rPr>
              <w:br/>
            </w:r>
            <w:r>
              <w:rPr>
                <w:rFonts w:eastAsia="Calibri"/>
                <w:b/>
                <w:bCs/>
                <w:sz w:val="20"/>
                <w:szCs w:val="20"/>
              </w:rPr>
              <w:t>Cliente</w:t>
            </w: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idCliente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Identificador único de um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283"/>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nroDocIdentif</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de documento de identificação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Morada</w:t>
            </w:r>
          </w:p>
        </w:tc>
        <w:tc>
          <w:tcPr>
            <w:tcW w:w="372"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559"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928"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256"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452"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499"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494"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 do Cliente</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Localidade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CodPostal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Código postal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10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Pais</w:t>
            </w:r>
          </w:p>
        </w:tc>
        <w:tc>
          <w:tcPr>
            <w:tcW w:w="55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País onde reside o cliente</w:t>
            </w:r>
          </w:p>
        </w:tc>
        <w:tc>
          <w:tcPr>
            <w:tcW w:w="92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bl>
    <w:p w:rsidR="00B4012D" w:rsidRDefault="00B4012D" w:rsidP="00143511">
      <w:pPr>
        <w:pStyle w:val="Legenda1"/>
      </w:pPr>
      <w:bookmarkStart w:id="309" w:name="__RefHeading___Toc467003635"/>
      <w:bookmarkStart w:id="310" w:name="_Toc468055389"/>
      <w:bookmarkEnd w:id="309"/>
      <w:r>
        <w:t xml:space="preserve">Tabela </w:t>
      </w:r>
      <w:r w:rsidR="00064FFC">
        <w:fldChar w:fldCharType="begin"/>
      </w:r>
      <w:r w:rsidR="00064FFC">
        <w:instrText xml:space="preserve"> SEQ Tabela \* ARABIC </w:instrText>
      </w:r>
      <w:r w:rsidR="00064FFC">
        <w:fldChar w:fldCharType="separate"/>
      </w:r>
      <w:r w:rsidR="0014275B">
        <w:rPr>
          <w:noProof/>
        </w:rPr>
        <w:t>4</w:t>
      </w:r>
      <w:r w:rsidR="00064FFC">
        <w:rPr>
          <w:noProof/>
        </w:rPr>
        <w:fldChar w:fldCharType="end"/>
      </w:r>
      <w:r>
        <w:t xml:space="preserve"> – Atributos de Cliente</w:t>
      </w:r>
      <w:bookmarkEnd w:id="310"/>
    </w:p>
    <w:p w:rsidR="0033288A" w:rsidRDefault="0033288A" w:rsidP="00143511">
      <w:pPr>
        <w:pageBreakBefore/>
        <w:ind w:firstLine="0"/>
        <w:jc w:val="left"/>
        <w:sectPr w:rsidR="0033288A" w:rsidSect="00E40349">
          <w:headerReference w:type="even" r:id="rId44"/>
          <w:headerReference w:type="default" r:id="rId45"/>
          <w:footerReference w:type="default" r:id="rId46"/>
          <w:pgSz w:w="17577" w:h="11907" w:orient="landscape" w:code="9"/>
          <w:pgMar w:top="851" w:right="851" w:bottom="851" w:left="851" w:header="709" w:footer="709" w:gutter="0"/>
          <w:cols w:space="708"/>
          <w:docGrid w:linePitch="360"/>
        </w:sectPr>
      </w:pPr>
    </w:p>
    <w:p w:rsidR="00B4012D" w:rsidRDefault="00B4012D" w:rsidP="00143511">
      <w:pPr>
        <w:pageBreakBefore/>
        <w:ind w:firstLine="0"/>
        <w:jc w:val="left"/>
      </w:pPr>
    </w:p>
    <w:tbl>
      <w:tblPr>
        <w:tblW w:w="0" w:type="auto"/>
        <w:tblLook w:val="0000" w:firstRow="0" w:lastRow="0" w:firstColumn="0" w:lastColumn="0" w:noHBand="0" w:noVBand="0"/>
      </w:tblPr>
      <w:tblGrid>
        <w:gridCol w:w="1338"/>
        <w:gridCol w:w="728"/>
        <w:gridCol w:w="1539"/>
        <w:gridCol w:w="1724"/>
        <w:gridCol w:w="2970"/>
        <w:gridCol w:w="783"/>
        <w:gridCol w:w="1383"/>
        <w:gridCol w:w="1527"/>
        <w:gridCol w:w="1272"/>
        <w:gridCol w:w="1094"/>
        <w:gridCol w:w="1517"/>
      </w:tblGrid>
      <w:tr w:rsidR="005541E4" w:rsidTr="005541E4">
        <w:trPr>
          <w:trHeight w:val="120"/>
        </w:trPr>
        <w:tc>
          <w:tcPr>
            <w:tcW w:w="0" w:type="auto"/>
            <w:tcBorders>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br/>
              <w:t>Nome da Entidade</w:t>
            </w: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0"/>
                <w:szCs w:val="20"/>
                <w:u w:val="single"/>
              </w:rPr>
              <w:br/>
            </w:r>
            <w:r>
              <w:rPr>
                <w:rFonts w:eastAsia="Calibri"/>
                <w:b/>
                <w:bCs/>
                <w:sz w:val="20"/>
                <w:szCs w:val="20"/>
              </w:rPr>
              <w:t>Reserva</w:t>
            </w: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 unicamente uma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TotalBilhetes</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total de bilhetes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 xml:space="preserve">Número do total do </w:t>
            </w:r>
            <w:r w:rsidR="0033288A">
              <w:rPr>
                <w:rFonts w:eastAsia="Calibri"/>
                <w:sz w:val="20"/>
                <w:szCs w:val="20"/>
              </w:rPr>
              <w:t>valor dos</w:t>
            </w:r>
            <w:r>
              <w:rPr>
                <w:rFonts w:eastAsia="Calibri"/>
                <w:sz w:val="20"/>
                <w:szCs w:val="20"/>
              </w:rPr>
              <w:t xml:space="preserve"> bilhetes da 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não-negativo de valor decimal (duas casas decimais)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0.00</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Lugar</w:t>
            </w: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NroLugar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NroCarruagem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da carruagem reservada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TipoLugar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1 caractere/ J ou C</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NroBilhete</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bilhete reservado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bl>
    <w:p w:rsidR="005541E4" w:rsidRDefault="00B4012D" w:rsidP="0033288A">
      <w:pPr>
        <w:pStyle w:val="Legenda1"/>
        <w:sectPr w:rsidR="005541E4" w:rsidSect="00E40349">
          <w:pgSz w:w="17577" w:h="12474" w:orient="landscape" w:code="9"/>
          <w:pgMar w:top="851" w:right="851" w:bottom="851" w:left="851" w:header="709" w:footer="709" w:gutter="0"/>
          <w:cols w:space="708"/>
          <w:docGrid w:linePitch="360"/>
        </w:sectPr>
      </w:pPr>
      <w:bookmarkStart w:id="311" w:name="__RefHeading___Toc467003636"/>
      <w:bookmarkStart w:id="312" w:name="_Toc468055390"/>
      <w:bookmarkEnd w:id="311"/>
      <w:r>
        <w:t xml:space="preserve">Tabela </w:t>
      </w:r>
      <w:r w:rsidR="00064FFC">
        <w:fldChar w:fldCharType="begin"/>
      </w:r>
      <w:r w:rsidR="00064FFC">
        <w:instrText xml:space="preserve"> SEQ Tabela \* ARABIC </w:instrText>
      </w:r>
      <w:r w:rsidR="00064FFC">
        <w:fldChar w:fldCharType="separate"/>
      </w:r>
      <w:r w:rsidR="0014275B">
        <w:rPr>
          <w:noProof/>
        </w:rPr>
        <w:t>5</w:t>
      </w:r>
      <w:r w:rsidR="00064FFC">
        <w:rPr>
          <w:noProof/>
        </w:rPr>
        <w:fldChar w:fldCharType="end"/>
      </w:r>
      <w:r>
        <w:t xml:space="preserve"> – Atributos de Reserva</w:t>
      </w:r>
      <w:bookmarkEnd w:id="312"/>
    </w:p>
    <w:p w:rsidR="00143511" w:rsidRPr="00143511" w:rsidRDefault="00143511" w:rsidP="00143511">
      <w:pPr>
        <w:pStyle w:val="Legenda1"/>
        <w:jc w:val="both"/>
      </w:pPr>
    </w:p>
    <w:tbl>
      <w:tblPr>
        <w:tblpPr w:leftFromText="141" w:rightFromText="141" w:vertAnchor="text" w:horzAnchor="margin" w:tblpY="100"/>
        <w:tblW w:w="5000" w:type="pct"/>
        <w:tblLook w:val="0000" w:firstRow="0" w:lastRow="0" w:firstColumn="0" w:lastColumn="0" w:noHBand="0" w:noVBand="0"/>
      </w:tblPr>
      <w:tblGrid>
        <w:gridCol w:w="1328"/>
        <w:gridCol w:w="799"/>
        <w:gridCol w:w="1716"/>
        <w:gridCol w:w="1644"/>
        <w:gridCol w:w="2746"/>
        <w:gridCol w:w="745"/>
        <w:gridCol w:w="1302"/>
        <w:gridCol w:w="1435"/>
        <w:gridCol w:w="1199"/>
        <w:gridCol w:w="1035"/>
        <w:gridCol w:w="1187"/>
      </w:tblGrid>
      <w:tr w:rsidR="0033288A" w:rsidRPr="00143511" w:rsidTr="0033288A">
        <w:trPr>
          <w:trHeight w:val="567"/>
        </w:trPr>
        <w:tc>
          <w:tcPr>
            <w:tcW w:w="439" w:type="pct"/>
            <w:tcBorders>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br/>
              <w:t>Nome da Entidade</w:t>
            </w:r>
          </w:p>
        </w:tc>
        <w:tc>
          <w:tcPr>
            <w:tcW w:w="831" w:type="pct"/>
            <w:gridSpan w:val="2"/>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Atributo</w:t>
            </w:r>
          </w:p>
        </w:tc>
        <w:tc>
          <w:tcPr>
            <w:tcW w:w="54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Descrição</w:t>
            </w:r>
          </w:p>
        </w:tc>
        <w:tc>
          <w:tcPr>
            <w:tcW w:w="907"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Tipo de Dados &amp; Comprimento/Domínio</w:t>
            </w:r>
          </w:p>
        </w:tc>
        <w:tc>
          <w:tcPr>
            <w:tcW w:w="24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Nulo</w:t>
            </w:r>
          </w:p>
        </w:tc>
        <w:tc>
          <w:tcPr>
            <w:tcW w:w="430"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Composto</w:t>
            </w:r>
          </w:p>
        </w:tc>
        <w:tc>
          <w:tcPr>
            <w:tcW w:w="474"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Multivalor</w:t>
            </w:r>
          </w:p>
        </w:tc>
        <w:tc>
          <w:tcPr>
            <w:tcW w:w="39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Derivado</w:t>
            </w:r>
          </w:p>
        </w:tc>
        <w:tc>
          <w:tcPr>
            <w:tcW w:w="342"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Simples</w:t>
            </w:r>
          </w:p>
        </w:tc>
        <w:tc>
          <w:tcPr>
            <w:tcW w:w="39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Valor por defeito</w:t>
            </w:r>
          </w:p>
        </w:tc>
      </w:tr>
      <w:tr w:rsidR="0033288A" w:rsidRPr="005541E4" w:rsidTr="0033288A">
        <w:trPr>
          <w:cantSplit/>
          <w:trHeight w:val="514"/>
        </w:trPr>
        <w:tc>
          <w:tcPr>
            <w:tcW w:w="439" w:type="pct"/>
            <w:vMerge w:val="restart"/>
            <w:tcBorders>
              <w:top w:val="single" w:sz="6" w:space="0" w:color="000000"/>
              <w:bottom w:val="single" w:sz="6" w:space="0" w:color="000000"/>
            </w:tcBorders>
            <w:shd w:val="clear" w:color="auto" w:fill="auto"/>
          </w:tcPr>
          <w:p w:rsidR="00143511" w:rsidRPr="0033288A" w:rsidRDefault="00143511" w:rsidP="00143511">
            <w:pPr>
              <w:ind w:firstLine="0"/>
              <w:jc w:val="center"/>
              <w:rPr>
                <w:sz w:val="20"/>
                <w:szCs w:val="20"/>
              </w:rPr>
            </w:pPr>
            <w:r w:rsidRPr="0033288A">
              <w:rPr>
                <w:rFonts w:eastAsia="Calibri"/>
                <w:b/>
                <w:bCs/>
                <w:sz w:val="20"/>
                <w:szCs w:val="20"/>
                <w:u w:val="single"/>
              </w:rPr>
              <w:br/>
            </w:r>
            <w:r w:rsidRPr="0033288A">
              <w:rPr>
                <w:rFonts w:eastAsia="Calibri"/>
                <w:b/>
                <w:bCs/>
                <w:sz w:val="20"/>
                <w:szCs w:val="20"/>
              </w:rPr>
              <w:t>Comboio</w:t>
            </w: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NroComboio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Identificador único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Marca</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a marca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Modelo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o modelo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255"/>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Lugar</w:t>
            </w:r>
          </w:p>
        </w:tc>
        <w:tc>
          <w:tcPr>
            <w:tcW w:w="56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543"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90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246"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w:t>
            </w:r>
          </w:p>
        </w:tc>
        <w:tc>
          <w:tcPr>
            <w:tcW w:w="430"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47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6" w:type="pct"/>
            <w:tcBorders>
              <w:top w:val="single" w:sz="6" w:space="0" w:color="000000"/>
              <w:left w:val="single" w:sz="6" w:space="0" w:color="000000"/>
            </w:tcBorders>
            <w:shd w:val="clear" w:color="auto" w:fill="C1C1C1"/>
            <w:vAlign w:val="center"/>
          </w:tcPr>
          <w:p w:rsidR="00143511" w:rsidRPr="0033288A" w:rsidRDefault="00CD663E" w:rsidP="00143511">
            <w:pPr>
              <w:snapToGrid w:val="0"/>
              <w:ind w:firstLine="0"/>
              <w:jc w:val="center"/>
              <w:rPr>
                <w:rFonts w:eastAsia="Calibri"/>
                <w:sz w:val="20"/>
                <w:szCs w:val="20"/>
              </w:rPr>
            </w:pPr>
            <w:r>
              <w:rPr>
                <w:rFonts w:eastAsia="Calibri"/>
                <w:sz w:val="20"/>
                <w:szCs w:val="20"/>
              </w:rPr>
              <w:t>-</w:t>
            </w:r>
          </w:p>
        </w:tc>
        <w:tc>
          <w:tcPr>
            <w:tcW w:w="342"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3" w:type="pct"/>
            <w:tcBorders>
              <w:top w:val="single" w:sz="6" w:space="0" w:color="000000"/>
              <w:left w:val="single" w:sz="6" w:space="0" w:color="000000"/>
            </w:tcBorders>
            <w:shd w:val="clear" w:color="auto" w:fill="C1C1C1"/>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741"/>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val="restart"/>
            <w:tcBorders>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NroLugar</w:t>
            </w:r>
          </w:p>
        </w:tc>
        <w:tc>
          <w:tcPr>
            <w:tcW w:w="543"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left w:val="single" w:sz="6" w:space="0" w:color="000000"/>
              <w:bottom w:val="single" w:sz="6" w:space="0" w:color="000000"/>
            </w:tcBorders>
            <w:shd w:val="clear" w:color="auto" w:fill="auto"/>
            <w:vAlign w:val="center"/>
          </w:tcPr>
          <w:p w:rsidR="00143511" w:rsidRPr="0033288A" w:rsidRDefault="00143511" w:rsidP="00143511">
            <w:pPr>
              <w:keepNext/>
              <w:snapToGrid w:val="0"/>
              <w:ind w:firstLine="0"/>
              <w:jc w:val="center"/>
              <w:rPr>
                <w:rFonts w:eastAsia="Calibri"/>
                <w:sz w:val="20"/>
                <w:szCs w:val="20"/>
              </w:rPr>
            </w:pPr>
          </w:p>
        </w:tc>
      </w:tr>
      <w:tr w:rsidR="0033288A" w:rsidRPr="005541E4" w:rsidTr="0033288A">
        <w:trPr>
          <w:cantSplit/>
          <w:trHeight w:val="516"/>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NroCarruagem</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da carruagem reservada</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516"/>
        </w:trPr>
        <w:tc>
          <w:tcPr>
            <w:tcW w:w="439" w:type="pct"/>
            <w:vMerge/>
            <w:tcBorders>
              <w:top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TipoLugar</w:t>
            </w:r>
          </w:p>
        </w:tc>
        <w:tc>
          <w:tcPr>
            <w:tcW w:w="543"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1 caractere/ J ou C</w:t>
            </w:r>
          </w:p>
        </w:tc>
        <w:tc>
          <w:tcPr>
            <w:tcW w:w="246"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bl>
    <w:p w:rsidR="00B4012D" w:rsidRDefault="00B4012D" w:rsidP="00143511">
      <w:pPr>
        <w:pStyle w:val="Legenda1"/>
      </w:pPr>
      <w:bookmarkStart w:id="313" w:name="__RefHeading___Toc467003637"/>
      <w:bookmarkStart w:id="314" w:name="_Toc468055391"/>
      <w:bookmarkEnd w:id="313"/>
      <w:r>
        <w:t xml:space="preserve">Tabela </w:t>
      </w:r>
      <w:r w:rsidR="00064FFC">
        <w:fldChar w:fldCharType="begin"/>
      </w:r>
      <w:r w:rsidR="00064FFC">
        <w:instrText xml:space="preserve"> SEQ Tabela \* ARABIC </w:instrText>
      </w:r>
      <w:r w:rsidR="00064FFC">
        <w:fldChar w:fldCharType="separate"/>
      </w:r>
      <w:r w:rsidR="0014275B">
        <w:rPr>
          <w:noProof/>
        </w:rPr>
        <w:t>6</w:t>
      </w:r>
      <w:r w:rsidR="00064FFC">
        <w:rPr>
          <w:noProof/>
        </w:rPr>
        <w:fldChar w:fldCharType="end"/>
      </w:r>
      <w:r>
        <w:t xml:space="preserve"> – Atributos de Comboio</w:t>
      </w:r>
      <w:bookmarkEnd w:id="314"/>
    </w:p>
    <w:p w:rsidR="00B4012D" w:rsidRDefault="00B4012D" w:rsidP="00143511">
      <w:pPr>
        <w:pageBreakBefore/>
        <w:ind w:firstLine="0"/>
        <w:jc w:val="center"/>
      </w:pPr>
    </w:p>
    <w:tbl>
      <w:tblPr>
        <w:tblW w:w="5000" w:type="pct"/>
        <w:tblLook w:val="0000" w:firstRow="0" w:lastRow="0" w:firstColumn="0" w:lastColumn="0" w:noHBand="0" w:noVBand="0"/>
      </w:tblPr>
      <w:tblGrid>
        <w:gridCol w:w="1307"/>
        <w:gridCol w:w="1592"/>
        <w:gridCol w:w="1497"/>
        <w:gridCol w:w="2837"/>
        <w:gridCol w:w="821"/>
        <w:gridCol w:w="1461"/>
        <w:gridCol w:w="1616"/>
        <w:gridCol w:w="1343"/>
        <w:gridCol w:w="1153"/>
        <w:gridCol w:w="1509"/>
      </w:tblGrid>
      <w:tr w:rsidR="005541E4" w:rsidTr="005541E4">
        <w:trPr>
          <w:trHeight w:val="120"/>
        </w:trPr>
        <w:tc>
          <w:tcPr>
            <w:tcW w:w="487" w:type="pct"/>
            <w:tcBorders>
              <w:bottom w:val="single" w:sz="6" w:space="0" w:color="000000"/>
            </w:tcBorders>
            <w:shd w:val="clear" w:color="auto" w:fill="auto"/>
            <w:vAlign w:val="center"/>
          </w:tcPr>
          <w:p w:rsidR="00B4012D" w:rsidRDefault="00B4012D" w:rsidP="00143511">
            <w:pPr>
              <w:ind w:firstLine="0"/>
              <w:jc w:val="center"/>
            </w:pPr>
            <w:r>
              <w:rPr>
                <w:rFonts w:eastAsia="Calibri"/>
                <w:b/>
                <w:bCs/>
                <w:caps/>
              </w:rPr>
              <w:br/>
              <w:t>Nome da Entidade</w:t>
            </w:r>
          </w:p>
        </w:tc>
        <w:tc>
          <w:tcPr>
            <w:tcW w:w="47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Atributo</w:t>
            </w:r>
          </w:p>
        </w:tc>
        <w:tc>
          <w:tcPr>
            <w:tcW w:w="50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Descrição</w:t>
            </w:r>
          </w:p>
        </w:tc>
        <w:tc>
          <w:tcPr>
            <w:tcW w:w="95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Tipo de Dados &amp; Comprimento/Domínio</w:t>
            </w:r>
          </w:p>
        </w:tc>
        <w:tc>
          <w:tcPr>
            <w:tcW w:w="27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Nulo</w:t>
            </w:r>
          </w:p>
        </w:tc>
        <w:tc>
          <w:tcPr>
            <w:tcW w:w="48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Composto</w:t>
            </w:r>
          </w:p>
        </w:tc>
        <w:tc>
          <w:tcPr>
            <w:tcW w:w="53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Multivalor</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Derivado</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Simples</w:t>
            </w:r>
          </w:p>
        </w:tc>
        <w:tc>
          <w:tcPr>
            <w:tcW w:w="50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Valor por defeito</w:t>
            </w:r>
          </w:p>
        </w:tc>
      </w:tr>
      <w:tr w:rsidR="005541E4" w:rsidTr="005541E4">
        <w:trPr>
          <w:cantSplit/>
          <w:trHeight w:val="57"/>
        </w:trPr>
        <w:tc>
          <w:tcPr>
            <w:tcW w:w="487"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u w:val="single"/>
              </w:rPr>
              <w:br/>
            </w:r>
            <w:r>
              <w:rPr>
                <w:rFonts w:eastAsia="Calibri"/>
                <w:b/>
                <w:bCs/>
              </w:rPr>
              <w:t>Percurso</w:t>
            </w: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idPercurso</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Identificador único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Número natural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Auto incrementado</w:t>
            </w:r>
          </w:p>
        </w:tc>
      </w:tr>
      <w:tr w:rsidR="005541E4" w:rsidTr="005541E4">
        <w:trPr>
          <w:cantSplit/>
          <w:trHeight w:val="57"/>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LocalPartida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partida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w:t>
            </w:r>
            <w:r>
              <w:rPr>
                <w:rFonts w:eastAsia="Calibri"/>
                <w:sz w:val="20"/>
                <w:szCs w:val="20"/>
              </w:rPr>
              <w:t xml:space="preserv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283"/>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LocalChegada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chegada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77"/>
        </w:trPr>
        <w:tc>
          <w:tcPr>
            <w:tcW w:w="487" w:type="pct"/>
            <w:vMerge/>
            <w:tcBorders>
              <w:top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Preco</w:t>
            </w:r>
          </w:p>
        </w:tc>
        <w:tc>
          <w:tcPr>
            <w:tcW w:w="50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Indica o custo de um percurso.</w:t>
            </w:r>
          </w:p>
        </w:tc>
        <w:tc>
          <w:tcPr>
            <w:tcW w:w="95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Número não negativo de valor de decimal (duas casas decimais)</w:t>
            </w:r>
          </w:p>
        </w:tc>
        <w:tc>
          <w:tcPr>
            <w:tcW w:w="273"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tcBorders>
            <w:shd w:val="clear" w:color="auto" w:fill="auto"/>
            <w:vAlign w:val="center"/>
          </w:tcPr>
          <w:p w:rsidR="00B4012D" w:rsidRDefault="00B4012D" w:rsidP="00143511">
            <w:pPr>
              <w:keepNext/>
              <w:ind w:firstLine="0"/>
              <w:jc w:val="center"/>
            </w:pPr>
            <w:r>
              <w:rPr>
                <w:rFonts w:eastAsia="Calibri"/>
              </w:rPr>
              <w:t>-</w:t>
            </w:r>
          </w:p>
        </w:tc>
      </w:tr>
    </w:tbl>
    <w:p w:rsidR="00143511" w:rsidRDefault="00B4012D" w:rsidP="00143511">
      <w:pPr>
        <w:pStyle w:val="Legenda1"/>
      </w:pPr>
      <w:bookmarkStart w:id="315" w:name="__RefHeading___Toc467003638"/>
      <w:bookmarkStart w:id="316" w:name="_Toc468055392"/>
      <w:bookmarkEnd w:id="315"/>
      <w:r>
        <w:t xml:space="preserve">Tabela </w:t>
      </w:r>
      <w:r w:rsidR="00064FFC">
        <w:fldChar w:fldCharType="begin"/>
      </w:r>
      <w:r w:rsidR="00064FFC">
        <w:instrText xml:space="preserve"> SEQ Tabela \* ARABIC </w:instrText>
      </w:r>
      <w:r w:rsidR="00064FFC">
        <w:fldChar w:fldCharType="separate"/>
      </w:r>
      <w:r w:rsidR="0014275B">
        <w:rPr>
          <w:noProof/>
        </w:rPr>
        <w:t>7</w:t>
      </w:r>
      <w:r w:rsidR="00064FFC">
        <w:rPr>
          <w:noProof/>
        </w:rPr>
        <w:fldChar w:fldCharType="end"/>
      </w:r>
      <w:r>
        <w:t xml:space="preserve"> – Atributos de Percurso</w:t>
      </w:r>
      <w:bookmarkEnd w:id="316"/>
    </w:p>
    <w:tbl>
      <w:tblPr>
        <w:tblpPr w:leftFromText="141" w:rightFromText="141" w:vertAnchor="text" w:horzAnchor="margin" w:tblpYSpec="outside"/>
        <w:tblW w:w="0" w:type="auto"/>
        <w:tblLook w:val="0000" w:firstRow="0" w:lastRow="0" w:firstColumn="0" w:lastColumn="0" w:noHBand="0" w:noVBand="0"/>
      </w:tblPr>
      <w:tblGrid>
        <w:gridCol w:w="1373"/>
        <w:gridCol w:w="1462"/>
        <w:gridCol w:w="1775"/>
        <w:gridCol w:w="2918"/>
        <w:gridCol w:w="783"/>
        <w:gridCol w:w="1383"/>
        <w:gridCol w:w="1527"/>
        <w:gridCol w:w="1272"/>
        <w:gridCol w:w="1094"/>
        <w:gridCol w:w="1549"/>
      </w:tblGrid>
      <w:tr w:rsidR="005541E4" w:rsidTr="005541E4">
        <w:trPr>
          <w:trHeight w:val="120"/>
        </w:trPr>
        <w:tc>
          <w:tcPr>
            <w:tcW w:w="0" w:type="auto"/>
            <w:tcBorders>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sz w:val="20"/>
                <w:szCs w:val="20"/>
              </w:rPr>
              <w:lastRenderedPageBreak/>
              <w:br w:type="page"/>
            </w:r>
            <w:r w:rsidRPr="005541E4">
              <w:rPr>
                <w:sz w:val="20"/>
                <w:szCs w:val="20"/>
              </w:rPr>
              <w:br w:type="page"/>
            </w:r>
            <w:r w:rsidRPr="005541E4">
              <w:rPr>
                <w:rFonts w:eastAsia="Calibri"/>
                <w:b/>
                <w:bCs/>
                <w:caps/>
                <w:sz w:val="20"/>
                <w:szCs w:val="20"/>
              </w:rPr>
              <w:br/>
              <w:t>Nome da Entidade</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143511" w:rsidRPr="005541E4" w:rsidRDefault="00143511" w:rsidP="00143511">
            <w:pPr>
              <w:ind w:firstLine="0"/>
              <w:jc w:val="center"/>
              <w:rPr>
                <w:sz w:val="20"/>
                <w:szCs w:val="20"/>
              </w:rPr>
            </w:pPr>
            <w:r w:rsidRPr="005541E4">
              <w:rPr>
                <w:rFonts w:eastAsia="Calibri"/>
                <w:b/>
                <w:bCs/>
                <w:sz w:val="20"/>
                <w:szCs w:val="20"/>
                <w:u w:val="single"/>
              </w:rPr>
              <w:br/>
            </w:r>
            <w:r w:rsidRPr="005541E4">
              <w:rPr>
                <w:rFonts w:eastAsia="Calibri"/>
                <w:b/>
                <w:bCs/>
                <w:sz w:val="20"/>
                <w:szCs w:val="20"/>
              </w:rPr>
              <w:t>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idItinerario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Identificador único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partida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HoraChegada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chegada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partida do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DataChegada</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chegada do itinerário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left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bl>
    <w:p w:rsidR="00B4012D" w:rsidRDefault="00B4012D" w:rsidP="00143511">
      <w:pPr>
        <w:pStyle w:val="Legenda1"/>
      </w:pPr>
      <w:bookmarkStart w:id="317" w:name="__RefHeading___Toc467003639"/>
      <w:bookmarkStart w:id="318" w:name="_Toc468055393"/>
      <w:bookmarkEnd w:id="317"/>
      <w:r>
        <w:t xml:space="preserve">Tabela </w:t>
      </w:r>
      <w:r w:rsidR="00064FFC">
        <w:fldChar w:fldCharType="begin"/>
      </w:r>
      <w:r w:rsidR="00064FFC">
        <w:instrText xml:space="preserve"> SEQ Tabela \* ARABIC </w:instrText>
      </w:r>
      <w:r w:rsidR="00064FFC">
        <w:fldChar w:fldCharType="separate"/>
      </w:r>
      <w:r w:rsidR="0014275B">
        <w:rPr>
          <w:noProof/>
        </w:rPr>
        <w:t>8</w:t>
      </w:r>
      <w:r w:rsidR="00064FFC">
        <w:rPr>
          <w:noProof/>
        </w:rPr>
        <w:fldChar w:fldCharType="end"/>
      </w:r>
      <w:r>
        <w:t xml:space="preserve"> – Atributos de Itinerário</w:t>
      </w:r>
      <w:bookmarkEnd w:id="318"/>
    </w:p>
    <w:p w:rsidR="00B4012D" w:rsidRDefault="00B4012D" w:rsidP="00143511">
      <w:pPr>
        <w:pStyle w:val="Estilo3"/>
        <w:numPr>
          <w:ilvl w:val="1"/>
          <w:numId w:val="46"/>
        </w:numPr>
        <w:suppressAutoHyphens/>
      </w:pPr>
      <w:bookmarkStart w:id="319" w:name="__RefHeading___Toc467275697"/>
      <w:bookmarkStart w:id="320" w:name="_Ref468039096"/>
      <w:bookmarkStart w:id="321" w:name="_Toc468055363"/>
      <w:bookmarkEnd w:id="319"/>
      <w:r>
        <w:lastRenderedPageBreak/>
        <w:t>Dicionário de Dados-Tabelas</w:t>
      </w:r>
      <w:bookmarkEnd w:id="320"/>
      <w:bookmarkEnd w:id="321"/>
    </w:p>
    <w:tbl>
      <w:tblPr>
        <w:tblW w:w="5000" w:type="pct"/>
        <w:jc w:val="center"/>
        <w:tblLook w:val="0000" w:firstRow="0" w:lastRow="0" w:firstColumn="0" w:lastColumn="0" w:noHBand="0" w:noVBand="0"/>
      </w:tblPr>
      <w:tblGrid>
        <w:gridCol w:w="2034"/>
        <w:gridCol w:w="2795"/>
        <w:gridCol w:w="3908"/>
        <w:gridCol w:w="2795"/>
        <w:gridCol w:w="3558"/>
      </w:tblGrid>
      <w:tr w:rsidR="00B4012D" w:rsidTr="00640BA2">
        <w:trPr>
          <w:trHeight w:val="435"/>
          <w:jc w:val="center"/>
        </w:trPr>
        <w:tc>
          <w:tcPr>
            <w:tcW w:w="674" w:type="pct"/>
            <w:tcBorders>
              <w:top w:val="doub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TABELA</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295"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RELACIONAMENTO</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179" w:type="pct"/>
            <w:tcBorders>
              <w:top w:val="doub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rFonts w:eastAsia="Calibri"/>
                <w:b/>
                <w:bCs/>
                <w:caps/>
                <w:sz w:val="24"/>
              </w:rPr>
              <w:t>TABELA (RELACIONADA)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Cliente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Efetua;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Reserva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Reserva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(opcional)</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Referencia.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Itinerário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Itinerario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Está; Faz; Percorre.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Comboio</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pPr>
            <w:r>
              <w:rPr>
                <w:rFonts w:eastAsia="Calibri"/>
                <w:b/>
                <w:bCs/>
                <w:sz w:val="24"/>
              </w:rPr>
              <w:t>ReservaBilhete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Default="00640BA2" w:rsidP="00640BA2">
            <w:pPr>
              <w:ind w:firstLine="0"/>
              <w:jc w:val="center"/>
            </w:pPr>
            <w:r>
              <w:t>Reserva</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rPr>
                <w:rFonts w:eastAsia="Calibri"/>
                <w:b/>
                <w:bCs/>
                <w:sz w:val="24"/>
              </w:rP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Está em; Existe</w:t>
            </w:r>
            <w:r w:rsidR="00CD663E">
              <w:rPr>
                <w:sz w:val="24"/>
              </w:rPr>
              <w:t>.</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Pr="00640BA2" w:rsidRDefault="00640BA2" w:rsidP="00CD663E">
            <w:pPr>
              <w:keepNext/>
              <w:ind w:firstLine="0"/>
              <w:jc w:val="center"/>
            </w:pPr>
            <w:r w:rsidRPr="00640BA2">
              <w:rPr>
                <w:rFonts w:eastAsia="Calibri"/>
              </w:rPr>
              <w:t>ReservaBilhete</w:t>
            </w:r>
          </w:p>
        </w:tc>
      </w:tr>
    </w:tbl>
    <w:p w:rsidR="00B4012D" w:rsidRDefault="00CD663E" w:rsidP="00CD663E">
      <w:pPr>
        <w:pStyle w:val="Legenda"/>
      </w:pPr>
      <w:bookmarkStart w:id="322" w:name="_Toc468055394"/>
      <w:r>
        <w:t xml:space="preserve">Tabela </w:t>
      </w:r>
      <w:r w:rsidR="00064FFC">
        <w:fldChar w:fldCharType="begin"/>
      </w:r>
      <w:r w:rsidR="00064FFC">
        <w:instrText xml:space="preserve"> SEQ Tabela \* ARABIC </w:instrText>
      </w:r>
      <w:r w:rsidR="00064FFC">
        <w:fldChar w:fldCharType="separate"/>
      </w:r>
      <w:r w:rsidR="0014275B">
        <w:rPr>
          <w:noProof/>
        </w:rPr>
        <w:t>9</w:t>
      </w:r>
      <w:r w:rsidR="00064FFC">
        <w:rPr>
          <w:noProof/>
        </w:rPr>
        <w:fldChar w:fldCharType="end"/>
      </w:r>
      <w:r>
        <w:t xml:space="preserve"> – Tabela com Relacionamentos – modelo lógico</w:t>
      </w:r>
      <w:bookmarkEnd w:id="322"/>
    </w:p>
    <w:p w:rsidR="00B4012D" w:rsidRDefault="00CD663E" w:rsidP="00143511">
      <w:pPr>
        <w:pStyle w:val="Estilo3"/>
        <w:numPr>
          <w:ilvl w:val="1"/>
          <w:numId w:val="46"/>
        </w:numPr>
        <w:suppressAutoHyphens/>
      </w:pPr>
      <w:bookmarkStart w:id="323" w:name="__RefHeading___Toc467275698"/>
      <w:bookmarkStart w:id="324" w:name="_Ref467874312"/>
      <w:bookmarkStart w:id="325" w:name="_Ref467874314"/>
      <w:bookmarkStart w:id="326" w:name="_Toc468055364"/>
      <w:bookmarkEnd w:id="323"/>
      <w:r>
        <w:lastRenderedPageBreak/>
        <w:t>Dicionário De Dados-Atributos d</w:t>
      </w:r>
      <w:r w:rsidR="00B4012D">
        <w:t>as Tabelas</w:t>
      </w:r>
      <w:bookmarkEnd w:id="324"/>
      <w:bookmarkEnd w:id="325"/>
      <w:bookmarkEnd w:id="326"/>
    </w:p>
    <w:tbl>
      <w:tblPr>
        <w:tblW w:w="5000" w:type="pct"/>
        <w:tblLook w:val="0000" w:firstRow="0" w:lastRow="0" w:firstColumn="0" w:lastColumn="0" w:noHBand="0" w:noVBand="0"/>
      </w:tblPr>
      <w:tblGrid>
        <w:gridCol w:w="1513"/>
        <w:gridCol w:w="1969"/>
        <w:gridCol w:w="2488"/>
        <w:gridCol w:w="3257"/>
        <w:gridCol w:w="840"/>
        <w:gridCol w:w="1676"/>
        <w:gridCol w:w="1676"/>
        <w:gridCol w:w="1671"/>
      </w:tblGrid>
      <w:tr w:rsidR="00B670A9" w:rsidTr="00B670A9">
        <w:trPr>
          <w:trHeight w:val="120"/>
        </w:trPr>
        <w:tc>
          <w:tcPr>
            <w:tcW w:w="50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5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8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08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56"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759"/>
        </w:trPr>
        <w:tc>
          <w:tcPr>
            <w:tcW w:w="502"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Cliente</w:t>
            </w: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idCliente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NroDocIdentif</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Número de documento de identificação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UQ</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Localidade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CodPostal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Código postal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(10)</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Pais</w:t>
            </w:r>
          </w:p>
        </w:tc>
        <w:tc>
          <w:tcPr>
            <w:tcW w:w="8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País onde reside o cliente</w:t>
            </w:r>
          </w:p>
        </w:tc>
        <w:tc>
          <w:tcPr>
            <w:tcW w:w="108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27" w:name="__RefHeading___Toc467003640"/>
      <w:bookmarkStart w:id="328" w:name="_Toc468055395"/>
      <w:bookmarkEnd w:id="327"/>
      <w:r>
        <w:t xml:space="preserve">Tabela </w:t>
      </w:r>
      <w:r w:rsidR="00064FFC">
        <w:fldChar w:fldCharType="begin"/>
      </w:r>
      <w:r w:rsidR="00064FFC">
        <w:instrText xml:space="preserve"> SEQ Tabela \* ARABIC </w:instrText>
      </w:r>
      <w:r w:rsidR="00064FFC">
        <w:fldChar w:fldCharType="separate"/>
      </w:r>
      <w:r w:rsidR="0014275B">
        <w:rPr>
          <w:noProof/>
        </w:rPr>
        <w:t>10</w:t>
      </w:r>
      <w:r w:rsidR="00064FFC">
        <w:rPr>
          <w:noProof/>
        </w:rPr>
        <w:fldChar w:fldCharType="end"/>
      </w:r>
      <w:r>
        <w:t xml:space="preserve"> – Tabela Cliente</w:t>
      </w:r>
      <w:bookmarkEnd w:id="328"/>
    </w:p>
    <w:p w:rsidR="00B4012D" w:rsidRDefault="00B4012D" w:rsidP="00143511">
      <w:pPr>
        <w:pageBreakBefore/>
        <w:ind w:firstLine="0"/>
        <w:rPr>
          <w:szCs w:val="22"/>
        </w:rPr>
      </w:pPr>
    </w:p>
    <w:tbl>
      <w:tblPr>
        <w:tblW w:w="5000" w:type="pct"/>
        <w:tblLook w:val="0000" w:firstRow="0" w:lastRow="0" w:firstColumn="0" w:lastColumn="0" w:noHBand="0" w:noVBand="0"/>
      </w:tblPr>
      <w:tblGrid>
        <w:gridCol w:w="1599"/>
        <w:gridCol w:w="1525"/>
        <w:gridCol w:w="2386"/>
        <w:gridCol w:w="3403"/>
        <w:gridCol w:w="840"/>
        <w:gridCol w:w="1781"/>
        <w:gridCol w:w="1781"/>
        <w:gridCol w:w="1775"/>
      </w:tblGrid>
      <w:tr w:rsidR="00B670A9" w:rsidTr="00B670A9">
        <w:trPr>
          <w:trHeight w:val="1138"/>
        </w:trPr>
        <w:tc>
          <w:tcPr>
            <w:tcW w:w="53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49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9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3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91"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1138"/>
        </w:trPr>
        <w:tc>
          <w:tcPr>
            <w:tcW w:w="53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Reserva</w:t>
            </w: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unicamente uma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681"/>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da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563"/>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TotalBilhetes</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nº do lugar reservado</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w:t>
            </w:r>
          </w:p>
        </w:tc>
      </w:tr>
      <w:tr w:rsidR="00B670A9" w:rsidTr="00B670A9">
        <w:trPr>
          <w:cantSplit/>
          <w:trHeight w:val="1138"/>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B670A9">
            <w:pPr>
              <w:ind w:firstLine="0"/>
              <w:jc w:val="center"/>
            </w:pPr>
            <w:r>
              <w:rPr>
                <w:rFonts w:eastAsia="Calibri"/>
                <w:szCs w:val="22"/>
              </w:rPr>
              <w:t xml:space="preserve">Indica o nº da carruagem </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0.00</w:t>
            </w:r>
          </w:p>
        </w:tc>
      </w:tr>
      <w:tr w:rsidR="00B670A9" w:rsidTr="00B670A9">
        <w:trPr>
          <w:cantSplit/>
          <w:trHeight w:val="1138"/>
        </w:trPr>
        <w:tc>
          <w:tcPr>
            <w:tcW w:w="53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Cliente</w:t>
            </w:r>
          </w:p>
        </w:tc>
        <w:tc>
          <w:tcPr>
            <w:tcW w:w="79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cliente que fez a reserva</w:t>
            </w:r>
          </w:p>
        </w:tc>
        <w:tc>
          <w:tcPr>
            <w:tcW w:w="113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92"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92" w:type="pct"/>
            <w:tcBorders>
              <w:top w:val="single" w:sz="6" w:space="0" w:color="000000"/>
              <w:left w:val="single" w:sz="6" w:space="0" w:color="000000"/>
              <w:bottom w:val="double" w:sz="6" w:space="0" w:color="000000"/>
              <w:right w:val="single" w:sz="6" w:space="0" w:color="000000"/>
            </w:tcBorders>
          </w:tcPr>
          <w:p w:rsidR="00B670A9" w:rsidRDefault="00CD663E" w:rsidP="00143511">
            <w:pPr>
              <w:keepNext/>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670A9" w:rsidRDefault="00B4012D" w:rsidP="00143511">
      <w:pPr>
        <w:pStyle w:val="Legenda1"/>
      </w:pPr>
      <w:bookmarkStart w:id="329" w:name="__RefHeading___Toc467003641"/>
      <w:bookmarkStart w:id="330" w:name="_Toc468055396"/>
      <w:bookmarkEnd w:id="329"/>
      <w:r>
        <w:t xml:space="preserve">Tabela </w:t>
      </w:r>
      <w:r w:rsidR="00064FFC">
        <w:fldChar w:fldCharType="begin"/>
      </w:r>
      <w:r w:rsidR="00064FFC">
        <w:instrText xml:space="preserve"> SEQ Tabela \* ARABIC </w:instrText>
      </w:r>
      <w:r w:rsidR="00064FFC">
        <w:fldChar w:fldCharType="separate"/>
      </w:r>
      <w:r w:rsidR="0014275B">
        <w:rPr>
          <w:noProof/>
        </w:rPr>
        <w:t>11</w:t>
      </w:r>
      <w:r w:rsidR="00064FFC">
        <w:rPr>
          <w:noProof/>
        </w:rPr>
        <w:fldChar w:fldCharType="end"/>
      </w:r>
      <w:r>
        <w:t xml:space="preserve"> – Tabela Reserva</w:t>
      </w:r>
      <w:bookmarkEnd w:id="330"/>
    </w:p>
    <w:p w:rsidR="00B4012D" w:rsidRDefault="00B670A9" w:rsidP="00143511">
      <w:pPr>
        <w:pStyle w:val="Legenda1"/>
      </w:pPr>
      <w:r>
        <w:br w:type="page"/>
      </w:r>
    </w:p>
    <w:p w:rsidR="00B4012D" w:rsidRDefault="00B4012D" w:rsidP="00143511">
      <w:pPr>
        <w:ind w:firstLine="0"/>
        <w:rPr>
          <w:szCs w:val="22"/>
        </w:rPr>
      </w:pPr>
    </w:p>
    <w:tbl>
      <w:tblPr>
        <w:tblW w:w="5000" w:type="pct"/>
        <w:jc w:val="center"/>
        <w:tblLook w:val="0000" w:firstRow="0" w:lastRow="0" w:firstColumn="0" w:lastColumn="0" w:noHBand="0" w:noVBand="0"/>
      </w:tblPr>
      <w:tblGrid>
        <w:gridCol w:w="1658"/>
        <w:gridCol w:w="1533"/>
        <w:gridCol w:w="2324"/>
        <w:gridCol w:w="3890"/>
        <w:gridCol w:w="951"/>
        <w:gridCol w:w="1578"/>
        <w:gridCol w:w="1578"/>
        <w:gridCol w:w="1578"/>
      </w:tblGrid>
      <w:tr w:rsidR="00B670A9" w:rsidTr="00CD663E">
        <w:trPr>
          <w:trHeight w:val="120"/>
          <w:jc w:val="center"/>
        </w:trPr>
        <w:tc>
          <w:tcPr>
            <w:tcW w:w="549"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50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7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289"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23"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CD663E">
        <w:trPr>
          <w:cantSplit/>
          <w:trHeight w:val="57"/>
          <w:jc w:val="center"/>
        </w:trPr>
        <w:tc>
          <w:tcPr>
            <w:tcW w:w="549"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Comboio</w:t>
            </w: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NroComboio</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Marca</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Descreve a marca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Modelo</w:t>
            </w:r>
          </w:p>
        </w:tc>
        <w:tc>
          <w:tcPr>
            <w:tcW w:w="77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Descreve o modelo do comboio.</w:t>
            </w:r>
          </w:p>
        </w:tc>
        <w:tc>
          <w:tcPr>
            <w:tcW w:w="1289"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1" w:name="__RefHeading___Toc467003642"/>
      <w:bookmarkStart w:id="332" w:name="_Toc468055397"/>
      <w:bookmarkEnd w:id="331"/>
      <w:r>
        <w:t xml:space="preserve">Tabela </w:t>
      </w:r>
      <w:r w:rsidR="00064FFC">
        <w:fldChar w:fldCharType="begin"/>
      </w:r>
      <w:r w:rsidR="00064FFC">
        <w:instrText xml:space="preserve"> SEQ Tabela \* ARABIC </w:instrText>
      </w:r>
      <w:r w:rsidR="00064FFC">
        <w:fldChar w:fldCharType="separate"/>
      </w:r>
      <w:r w:rsidR="0014275B">
        <w:rPr>
          <w:noProof/>
        </w:rPr>
        <w:t>12</w:t>
      </w:r>
      <w:r w:rsidR="00064FFC">
        <w:rPr>
          <w:noProof/>
        </w:rPr>
        <w:fldChar w:fldCharType="end"/>
      </w:r>
      <w:r>
        <w:t xml:space="preserve"> – Tabela Comboio</w:t>
      </w:r>
      <w:bookmarkEnd w:id="332"/>
    </w:p>
    <w:p w:rsidR="00B4012D" w:rsidRDefault="00B4012D" w:rsidP="00143511">
      <w:pPr>
        <w:ind w:firstLine="0"/>
        <w:rPr>
          <w:szCs w:val="22"/>
        </w:rPr>
      </w:pPr>
    </w:p>
    <w:p w:rsidR="00B4012D" w:rsidRDefault="00B4012D" w:rsidP="00143511">
      <w:pPr>
        <w:pageBreakBefore/>
        <w:ind w:firstLine="0"/>
        <w:rPr>
          <w:szCs w:val="22"/>
        </w:rPr>
      </w:pPr>
    </w:p>
    <w:tbl>
      <w:tblPr>
        <w:tblW w:w="5000" w:type="pct"/>
        <w:tblLook w:val="0000" w:firstRow="0" w:lastRow="0" w:firstColumn="0" w:lastColumn="0" w:noHBand="0" w:noVBand="0"/>
      </w:tblPr>
      <w:tblGrid>
        <w:gridCol w:w="1545"/>
        <w:gridCol w:w="1886"/>
        <w:gridCol w:w="1805"/>
        <w:gridCol w:w="3401"/>
        <w:gridCol w:w="972"/>
        <w:gridCol w:w="1829"/>
        <w:gridCol w:w="1829"/>
        <w:gridCol w:w="1823"/>
      </w:tblGrid>
      <w:tr w:rsidR="00B670A9" w:rsidTr="00B670A9">
        <w:trPr>
          <w:trHeight w:val="120"/>
        </w:trPr>
        <w:tc>
          <w:tcPr>
            <w:tcW w:w="51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59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2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22"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604"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1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Percurso</w:t>
            </w: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idPercurso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LocalPartida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partida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LocalChegada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chegada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Preco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custo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DECIMAL (</w:t>
            </w:r>
            <w:r w:rsidR="00B670A9">
              <w:rPr>
                <w:rFonts w:eastAsia="Calibri"/>
                <w:szCs w:val="22"/>
              </w:rPr>
              <w:t>10, 2)</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r w:rsidR="00B670A9" w:rsidTr="00B670A9">
        <w:trPr>
          <w:cantSplit/>
          <w:trHeight w:val="77"/>
        </w:trPr>
        <w:tc>
          <w:tcPr>
            <w:tcW w:w="51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Comboio</w:t>
            </w:r>
          </w:p>
        </w:tc>
        <w:tc>
          <w:tcPr>
            <w:tcW w:w="59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comboio</w:t>
            </w:r>
          </w:p>
        </w:tc>
        <w:tc>
          <w:tcPr>
            <w:tcW w:w="112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322"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p>
        </w:tc>
      </w:tr>
    </w:tbl>
    <w:p w:rsidR="00B4012D" w:rsidRDefault="00B4012D" w:rsidP="00143511">
      <w:pPr>
        <w:pStyle w:val="Legenda1"/>
      </w:pPr>
      <w:bookmarkStart w:id="333" w:name="__RefHeading___Toc467003643"/>
      <w:bookmarkStart w:id="334" w:name="_Toc468055398"/>
      <w:bookmarkEnd w:id="333"/>
      <w:r>
        <w:t xml:space="preserve">Tabela </w:t>
      </w:r>
      <w:r w:rsidR="00064FFC">
        <w:fldChar w:fldCharType="begin"/>
      </w:r>
      <w:r w:rsidR="00064FFC">
        <w:instrText xml:space="preserve"> SEQ Tabela \* ARABIC </w:instrText>
      </w:r>
      <w:r w:rsidR="00064FFC">
        <w:fldChar w:fldCharType="separate"/>
      </w:r>
      <w:r w:rsidR="0014275B">
        <w:rPr>
          <w:noProof/>
        </w:rPr>
        <w:t>13</w:t>
      </w:r>
      <w:r w:rsidR="00064FFC">
        <w:rPr>
          <w:noProof/>
        </w:rPr>
        <w:fldChar w:fldCharType="end"/>
      </w:r>
      <w:r>
        <w:t xml:space="preserve"> – Tabela Percurso</w:t>
      </w:r>
      <w:bookmarkEnd w:id="334"/>
    </w:p>
    <w:p w:rsidR="00B4012D" w:rsidRDefault="00B4012D" w:rsidP="00143511">
      <w:pPr>
        <w:pageBreakBefore/>
        <w:ind w:firstLine="0"/>
        <w:rPr>
          <w:szCs w:val="22"/>
        </w:rPr>
      </w:pPr>
    </w:p>
    <w:tbl>
      <w:tblPr>
        <w:tblW w:w="5000" w:type="pct"/>
        <w:tblLook w:val="0000" w:firstRow="0" w:lastRow="0" w:firstColumn="0" w:lastColumn="0" w:noHBand="0" w:noVBand="0"/>
      </w:tblPr>
      <w:tblGrid>
        <w:gridCol w:w="1525"/>
        <w:gridCol w:w="2051"/>
        <w:gridCol w:w="2268"/>
        <w:gridCol w:w="3357"/>
        <w:gridCol w:w="840"/>
        <w:gridCol w:w="1643"/>
        <w:gridCol w:w="1706"/>
        <w:gridCol w:w="1700"/>
      </w:tblGrid>
      <w:tr w:rsidR="00B670A9" w:rsidTr="00B670A9">
        <w:trPr>
          <w:trHeight w:val="120"/>
        </w:trPr>
        <w:tc>
          <w:tcPr>
            <w:tcW w:w="508"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6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5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47"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68"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68"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08"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Itinerario</w:t>
            </w: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idItinerario</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DataHoraPartida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partida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DataHoraChegada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chegada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08"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Percurso</w:t>
            </w:r>
          </w:p>
        </w:tc>
        <w:tc>
          <w:tcPr>
            <w:tcW w:w="75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nº do percurso</w:t>
            </w:r>
          </w:p>
        </w:tc>
        <w:tc>
          <w:tcPr>
            <w:tcW w:w="11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47"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6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4012D" w:rsidRDefault="00B4012D" w:rsidP="00143511">
      <w:pPr>
        <w:pStyle w:val="Legenda1"/>
      </w:pPr>
      <w:bookmarkStart w:id="335" w:name="__RefHeading___Toc467003644"/>
      <w:bookmarkStart w:id="336" w:name="_Toc468055399"/>
      <w:bookmarkEnd w:id="335"/>
      <w:r>
        <w:t xml:space="preserve">Tabela </w:t>
      </w:r>
      <w:r w:rsidR="00064FFC">
        <w:fldChar w:fldCharType="begin"/>
      </w:r>
      <w:r w:rsidR="00064FFC">
        <w:instrText xml:space="preserve"> SEQ Tabela \* ARABIC </w:instrText>
      </w:r>
      <w:r w:rsidR="00064FFC">
        <w:fldChar w:fldCharType="separate"/>
      </w:r>
      <w:r w:rsidR="0014275B">
        <w:rPr>
          <w:noProof/>
        </w:rPr>
        <w:t>14</w:t>
      </w:r>
      <w:r w:rsidR="00064FFC">
        <w:rPr>
          <w:noProof/>
        </w:rPr>
        <w:fldChar w:fldCharType="end"/>
      </w:r>
      <w:r>
        <w:t xml:space="preserve"> – Tabela Itinerario</w:t>
      </w:r>
      <w:bookmarkEnd w:id="336"/>
    </w:p>
    <w:p w:rsidR="00B4012D" w:rsidRDefault="00B4012D" w:rsidP="00143511">
      <w:pPr>
        <w:pageBreakBefore/>
        <w:ind w:firstLine="0"/>
        <w:rPr>
          <w:szCs w:val="22"/>
        </w:rPr>
      </w:pPr>
    </w:p>
    <w:tbl>
      <w:tblPr>
        <w:tblW w:w="5000" w:type="pct"/>
        <w:tblLook w:val="0000" w:firstRow="0" w:lastRow="0" w:firstColumn="0" w:lastColumn="0" w:noHBand="0" w:noVBand="0"/>
      </w:tblPr>
      <w:tblGrid>
        <w:gridCol w:w="1660"/>
        <w:gridCol w:w="1671"/>
        <w:gridCol w:w="2301"/>
        <w:gridCol w:w="3867"/>
        <w:gridCol w:w="928"/>
        <w:gridCol w:w="1555"/>
        <w:gridCol w:w="1555"/>
        <w:gridCol w:w="1553"/>
      </w:tblGrid>
      <w:tr w:rsidR="00B670A9" w:rsidTr="00DC1EFB">
        <w:trPr>
          <w:cantSplit/>
          <w:trHeight w:val="516"/>
        </w:trPr>
        <w:tc>
          <w:tcPr>
            <w:tcW w:w="544" w:type="pct"/>
            <w:tcBorders>
              <w:top w:val="double" w:sz="6" w:space="0" w:color="000000"/>
              <w:left w:val="doub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ATRIBUTO</w:t>
            </w:r>
          </w:p>
        </w:tc>
        <w:tc>
          <w:tcPr>
            <w:tcW w:w="765"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DESCRIÇÃO</w:t>
            </w:r>
          </w:p>
        </w:tc>
        <w:tc>
          <w:tcPr>
            <w:tcW w:w="128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TIPO DE DADOS &amp; COMPRIMENTO/DOMÍNIO</w:t>
            </w:r>
          </w:p>
        </w:tc>
        <w:tc>
          <w:tcPr>
            <w:tcW w:w="310" w:type="pct"/>
            <w:tcBorders>
              <w:top w:val="doub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b/>
                <w:bCs/>
                <w:caps/>
                <w:szCs w:val="22"/>
              </w:rPr>
              <w:t>NULO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b/>
                <w:bCs/>
                <w:caps/>
                <w:szCs w:val="22"/>
              </w:rPr>
            </w:pPr>
            <w:r>
              <w:rPr>
                <w:rFonts w:eastAsia="Calibri"/>
                <w:b/>
                <w:bCs/>
                <w:caps/>
                <w:szCs w:val="22"/>
              </w:rPr>
              <w:t>Chave (ou único)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CD663E">
            <w:pPr>
              <w:keepNext/>
              <w:ind w:firstLine="0"/>
              <w:jc w:val="center"/>
              <w:rPr>
                <w:rFonts w:eastAsia="Calibri"/>
                <w:b/>
                <w:bCs/>
                <w:caps/>
                <w:szCs w:val="22"/>
              </w:rPr>
            </w:pPr>
            <w:r>
              <w:rPr>
                <w:rFonts w:eastAsia="Calibri"/>
                <w:b/>
                <w:bCs/>
                <w:caps/>
                <w:szCs w:val="22"/>
              </w:rPr>
              <w:t>Index</w:t>
            </w:r>
          </w:p>
        </w:tc>
        <w:tc>
          <w:tcPr>
            <w:tcW w:w="518"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b/>
                <w:bCs/>
                <w:caps/>
                <w:szCs w:val="22"/>
              </w:rPr>
              <w:t>VALOR POR DEFEITO</w:t>
            </w:r>
          </w:p>
        </w:tc>
      </w:tr>
      <w:tr w:rsidR="00B670A9" w:rsidTr="00DC1EFB">
        <w:trPr>
          <w:cantSplit/>
          <w:trHeight w:val="516"/>
        </w:trPr>
        <w:tc>
          <w:tcPr>
            <w:tcW w:w="544" w:type="pct"/>
            <w:vMerge w:val="restart"/>
            <w:tcBorders>
              <w:top w:val="single" w:sz="6" w:space="0" w:color="000000"/>
              <w:left w:val="double" w:sz="6" w:space="0" w:color="000000"/>
            </w:tcBorders>
            <w:shd w:val="clear" w:color="auto" w:fill="auto"/>
          </w:tcPr>
          <w:p w:rsidR="00B670A9" w:rsidRDefault="00B670A9" w:rsidP="00DC1EFB">
            <w:pPr>
              <w:jc w:val="center"/>
              <w:rPr>
                <w:rFonts w:eastAsia="Calibri"/>
                <w:bCs/>
                <w:szCs w:val="22"/>
              </w:rPr>
            </w:pPr>
            <w:r>
              <w:rPr>
                <w:rFonts w:eastAsia="Calibri"/>
                <w:bCs/>
                <w:szCs w:val="22"/>
              </w:rPr>
              <w:br/>
              <w:t>ComboioLugar</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PK/FK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Sim</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r w:rsidR="00B670A9" w:rsidTr="00DC1EFB">
        <w:trPr>
          <w:cantSplit/>
          <w:trHeight w:val="516"/>
        </w:trPr>
        <w:tc>
          <w:tcPr>
            <w:tcW w:w="544" w:type="pct"/>
            <w:vMerge/>
            <w:tcBorders>
              <w:left w:val="double" w:sz="6" w:space="0" w:color="000000"/>
              <w:bottom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TipoLugar</w:t>
            </w:r>
          </w:p>
        </w:tc>
        <w:tc>
          <w:tcPr>
            <w:tcW w:w="765"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CHAR (1) / ‘J’ ou ‘C’</w:t>
            </w:r>
          </w:p>
        </w:tc>
        <w:tc>
          <w:tcPr>
            <w:tcW w:w="310" w:type="pct"/>
            <w:tcBorders>
              <w:top w:val="single" w:sz="6" w:space="0" w:color="000000"/>
              <w:left w:val="single" w:sz="6" w:space="0" w:color="000000"/>
              <w:bottom w:val="doub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doub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7" w:name="__RefHeading___Toc467003645"/>
      <w:bookmarkStart w:id="338" w:name="_Toc468055400"/>
      <w:bookmarkEnd w:id="337"/>
      <w:r>
        <w:t xml:space="preserve">Tabela </w:t>
      </w:r>
      <w:r w:rsidR="00064FFC">
        <w:fldChar w:fldCharType="begin"/>
      </w:r>
      <w:r w:rsidR="00064FFC">
        <w:instrText xml:space="preserve"> SEQ Tabela \* ARABIC </w:instrText>
      </w:r>
      <w:r w:rsidR="00064FFC">
        <w:fldChar w:fldCharType="separate"/>
      </w:r>
      <w:r w:rsidR="0014275B">
        <w:rPr>
          <w:noProof/>
        </w:rPr>
        <w:t>15</w:t>
      </w:r>
      <w:r w:rsidR="00064FFC">
        <w:rPr>
          <w:noProof/>
        </w:rPr>
        <w:fldChar w:fldCharType="end"/>
      </w:r>
      <w:r>
        <w:t xml:space="preserve"> – Tabela ComboioLugar</w:t>
      </w:r>
      <w:bookmarkEnd w:id="338"/>
    </w:p>
    <w:p w:rsidR="00640BA2" w:rsidRDefault="00640BA2" w:rsidP="00640BA2">
      <w:pPr>
        <w:pageBreakBefore/>
        <w:ind w:firstLine="0"/>
        <w:rPr>
          <w:szCs w:val="22"/>
        </w:rPr>
      </w:pPr>
    </w:p>
    <w:tbl>
      <w:tblPr>
        <w:tblW w:w="5000" w:type="pct"/>
        <w:tblLook w:val="0000" w:firstRow="0" w:lastRow="0" w:firstColumn="0" w:lastColumn="0" w:noHBand="0" w:noVBand="0"/>
      </w:tblPr>
      <w:tblGrid>
        <w:gridCol w:w="1708"/>
        <w:gridCol w:w="1671"/>
        <w:gridCol w:w="2290"/>
        <w:gridCol w:w="3859"/>
        <w:gridCol w:w="920"/>
        <w:gridCol w:w="1547"/>
        <w:gridCol w:w="1547"/>
        <w:gridCol w:w="1548"/>
      </w:tblGrid>
      <w:tr w:rsidR="00B670A9" w:rsidTr="00CD663E">
        <w:trPr>
          <w:cantSplit/>
          <w:trHeight w:val="516"/>
        </w:trPr>
        <w:tc>
          <w:tcPr>
            <w:tcW w:w="556" w:type="pct"/>
            <w:tcBorders>
              <w:top w:val="double" w:sz="6" w:space="0" w:color="000000"/>
              <w:left w:val="doub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ATRIBUTO</w:t>
            </w:r>
          </w:p>
        </w:tc>
        <w:tc>
          <w:tcPr>
            <w:tcW w:w="76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DESCRIÇÃO</w:t>
            </w:r>
          </w:p>
        </w:tc>
        <w:tc>
          <w:tcPr>
            <w:tcW w:w="128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TIPO DE DADOS &amp; COMPRIMENTO/DOMÍNIO</w:t>
            </w:r>
          </w:p>
        </w:tc>
        <w:tc>
          <w:tcPr>
            <w:tcW w:w="308"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NULO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Chave (ou único)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Index</w:t>
            </w:r>
            <w:r>
              <w:rPr>
                <w:rStyle w:val="Refdenotaderodap"/>
                <w:rFonts w:eastAsia="Calibri"/>
                <w:b/>
                <w:bCs/>
                <w:caps/>
                <w:szCs w:val="22"/>
              </w:rPr>
              <w:footnoteReference w:id="3"/>
            </w:r>
          </w:p>
        </w:tc>
        <w:tc>
          <w:tcPr>
            <w:tcW w:w="516"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B670A9">
            <w:pPr>
              <w:keepNext/>
              <w:ind w:firstLine="0"/>
              <w:jc w:val="center"/>
            </w:pPr>
            <w:r>
              <w:rPr>
                <w:rFonts w:eastAsia="Calibri"/>
                <w:b/>
                <w:bCs/>
                <w:caps/>
                <w:szCs w:val="22"/>
              </w:rPr>
              <w:t>VALOR POR DEFEITO</w:t>
            </w:r>
          </w:p>
        </w:tc>
      </w:tr>
      <w:tr w:rsidR="00B670A9" w:rsidTr="00DC1EFB">
        <w:trPr>
          <w:cantSplit/>
          <w:trHeight w:val="516"/>
        </w:trPr>
        <w:tc>
          <w:tcPr>
            <w:tcW w:w="556" w:type="pct"/>
            <w:vMerge w:val="restart"/>
            <w:tcBorders>
              <w:top w:val="single" w:sz="6" w:space="0" w:color="000000"/>
              <w:left w:val="double" w:sz="6" w:space="0" w:color="000000"/>
            </w:tcBorders>
            <w:shd w:val="clear" w:color="auto" w:fill="auto"/>
          </w:tcPr>
          <w:p w:rsidR="00B670A9" w:rsidRDefault="00B670A9" w:rsidP="00CD663E">
            <w:pPr>
              <w:jc w:val="center"/>
              <w:rPr>
                <w:rFonts w:eastAsia="Calibri"/>
                <w:bCs/>
                <w:szCs w:val="22"/>
              </w:rPr>
            </w:pPr>
            <w:r>
              <w:rPr>
                <w:rFonts w:eastAsia="Calibri"/>
                <w:bCs/>
                <w:szCs w:val="22"/>
              </w:rPr>
              <w:br/>
              <w:t>ReservaBilhete</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TipoLugar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pPr>
            <w:r>
              <w:rPr>
                <w:rFonts w:eastAsia="Calibri"/>
                <w:szCs w:val="22"/>
              </w:rPr>
              <w:t>CHAR (</w:t>
            </w:r>
            <w:r w:rsidR="00B670A9">
              <w:rPr>
                <w:rFonts w:eastAsia="Calibri"/>
                <w:szCs w:val="22"/>
              </w:rPr>
              <w:t>1) / ‘J’ ou ‘C’</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Reserva</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uma reserva</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bottom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NroBilhete</w:t>
            </w:r>
          </w:p>
        </w:tc>
        <w:tc>
          <w:tcPr>
            <w:tcW w:w="76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 bilhete</w:t>
            </w:r>
          </w:p>
        </w:tc>
        <w:tc>
          <w:tcPr>
            <w:tcW w:w="128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UQ</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bl>
    <w:p w:rsidR="009605B3" w:rsidRPr="00E90120" w:rsidRDefault="007551A8" w:rsidP="007551A8">
      <w:pPr>
        <w:pStyle w:val="Legenda"/>
        <w:rPr>
          <w:szCs w:val="22"/>
        </w:rPr>
      </w:pPr>
      <w:bookmarkStart w:id="339" w:name="_Toc468055401"/>
      <w:r>
        <w:t xml:space="preserve">Tabela </w:t>
      </w:r>
      <w:r w:rsidR="00064FFC">
        <w:fldChar w:fldCharType="begin"/>
      </w:r>
      <w:r w:rsidR="00064FFC">
        <w:instrText xml:space="preserve"> SEQ Tabela \* ARABIC </w:instrText>
      </w:r>
      <w:r w:rsidR="00064FFC">
        <w:fldChar w:fldCharType="separate"/>
      </w:r>
      <w:r w:rsidR="0014275B">
        <w:rPr>
          <w:noProof/>
        </w:rPr>
        <w:t>16</w:t>
      </w:r>
      <w:r w:rsidR="00064FFC">
        <w:rPr>
          <w:noProof/>
        </w:rPr>
        <w:fldChar w:fldCharType="end"/>
      </w:r>
      <w:r>
        <w:t xml:space="preserve"> – Tabela ReservaBilhete</w:t>
      </w:r>
      <w:bookmarkEnd w:id="339"/>
    </w:p>
    <w:sectPr w:rsidR="009605B3" w:rsidRPr="00E90120" w:rsidSect="00E40349">
      <w:pgSz w:w="16838" w:h="11906" w:orient="landscape"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496" w:rsidRDefault="00370496" w:rsidP="00DE39CD">
      <w:r>
        <w:separator/>
      </w:r>
    </w:p>
    <w:p w:rsidR="00370496" w:rsidRDefault="00370496"/>
  </w:endnote>
  <w:endnote w:type="continuationSeparator" w:id="0">
    <w:p w:rsidR="00370496" w:rsidRDefault="00370496" w:rsidP="00DE39CD">
      <w:r>
        <w:continuationSeparator/>
      </w:r>
    </w:p>
    <w:p w:rsidR="00370496" w:rsidRDefault="003704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AB2A6A" w:rsidRDefault="00AB2A6A" w:rsidP="00DE39C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C876B0">
      <w:rPr>
        <w:rStyle w:val="Nmerodepgina"/>
        <w:noProof/>
      </w:rPr>
      <w:t>vi</w:t>
    </w:r>
    <w:r>
      <w:rPr>
        <w:rStyle w:val="Nmerodepgina"/>
      </w:rPr>
      <w:fldChar w:fldCharType="end"/>
    </w:r>
  </w:p>
  <w:p w:rsidR="00AB2A6A" w:rsidRDefault="00AB2A6A" w:rsidP="00DE39C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C876B0">
      <w:rPr>
        <w:rStyle w:val="Nmerodepgina"/>
        <w:noProof/>
      </w:rPr>
      <w:t>35</w:t>
    </w:r>
    <w:r>
      <w:rPr>
        <w:rStyle w:val="Nmerodepgina"/>
      </w:rPr>
      <w:fldChar w:fldCharType="end"/>
    </w:r>
  </w:p>
  <w:p w:rsidR="00AB2A6A" w:rsidRDefault="00AB2A6A" w:rsidP="00DE39CD">
    <w:pPr>
      <w:pStyle w:val="Rodap"/>
    </w:pPr>
  </w:p>
  <w:p w:rsidR="00AB2A6A" w:rsidRDefault="00AB2A6A" w:rsidP="00DE39C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Rodap"/>
    </w:pPr>
    <w:r>
      <w:rPr>
        <w:rStyle w:val="Nmerodepgina"/>
      </w:rPr>
      <w:fldChar w:fldCharType="begin"/>
    </w:r>
    <w:r>
      <w:rPr>
        <w:rStyle w:val="Nmerodepgina"/>
      </w:rPr>
      <w:instrText xml:space="preserve"> PAGE </w:instrText>
    </w:r>
    <w:r>
      <w:rPr>
        <w:rStyle w:val="Nmerodepgina"/>
      </w:rPr>
      <w:fldChar w:fldCharType="separate"/>
    </w:r>
    <w:r w:rsidR="00061980">
      <w:rPr>
        <w:rStyle w:val="Nmerodepgina"/>
        <w:noProof/>
      </w:rPr>
      <w:t>65</w:t>
    </w:r>
    <w:r>
      <w:rPr>
        <w:rStyle w:val="Nmerodepgina"/>
      </w:rPr>
      <w:fldChar w:fldCharType="end"/>
    </w:r>
  </w:p>
  <w:p w:rsidR="00AB2A6A" w:rsidRDefault="00AB2A6A">
    <w:pPr>
      <w:pStyle w:val="Rodap"/>
    </w:pPr>
  </w:p>
  <w:p w:rsidR="00AB2A6A" w:rsidRDefault="00AB2A6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061980">
      <w:rPr>
        <w:rStyle w:val="Nmerodepgina"/>
        <w:noProof/>
      </w:rPr>
      <w:t>70</w:t>
    </w:r>
    <w:r>
      <w:rPr>
        <w:rStyle w:val="Nmerodepgina"/>
      </w:rPr>
      <w:fldChar w:fldCharType="end"/>
    </w:r>
  </w:p>
  <w:p w:rsidR="00AB2A6A" w:rsidRDefault="00AB2A6A" w:rsidP="00DE39CD">
    <w:pPr>
      <w:pStyle w:val="Rodap"/>
    </w:pPr>
  </w:p>
  <w:p w:rsidR="00AB2A6A" w:rsidRDefault="00AB2A6A" w:rsidP="00DE3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496" w:rsidRDefault="00370496" w:rsidP="00DE39CD">
      <w:r>
        <w:separator/>
      </w:r>
    </w:p>
    <w:p w:rsidR="00370496" w:rsidRDefault="00370496"/>
  </w:footnote>
  <w:footnote w:type="continuationSeparator" w:id="0">
    <w:p w:rsidR="00370496" w:rsidRDefault="00370496" w:rsidP="00DE39CD">
      <w:r>
        <w:continuationSeparator/>
      </w:r>
    </w:p>
    <w:p w:rsidR="00370496" w:rsidRDefault="00370496"/>
  </w:footnote>
  <w:footnote w:id="1">
    <w:p w:rsidR="00AB2A6A" w:rsidRDefault="00AB2A6A">
      <w:pPr>
        <w:pStyle w:val="Textodenotaderodap"/>
      </w:pPr>
      <w:r>
        <w:rPr>
          <w:rStyle w:val="Refdenotaderodap"/>
        </w:rPr>
        <w:footnoteRef/>
      </w:r>
      <w:r>
        <w:t xml:space="preserve"> Pretende-se inserir diretamente por motivos de eficiência. No entanto, concetualmente, este é um atributo derivado.</w:t>
      </w:r>
    </w:p>
  </w:footnote>
  <w:footnote w:id="2">
    <w:p w:rsidR="00AB2A6A" w:rsidRDefault="00AB2A6A">
      <w:pPr>
        <w:pStyle w:val="Textodenotaderodap"/>
      </w:pPr>
      <w:r>
        <w:rPr>
          <w:rStyle w:val="Refdenotaderodap"/>
        </w:rPr>
        <w:footnoteRef/>
      </w:r>
      <w:r>
        <w:t xml:space="preserve"> Note-se que poder-se-ia usar uma linguagem de desenho de base de dados (ou DBDL – </w:t>
      </w:r>
      <w:r w:rsidRPr="008A7B9B">
        <w:rPr>
          <w:i/>
        </w:rPr>
        <w:t>DataBase Design Language)</w:t>
      </w:r>
      <w:r>
        <w:t>, para complementar os dados, no entanto decidiu-se que a informação em anexo como complemento é suficiente.</w:t>
      </w:r>
    </w:p>
  </w:footnote>
  <w:footnote w:id="3">
    <w:p w:rsidR="00AB2A6A" w:rsidRDefault="00AB2A6A">
      <w:pPr>
        <w:pStyle w:val="Textodenotaderodap"/>
      </w:pPr>
      <w:r>
        <w:rPr>
          <w:rStyle w:val="Refdenotaderodap"/>
        </w:rPr>
        <w:footnoteRef/>
      </w:r>
      <w:r>
        <w:t xml:space="preserve"> Alguns índices são sobre dois atributos, nomeadamente NroComboio e NroLugar (chave estrageira)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0"/>
        </w:tabs>
        <w:ind w:left="0" w:firstLine="0"/>
      </w:pPr>
      <w:rPr>
        <w:rFonts w:hint="default"/>
      </w:rPr>
    </w:lvl>
    <w:lvl w:ilvl="4">
      <w:start w:val="1"/>
      <w:numFmt w:val="none"/>
      <w:suff w:val="nothing"/>
      <w:lvlText w:val=""/>
      <w:lvlJc w:val="left"/>
      <w:pPr>
        <w:tabs>
          <w:tab w:val="num" w:pos="0"/>
        </w:tabs>
        <w:ind w:left="0" w:firstLine="0"/>
      </w:pPr>
      <w:rPr>
        <w:rFonts w:hint="default"/>
      </w:rPr>
    </w:lvl>
    <w:lvl w:ilvl="5">
      <w:start w:val="1"/>
      <w:numFmt w:val="none"/>
      <w:suff w:val="nothing"/>
      <w:lvlText w:val=""/>
      <w:lvlJc w:val="left"/>
      <w:pPr>
        <w:tabs>
          <w:tab w:val="num" w:pos="0"/>
        </w:tabs>
        <w:ind w:left="0" w:firstLine="0"/>
      </w:pPr>
      <w:rPr>
        <w:rFonts w:hint="default"/>
      </w:rPr>
    </w:lvl>
    <w:lvl w:ilvl="6">
      <w:start w:val="1"/>
      <w:numFmt w:val="none"/>
      <w:suff w:val="nothing"/>
      <w:lvlText w:val=""/>
      <w:lvlJc w:val="left"/>
      <w:pPr>
        <w:tabs>
          <w:tab w:val="num" w:pos="0"/>
        </w:tabs>
        <w:ind w:left="0" w:firstLine="0"/>
      </w:pPr>
      <w:rPr>
        <w:rFonts w:hint="default"/>
      </w:rPr>
    </w:lvl>
    <w:lvl w:ilvl="7">
      <w:start w:val="1"/>
      <w:numFmt w:val="none"/>
      <w:suff w:val="nothing"/>
      <w:lvlText w:val=""/>
      <w:lvlJc w:val="left"/>
      <w:pPr>
        <w:tabs>
          <w:tab w:val="num" w:pos="0"/>
        </w:tabs>
        <w:ind w:left="0" w:firstLine="0"/>
      </w:pPr>
      <w:rPr>
        <w:rFonts w:hint="default"/>
      </w:rPr>
    </w:lvl>
    <w:lvl w:ilvl="8">
      <w:start w:val="1"/>
      <w:numFmt w:val="none"/>
      <w:suff w:val="nothing"/>
      <w:lvlText w:val=""/>
      <w:lvlJc w:val="left"/>
      <w:pPr>
        <w:tabs>
          <w:tab w:val="num" w:pos="0"/>
        </w:tabs>
        <w:ind w:left="0" w:firstLine="0"/>
      </w:pPr>
      <w:rPr>
        <w:rFonts w:hint="default"/>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multilevel"/>
    <w:tmpl w:val="00000004"/>
    <w:name w:val="WW8Num4"/>
    <w:lvl w:ilvl="0">
      <w:start w:val="2"/>
      <w:numFmt w:val="decimal"/>
      <w:lvlText w:val="%1"/>
      <w:lvlJc w:val="left"/>
      <w:pPr>
        <w:tabs>
          <w:tab w:val="num" w:pos="0"/>
        </w:tabs>
        <w:ind w:left="495" w:hanging="495"/>
      </w:pPr>
      <w:rPr>
        <w:rFonts w:hint="default"/>
      </w:rPr>
    </w:lvl>
    <w:lvl w:ilvl="1">
      <w:start w:val="8"/>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080" w:hanging="1080"/>
      </w:pPr>
      <w:rPr>
        <w:rFonts w:hint="default"/>
      </w:rPr>
    </w:lvl>
    <w:lvl w:ilvl="3">
      <w:start w:val="1"/>
      <w:numFmt w:val="decimal"/>
      <w:lvlText w:val="%1.%2.%3.%4"/>
      <w:lvlJc w:val="left"/>
      <w:pPr>
        <w:tabs>
          <w:tab w:val="num" w:pos="0"/>
        </w:tabs>
        <w:ind w:left="1440" w:hanging="1440"/>
      </w:pPr>
      <w:rPr>
        <w:rFonts w:hint="default"/>
      </w:rPr>
    </w:lvl>
    <w:lvl w:ilvl="4">
      <w:start w:val="1"/>
      <w:numFmt w:val="decimal"/>
      <w:lvlText w:val="%1.%2.%3.%4.%5"/>
      <w:lvlJc w:val="left"/>
      <w:pPr>
        <w:tabs>
          <w:tab w:val="num" w:pos="0"/>
        </w:tabs>
        <w:ind w:left="1440" w:hanging="1440"/>
      </w:pPr>
      <w:rPr>
        <w:rFonts w:hint="default"/>
      </w:rPr>
    </w:lvl>
    <w:lvl w:ilvl="5">
      <w:start w:val="1"/>
      <w:numFmt w:val="decimal"/>
      <w:lvlText w:val="%1.%2.%3.%4.%5.%6"/>
      <w:lvlJc w:val="left"/>
      <w:pPr>
        <w:tabs>
          <w:tab w:val="num" w:pos="0"/>
        </w:tabs>
        <w:ind w:left="1800" w:hanging="1800"/>
      </w:pPr>
      <w:rPr>
        <w:rFonts w:hint="default"/>
      </w:rPr>
    </w:lvl>
    <w:lvl w:ilvl="6">
      <w:start w:val="1"/>
      <w:numFmt w:val="decimal"/>
      <w:lvlText w:val="%1.%2.%3.%4.%5.%6.%7"/>
      <w:lvlJc w:val="left"/>
      <w:pPr>
        <w:tabs>
          <w:tab w:val="num" w:pos="0"/>
        </w:tabs>
        <w:ind w:left="2160" w:hanging="2160"/>
      </w:pPr>
      <w:rPr>
        <w:rFonts w:hint="default"/>
      </w:rPr>
    </w:lvl>
    <w:lvl w:ilvl="7">
      <w:start w:val="1"/>
      <w:numFmt w:val="decimal"/>
      <w:lvlText w:val="%1.%2.%3.%4.%5.%6.%7.%8"/>
      <w:lvlJc w:val="left"/>
      <w:pPr>
        <w:tabs>
          <w:tab w:val="num" w:pos="0"/>
        </w:tabs>
        <w:ind w:left="2520" w:hanging="2520"/>
      </w:pPr>
      <w:rPr>
        <w:rFonts w:hint="default"/>
      </w:rPr>
    </w:lvl>
    <w:lvl w:ilvl="8">
      <w:start w:val="1"/>
      <w:numFmt w:val="decimal"/>
      <w:lvlText w:val="%1.%2.%3.%4.%5.%6.%7.%8.%9"/>
      <w:lvlJc w:val="left"/>
      <w:pPr>
        <w:tabs>
          <w:tab w:val="num" w:pos="0"/>
        </w:tabs>
        <w:ind w:left="2880" w:hanging="2880"/>
      </w:pPr>
      <w:rPr>
        <w:rFont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5" w15:restartNumberingAfterBreak="0">
    <w:nsid w:val="00000006"/>
    <w:multiLevelType w:val="multilevel"/>
    <w:tmpl w:val="00000006"/>
    <w:name w:val="WW8Num6"/>
    <w:lvl w:ilvl="0">
      <w:start w:val="1"/>
      <w:numFmt w:val="upperRoman"/>
      <w:lvlText w:val="%1."/>
      <w:lvlJc w:val="left"/>
      <w:pPr>
        <w:tabs>
          <w:tab w:val="num" w:pos="0"/>
        </w:tabs>
        <w:ind w:left="0" w:firstLine="0"/>
      </w:pPr>
    </w:lvl>
    <w:lvl w:ilvl="1">
      <w:start w:val="1"/>
      <w:numFmt w:val="upperLetter"/>
      <w:lvlText w:val="%2."/>
      <w:lvlJc w:val="left"/>
      <w:pPr>
        <w:tabs>
          <w:tab w:val="num" w:pos="0"/>
        </w:tabs>
        <w:ind w:left="720" w:firstLine="0"/>
      </w:pPr>
    </w:lvl>
    <w:lvl w:ilvl="2">
      <w:start w:val="1"/>
      <w:numFmt w:val="decimal"/>
      <w:lvlText w:val="%3."/>
      <w:lvlJc w:val="left"/>
      <w:pPr>
        <w:tabs>
          <w:tab w:val="num" w:pos="0"/>
        </w:tabs>
        <w:ind w:left="1440" w:firstLine="0"/>
      </w:pPr>
    </w:lvl>
    <w:lvl w:ilvl="3">
      <w:start w:val="1"/>
      <w:numFmt w:val="lowerLetter"/>
      <w:lvlText w:val="%4)"/>
      <w:lvlJc w:val="left"/>
      <w:pPr>
        <w:tabs>
          <w:tab w:val="num" w:pos="0"/>
        </w:tabs>
        <w:ind w:left="2160" w:firstLine="0"/>
      </w:pPr>
    </w:lvl>
    <w:lvl w:ilvl="4">
      <w:start w:val="1"/>
      <w:numFmt w:val="decimal"/>
      <w:lvlText w:val="(%5)"/>
      <w:lvlJc w:val="left"/>
      <w:pPr>
        <w:tabs>
          <w:tab w:val="num" w:pos="0"/>
        </w:tabs>
        <w:ind w:left="2880" w:firstLine="0"/>
      </w:pPr>
    </w:lvl>
    <w:lvl w:ilvl="5">
      <w:start w:val="1"/>
      <w:numFmt w:val="lowerLetter"/>
      <w:lvlText w:val="(%6)"/>
      <w:lvlJc w:val="left"/>
      <w:pPr>
        <w:tabs>
          <w:tab w:val="num" w:pos="0"/>
        </w:tabs>
        <w:ind w:left="3600" w:firstLine="0"/>
      </w:pPr>
    </w:lvl>
    <w:lvl w:ilvl="6">
      <w:start w:val="1"/>
      <w:numFmt w:val="lowerRoman"/>
      <w:lvlText w:val="(%7)"/>
      <w:lvlJc w:val="left"/>
      <w:pPr>
        <w:tabs>
          <w:tab w:val="num" w:pos="0"/>
        </w:tabs>
        <w:ind w:left="4320" w:firstLine="0"/>
      </w:pPr>
    </w:lvl>
    <w:lvl w:ilvl="7">
      <w:start w:val="1"/>
      <w:numFmt w:val="lowerLetter"/>
      <w:lvlText w:val="(%8)"/>
      <w:lvlJc w:val="left"/>
      <w:pPr>
        <w:tabs>
          <w:tab w:val="num" w:pos="0"/>
        </w:tabs>
        <w:ind w:left="5040" w:firstLine="0"/>
      </w:pPr>
    </w:lvl>
    <w:lvl w:ilvl="8">
      <w:start w:val="1"/>
      <w:numFmt w:val="lowerRoman"/>
      <w:lvlText w:val="(%9)"/>
      <w:lvlJc w:val="left"/>
      <w:pPr>
        <w:tabs>
          <w:tab w:val="num" w:pos="0"/>
        </w:tabs>
        <w:ind w:left="5760" w:firstLine="0"/>
      </w:pPr>
    </w:lvl>
  </w:abstractNum>
  <w:abstractNum w:abstractNumId="6" w15:restartNumberingAfterBreak="0">
    <w:nsid w:val="00000007"/>
    <w:multiLevelType w:val="singleLevel"/>
    <w:tmpl w:val="00000007"/>
    <w:name w:val="WW8Num7"/>
    <w:lvl w:ilvl="0">
      <w:start w:val="1"/>
      <w:numFmt w:val="upperRoman"/>
      <w:lvlText w:val="%1."/>
      <w:lvlJc w:val="left"/>
      <w:pPr>
        <w:tabs>
          <w:tab w:val="num" w:pos="567"/>
        </w:tabs>
        <w:ind w:left="0" w:firstLine="0"/>
      </w:pPr>
      <w:rPr>
        <w:rFonts w:hint="default"/>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15:restartNumberingAfterBreak="0">
    <w:nsid w:val="00000009"/>
    <w:multiLevelType w:val="multilevel"/>
    <w:tmpl w:val="AE2C5C78"/>
    <w:name w:val="WW8Num9"/>
    <w:lvl w:ilvl="0">
      <w:start w:val="1"/>
      <w:numFmt w:val="decimal"/>
      <w:suff w:val="nothing"/>
      <w:lvlText w:val="%1.   "/>
      <w:lvlJc w:val="left"/>
      <w:pPr>
        <w:ind w:left="0" w:firstLine="0"/>
      </w:pPr>
      <w:rPr>
        <w:rFonts w:ascii="Arial" w:hAnsi="Arial" w:cs="Arial" w:hint="default"/>
        <w:b/>
        <w:i w:val="0"/>
        <w:sz w:val="36"/>
        <w:szCs w:val="36"/>
      </w:rPr>
    </w:lvl>
    <w:lvl w:ilvl="1">
      <w:start w:val="1"/>
      <w:numFmt w:val="decimal"/>
      <w:suff w:val="nothing"/>
      <w:lvlText w:val="%1.%2.   "/>
      <w:lvlJc w:val="left"/>
      <w:pPr>
        <w:ind w:left="0" w:firstLine="0"/>
      </w:pPr>
      <w:rPr>
        <w:rFonts w:ascii="Arial" w:hAnsi="Arial" w:cs="Arial" w:hint="default"/>
        <w:b/>
        <w:i w:val="0"/>
        <w:sz w:val="32"/>
        <w:szCs w:val="32"/>
      </w:rPr>
    </w:lvl>
    <w:lvl w:ilvl="2">
      <w:start w:val="1"/>
      <w:numFmt w:val="decimal"/>
      <w:suff w:val="nothing"/>
      <w:lvlText w:val="%1.%2.%3   "/>
      <w:lvlJc w:val="left"/>
      <w:pPr>
        <w:ind w:left="0" w:firstLine="0"/>
      </w:pPr>
      <w:rPr>
        <w:rFonts w:ascii="Arial" w:hAnsi="Arial" w:cs="Arial" w:hint="default"/>
        <w:b/>
        <w:i w:val="0"/>
        <w:sz w:val="28"/>
        <w:szCs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2"/>
      <w:numFmt w:val="decimal"/>
      <w:lvlText w:val="%1.%2"/>
      <w:lvlJc w:val="left"/>
      <w:pPr>
        <w:tabs>
          <w:tab w:val="num" w:pos="-360"/>
        </w:tabs>
        <w:ind w:left="600" w:hanging="600"/>
      </w:pPr>
      <w:rPr>
        <w:rFonts w:hint="default"/>
      </w:rPr>
    </w:lvl>
    <w:lvl w:ilvl="2">
      <w:start w:val="1"/>
      <w:numFmt w:val="decimal"/>
      <w:lvlText w:val="%1.%2.%3"/>
      <w:lvlJc w:val="left"/>
      <w:pPr>
        <w:tabs>
          <w:tab w:val="num" w:pos="-360"/>
        </w:tabs>
        <w:ind w:left="720" w:hanging="720"/>
      </w:pPr>
      <w:rPr>
        <w:rFonts w:hint="default"/>
      </w:rPr>
    </w:lvl>
    <w:lvl w:ilvl="3">
      <w:start w:val="1"/>
      <w:numFmt w:val="decimal"/>
      <w:lvlText w:val="%1.%2.%3.%4"/>
      <w:lvlJc w:val="left"/>
      <w:pPr>
        <w:tabs>
          <w:tab w:val="num" w:pos="-360"/>
        </w:tabs>
        <w:ind w:left="1080" w:hanging="1080"/>
      </w:pPr>
      <w:rPr>
        <w:rFonts w:hint="default"/>
      </w:rPr>
    </w:lvl>
    <w:lvl w:ilvl="4">
      <w:start w:val="1"/>
      <w:numFmt w:val="decimal"/>
      <w:lvlText w:val="%1.%2.%3.%4.%5"/>
      <w:lvlJc w:val="left"/>
      <w:pPr>
        <w:tabs>
          <w:tab w:val="num" w:pos="-360"/>
        </w:tabs>
        <w:ind w:left="1080" w:hanging="1080"/>
      </w:pPr>
      <w:rPr>
        <w:rFonts w:hint="default"/>
      </w:rPr>
    </w:lvl>
    <w:lvl w:ilvl="5">
      <w:start w:val="1"/>
      <w:numFmt w:val="decimal"/>
      <w:lvlText w:val="%1.%2.%3.%4.%5.%6"/>
      <w:lvlJc w:val="left"/>
      <w:pPr>
        <w:tabs>
          <w:tab w:val="num" w:pos="-360"/>
        </w:tabs>
        <w:ind w:left="1440" w:hanging="1440"/>
      </w:pPr>
      <w:rPr>
        <w:rFonts w:hint="default"/>
      </w:rPr>
    </w:lvl>
    <w:lvl w:ilvl="6">
      <w:start w:val="1"/>
      <w:numFmt w:val="decimal"/>
      <w:lvlText w:val="%1.%2.%3.%4.%5.%6.%7"/>
      <w:lvlJc w:val="left"/>
      <w:pPr>
        <w:tabs>
          <w:tab w:val="num" w:pos="-360"/>
        </w:tabs>
        <w:ind w:left="1440" w:hanging="1440"/>
      </w:pPr>
      <w:rPr>
        <w:rFonts w:hint="default"/>
      </w:rPr>
    </w:lvl>
    <w:lvl w:ilvl="7">
      <w:start w:val="1"/>
      <w:numFmt w:val="decimal"/>
      <w:lvlText w:val="%1.%2.%3.%4.%5.%6.%7.%8"/>
      <w:lvlJc w:val="left"/>
      <w:pPr>
        <w:tabs>
          <w:tab w:val="num" w:pos="-360"/>
        </w:tabs>
        <w:ind w:left="1800" w:hanging="1800"/>
      </w:pPr>
      <w:rPr>
        <w:rFonts w:hint="default"/>
      </w:rPr>
    </w:lvl>
    <w:lvl w:ilvl="8">
      <w:start w:val="1"/>
      <w:numFmt w:val="decimal"/>
      <w:lvlText w:val="%1.%2.%3.%4.%5.%6.%7.%8.%9"/>
      <w:lvlJc w:val="left"/>
      <w:pPr>
        <w:tabs>
          <w:tab w:val="num" w:pos="-360"/>
        </w:tabs>
        <w:ind w:left="2160" w:hanging="2160"/>
      </w:pPr>
      <w:rPr>
        <w:rFonts w:hint="default"/>
      </w:rPr>
    </w:lvl>
  </w:abstractNum>
  <w:abstractNum w:abstractNumId="10"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C"/>
    <w:multiLevelType w:val="multilevel"/>
    <w:tmpl w:val="0000000C"/>
    <w:name w:val="WW8Num12"/>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2" w15:restartNumberingAfterBreak="0">
    <w:nsid w:val="0000000D"/>
    <w:multiLevelType w:val="multilevel"/>
    <w:tmpl w:val="0000000D"/>
    <w:name w:val="WW8Num1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0000000E"/>
    <w:multiLevelType w:val="multilevel"/>
    <w:tmpl w:val="0000000E"/>
    <w:name w:val="WW8Num14"/>
    <w:lvl w:ilvl="0">
      <w:start w:val="1"/>
      <w:numFmt w:val="decimal"/>
      <w:lvlText w:val="%1"/>
      <w:lvlJc w:val="left"/>
      <w:pPr>
        <w:tabs>
          <w:tab w:val="num" w:pos="0"/>
        </w:tabs>
        <w:ind w:left="999" w:hanging="432"/>
      </w:pPr>
    </w:lvl>
    <w:lvl w:ilvl="1">
      <w:start w:val="1"/>
      <w:numFmt w:val="decimal"/>
      <w:lvlText w:val="%1.%2"/>
      <w:lvlJc w:val="left"/>
      <w:pPr>
        <w:tabs>
          <w:tab w:val="num" w:pos="0"/>
        </w:tabs>
        <w:ind w:left="1143"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431" w:hanging="864"/>
      </w:pPr>
    </w:lvl>
    <w:lvl w:ilvl="4">
      <w:start w:val="1"/>
      <w:numFmt w:val="decimal"/>
      <w:lvlText w:val="%1.%2.%3.%4.%5"/>
      <w:lvlJc w:val="left"/>
      <w:pPr>
        <w:tabs>
          <w:tab w:val="num" w:pos="0"/>
        </w:tabs>
        <w:ind w:left="1575" w:hanging="1008"/>
      </w:pPr>
    </w:lvl>
    <w:lvl w:ilvl="5">
      <w:start w:val="1"/>
      <w:numFmt w:val="decimal"/>
      <w:lvlText w:val="%1.%2.%3.%4.%5.%6"/>
      <w:lvlJc w:val="left"/>
      <w:pPr>
        <w:tabs>
          <w:tab w:val="num" w:pos="0"/>
        </w:tabs>
        <w:ind w:left="1719" w:hanging="1152"/>
      </w:pPr>
    </w:lvl>
    <w:lvl w:ilvl="6">
      <w:start w:val="1"/>
      <w:numFmt w:val="decimal"/>
      <w:lvlText w:val="%1.%2.%3.%4.%5.%6.%7"/>
      <w:lvlJc w:val="left"/>
      <w:pPr>
        <w:tabs>
          <w:tab w:val="num" w:pos="0"/>
        </w:tabs>
        <w:ind w:left="1863" w:hanging="1296"/>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151" w:hanging="1584"/>
      </w:pPr>
    </w:lvl>
  </w:abstractNum>
  <w:abstractNum w:abstractNumId="14" w15:restartNumberingAfterBreak="0">
    <w:nsid w:val="0000000F"/>
    <w:multiLevelType w:val="multilevel"/>
    <w:tmpl w:val="0000000F"/>
    <w:name w:val="WW8Num1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5" w15:restartNumberingAfterBreak="0">
    <w:nsid w:val="0BDD4315"/>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D5C3D63"/>
    <w:multiLevelType w:val="hybridMultilevel"/>
    <w:tmpl w:val="462672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0DE654EB"/>
    <w:multiLevelType w:val="hybridMultilevel"/>
    <w:tmpl w:val="29EE1DDE"/>
    <w:lvl w:ilvl="0" w:tplc="08160001">
      <w:start w:val="1"/>
      <w:numFmt w:val="bullet"/>
      <w:pStyle w:val="WW-Heading1"/>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11010FC7"/>
    <w:multiLevelType w:val="hybridMultilevel"/>
    <w:tmpl w:val="0BB0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CF059C"/>
    <w:multiLevelType w:val="hybridMultilevel"/>
    <w:tmpl w:val="E374998E"/>
    <w:lvl w:ilvl="0" w:tplc="B76C2294">
      <w:start w:val="1"/>
      <w:numFmt w:val="decimal"/>
      <w:lvlText w:val="%1."/>
      <w:lvlJc w:val="left"/>
      <w:pPr>
        <w:ind w:left="1080" w:hanging="360"/>
      </w:pPr>
      <w:rPr>
        <w:rFonts w:cs="Arial" w:hint="default"/>
        <w:color w:val="000000"/>
        <w:sz w:val="22"/>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18593955"/>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1C6801C0"/>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205647B8"/>
    <w:multiLevelType w:val="hybridMultilevel"/>
    <w:tmpl w:val="DB2A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49761A"/>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7FC3B83"/>
    <w:multiLevelType w:val="multilevel"/>
    <w:tmpl w:val="0930E234"/>
    <w:lvl w:ilvl="0">
      <w:start w:val="1"/>
      <w:numFmt w:val="upperRoman"/>
      <w:lvlText w:val="%1."/>
      <w:lvlJc w:val="left"/>
      <w:pPr>
        <w:ind w:left="0" w:firstLine="0"/>
      </w:pPr>
    </w:lvl>
    <w:lvl w:ilvl="1">
      <w:start w:val="1"/>
      <w:numFmt w:val="upperLetter"/>
      <w:pStyle w:val="Estilo3"/>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28266B6E"/>
    <w:multiLevelType w:val="hybridMultilevel"/>
    <w:tmpl w:val="755846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7" w15:restartNumberingAfterBreak="0">
    <w:nsid w:val="30CB0F8B"/>
    <w:multiLevelType w:val="multilevel"/>
    <w:tmpl w:val="EE3C1AD0"/>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3057F0B"/>
    <w:multiLevelType w:val="hybridMultilevel"/>
    <w:tmpl w:val="3A4CE228"/>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394A1ADF"/>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39D85CC1"/>
    <w:multiLevelType w:val="multilevel"/>
    <w:tmpl w:val="A66E4E26"/>
    <w:name w:val="WW8Num9"/>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31" w15:restartNumberingAfterBreak="0">
    <w:nsid w:val="3FEF720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4CF7824"/>
    <w:multiLevelType w:val="hybridMultilevel"/>
    <w:tmpl w:val="BD8C49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B781148"/>
    <w:multiLevelType w:val="multilevel"/>
    <w:tmpl w:val="5C32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D0839"/>
    <w:multiLevelType w:val="hybridMultilevel"/>
    <w:tmpl w:val="69D811C2"/>
    <w:lvl w:ilvl="0" w:tplc="5B3456E0">
      <w:start w:val="1"/>
      <w:numFmt w:val="decimal"/>
      <w:lvlText w:val="%1."/>
      <w:lvlJc w:val="left"/>
      <w:pPr>
        <w:ind w:left="1215" w:hanging="360"/>
      </w:pPr>
      <w:rPr>
        <w:rFonts w:cs="Arial" w:hint="default"/>
        <w:color w:val="000000"/>
        <w:sz w:val="22"/>
      </w:rPr>
    </w:lvl>
    <w:lvl w:ilvl="1" w:tplc="08160019" w:tentative="1">
      <w:start w:val="1"/>
      <w:numFmt w:val="lowerLetter"/>
      <w:lvlText w:val="%2."/>
      <w:lvlJc w:val="left"/>
      <w:pPr>
        <w:ind w:left="1935" w:hanging="360"/>
      </w:pPr>
    </w:lvl>
    <w:lvl w:ilvl="2" w:tplc="0816001B" w:tentative="1">
      <w:start w:val="1"/>
      <w:numFmt w:val="lowerRoman"/>
      <w:lvlText w:val="%3."/>
      <w:lvlJc w:val="right"/>
      <w:pPr>
        <w:ind w:left="2655" w:hanging="180"/>
      </w:pPr>
    </w:lvl>
    <w:lvl w:ilvl="3" w:tplc="0816000F" w:tentative="1">
      <w:start w:val="1"/>
      <w:numFmt w:val="decimal"/>
      <w:lvlText w:val="%4."/>
      <w:lvlJc w:val="left"/>
      <w:pPr>
        <w:ind w:left="3375" w:hanging="360"/>
      </w:pPr>
    </w:lvl>
    <w:lvl w:ilvl="4" w:tplc="08160019" w:tentative="1">
      <w:start w:val="1"/>
      <w:numFmt w:val="lowerLetter"/>
      <w:lvlText w:val="%5."/>
      <w:lvlJc w:val="left"/>
      <w:pPr>
        <w:ind w:left="4095" w:hanging="360"/>
      </w:pPr>
    </w:lvl>
    <w:lvl w:ilvl="5" w:tplc="0816001B" w:tentative="1">
      <w:start w:val="1"/>
      <w:numFmt w:val="lowerRoman"/>
      <w:lvlText w:val="%6."/>
      <w:lvlJc w:val="right"/>
      <w:pPr>
        <w:ind w:left="4815" w:hanging="180"/>
      </w:pPr>
    </w:lvl>
    <w:lvl w:ilvl="6" w:tplc="0816000F" w:tentative="1">
      <w:start w:val="1"/>
      <w:numFmt w:val="decimal"/>
      <w:lvlText w:val="%7."/>
      <w:lvlJc w:val="left"/>
      <w:pPr>
        <w:ind w:left="5535" w:hanging="360"/>
      </w:pPr>
    </w:lvl>
    <w:lvl w:ilvl="7" w:tplc="08160019" w:tentative="1">
      <w:start w:val="1"/>
      <w:numFmt w:val="lowerLetter"/>
      <w:lvlText w:val="%8."/>
      <w:lvlJc w:val="left"/>
      <w:pPr>
        <w:ind w:left="6255" w:hanging="360"/>
      </w:pPr>
    </w:lvl>
    <w:lvl w:ilvl="8" w:tplc="0816001B" w:tentative="1">
      <w:start w:val="1"/>
      <w:numFmt w:val="lowerRoman"/>
      <w:lvlText w:val="%9."/>
      <w:lvlJc w:val="right"/>
      <w:pPr>
        <w:ind w:left="6975" w:hanging="180"/>
      </w:pPr>
    </w:lvl>
  </w:abstractNum>
  <w:abstractNum w:abstractNumId="35" w15:restartNumberingAfterBreak="0">
    <w:nsid w:val="576C1BA1"/>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6" w15:restartNumberingAfterBreak="0">
    <w:nsid w:val="5CAE595A"/>
    <w:multiLevelType w:val="hybridMultilevel"/>
    <w:tmpl w:val="D084F812"/>
    <w:lvl w:ilvl="0" w:tplc="08160001">
      <w:start w:val="1"/>
      <w:numFmt w:val="bullet"/>
      <w:lvlText w:val=""/>
      <w:lvlJc w:val="left"/>
      <w:pPr>
        <w:ind w:left="1447" w:hanging="360"/>
      </w:pPr>
      <w:rPr>
        <w:rFonts w:ascii="Symbol" w:hAnsi="Symbol" w:hint="default"/>
      </w:rPr>
    </w:lvl>
    <w:lvl w:ilvl="1" w:tplc="08160003" w:tentative="1">
      <w:start w:val="1"/>
      <w:numFmt w:val="bullet"/>
      <w:lvlText w:val="o"/>
      <w:lvlJc w:val="left"/>
      <w:pPr>
        <w:ind w:left="2167" w:hanging="360"/>
      </w:pPr>
      <w:rPr>
        <w:rFonts w:ascii="Courier New" w:hAnsi="Courier New" w:cs="Courier New" w:hint="default"/>
      </w:rPr>
    </w:lvl>
    <w:lvl w:ilvl="2" w:tplc="08160005" w:tentative="1">
      <w:start w:val="1"/>
      <w:numFmt w:val="bullet"/>
      <w:lvlText w:val=""/>
      <w:lvlJc w:val="left"/>
      <w:pPr>
        <w:ind w:left="2887" w:hanging="360"/>
      </w:pPr>
      <w:rPr>
        <w:rFonts w:ascii="Wingdings" w:hAnsi="Wingdings" w:hint="default"/>
      </w:rPr>
    </w:lvl>
    <w:lvl w:ilvl="3" w:tplc="08160001" w:tentative="1">
      <w:start w:val="1"/>
      <w:numFmt w:val="bullet"/>
      <w:lvlText w:val=""/>
      <w:lvlJc w:val="left"/>
      <w:pPr>
        <w:ind w:left="3607" w:hanging="360"/>
      </w:pPr>
      <w:rPr>
        <w:rFonts w:ascii="Symbol" w:hAnsi="Symbol" w:hint="default"/>
      </w:rPr>
    </w:lvl>
    <w:lvl w:ilvl="4" w:tplc="08160003" w:tentative="1">
      <w:start w:val="1"/>
      <w:numFmt w:val="bullet"/>
      <w:lvlText w:val="o"/>
      <w:lvlJc w:val="left"/>
      <w:pPr>
        <w:ind w:left="4327" w:hanging="360"/>
      </w:pPr>
      <w:rPr>
        <w:rFonts w:ascii="Courier New" w:hAnsi="Courier New" w:cs="Courier New" w:hint="default"/>
      </w:rPr>
    </w:lvl>
    <w:lvl w:ilvl="5" w:tplc="08160005" w:tentative="1">
      <w:start w:val="1"/>
      <w:numFmt w:val="bullet"/>
      <w:lvlText w:val=""/>
      <w:lvlJc w:val="left"/>
      <w:pPr>
        <w:ind w:left="5047" w:hanging="360"/>
      </w:pPr>
      <w:rPr>
        <w:rFonts w:ascii="Wingdings" w:hAnsi="Wingdings" w:hint="default"/>
      </w:rPr>
    </w:lvl>
    <w:lvl w:ilvl="6" w:tplc="08160001" w:tentative="1">
      <w:start w:val="1"/>
      <w:numFmt w:val="bullet"/>
      <w:lvlText w:val=""/>
      <w:lvlJc w:val="left"/>
      <w:pPr>
        <w:ind w:left="5767" w:hanging="360"/>
      </w:pPr>
      <w:rPr>
        <w:rFonts w:ascii="Symbol" w:hAnsi="Symbol" w:hint="default"/>
      </w:rPr>
    </w:lvl>
    <w:lvl w:ilvl="7" w:tplc="08160003" w:tentative="1">
      <w:start w:val="1"/>
      <w:numFmt w:val="bullet"/>
      <w:lvlText w:val="o"/>
      <w:lvlJc w:val="left"/>
      <w:pPr>
        <w:ind w:left="6487" w:hanging="360"/>
      </w:pPr>
      <w:rPr>
        <w:rFonts w:ascii="Courier New" w:hAnsi="Courier New" w:cs="Courier New" w:hint="default"/>
      </w:rPr>
    </w:lvl>
    <w:lvl w:ilvl="8" w:tplc="08160005" w:tentative="1">
      <w:start w:val="1"/>
      <w:numFmt w:val="bullet"/>
      <w:lvlText w:val=""/>
      <w:lvlJc w:val="left"/>
      <w:pPr>
        <w:ind w:left="7207" w:hanging="360"/>
      </w:pPr>
      <w:rPr>
        <w:rFonts w:ascii="Wingdings" w:hAnsi="Wingdings" w:hint="default"/>
      </w:rPr>
    </w:lvl>
  </w:abstractNum>
  <w:abstractNum w:abstractNumId="37" w15:restartNumberingAfterBreak="0">
    <w:nsid w:val="617E68BC"/>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3904D5D"/>
    <w:multiLevelType w:val="hybridMultilevel"/>
    <w:tmpl w:val="E2FEB550"/>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6E10765"/>
    <w:multiLevelType w:val="hybridMultilevel"/>
    <w:tmpl w:val="CE3A4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2F433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BF7D69"/>
    <w:multiLevelType w:val="multilevel"/>
    <w:tmpl w:val="08160025"/>
    <w:lvl w:ilvl="0">
      <w:start w:val="1"/>
      <w:numFmt w:val="decimal"/>
      <w:pStyle w:val="Cabealho11"/>
      <w:lvlText w:val="%1"/>
      <w:lvlJc w:val="left"/>
      <w:pPr>
        <w:ind w:left="999" w:hanging="432"/>
      </w:pPr>
    </w:lvl>
    <w:lvl w:ilvl="1">
      <w:start w:val="1"/>
      <w:numFmt w:val="decimal"/>
      <w:pStyle w:val="Cabealho21"/>
      <w:lvlText w:val="%1.%2"/>
      <w:lvlJc w:val="left"/>
      <w:pPr>
        <w:ind w:left="1143" w:hanging="576"/>
      </w:pPr>
    </w:lvl>
    <w:lvl w:ilvl="2">
      <w:start w:val="1"/>
      <w:numFmt w:val="decimal"/>
      <w:pStyle w:val="Cabealho31"/>
      <w:lvlText w:val="%1.%2.%3"/>
      <w:lvlJc w:val="left"/>
      <w:pPr>
        <w:ind w:left="1287" w:hanging="720"/>
      </w:pPr>
    </w:lvl>
    <w:lvl w:ilvl="3">
      <w:start w:val="1"/>
      <w:numFmt w:val="decimal"/>
      <w:pStyle w:val="Cabealho41"/>
      <w:lvlText w:val="%1.%2.%3.%4"/>
      <w:lvlJc w:val="left"/>
      <w:pPr>
        <w:ind w:left="1431" w:hanging="864"/>
      </w:pPr>
    </w:lvl>
    <w:lvl w:ilvl="4">
      <w:start w:val="1"/>
      <w:numFmt w:val="decimal"/>
      <w:pStyle w:val="Cabealho51"/>
      <w:lvlText w:val="%1.%2.%3.%4.%5"/>
      <w:lvlJc w:val="left"/>
      <w:pPr>
        <w:ind w:left="1575" w:hanging="1008"/>
      </w:pPr>
    </w:lvl>
    <w:lvl w:ilvl="5">
      <w:start w:val="1"/>
      <w:numFmt w:val="decimal"/>
      <w:pStyle w:val="Cabealho61"/>
      <w:lvlText w:val="%1.%2.%3.%4.%5.%6"/>
      <w:lvlJc w:val="left"/>
      <w:pPr>
        <w:ind w:left="1719" w:hanging="1152"/>
      </w:pPr>
    </w:lvl>
    <w:lvl w:ilvl="6">
      <w:start w:val="1"/>
      <w:numFmt w:val="decimal"/>
      <w:pStyle w:val="Cabealho71"/>
      <w:lvlText w:val="%1.%2.%3.%4.%5.%6.%7"/>
      <w:lvlJc w:val="left"/>
      <w:pPr>
        <w:ind w:left="1863" w:hanging="1296"/>
      </w:pPr>
    </w:lvl>
    <w:lvl w:ilvl="7">
      <w:start w:val="1"/>
      <w:numFmt w:val="decimal"/>
      <w:pStyle w:val="Cabealho81"/>
      <w:lvlText w:val="%1.%2.%3.%4.%5.%6.%7.%8"/>
      <w:lvlJc w:val="left"/>
      <w:pPr>
        <w:ind w:left="2007" w:hanging="1440"/>
      </w:pPr>
    </w:lvl>
    <w:lvl w:ilvl="8">
      <w:start w:val="1"/>
      <w:numFmt w:val="decimal"/>
      <w:pStyle w:val="Cabealho91"/>
      <w:lvlText w:val="%1.%2.%3.%4.%5.%6.%7.%8.%9"/>
      <w:lvlJc w:val="left"/>
      <w:pPr>
        <w:ind w:left="2151" w:hanging="1584"/>
      </w:pPr>
    </w:lvl>
  </w:abstractNum>
  <w:abstractNum w:abstractNumId="42" w15:restartNumberingAfterBreak="0">
    <w:nsid w:val="6BAE4FE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3042D4F"/>
    <w:multiLevelType w:val="hybridMultilevel"/>
    <w:tmpl w:val="D01093E4"/>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39E4918"/>
    <w:multiLevelType w:val="hybridMultilevel"/>
    <w:tmpl w:val="C55E4D9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B415097"/>
    <w:multiLevelType w:val="hybridMultilevel"/>
    <w:tmpl w:val="D4E842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6" w15:restartNumberingAfterBreak="0">
    <w:nsid w:val="7E1427D4"/>
    <w:multiLevelType w:val="hybridMultilevel"/>
    <w:tmpl w:val="01C06F7C"/>
    <w:lvl w:ilvl="0" w:tplc="0816000F">
      <w:start w:val="1"/>
      <w:numFmt w:val="decimal"/>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47" w15:restartNumberingAfterBreak="0">
    <w:nsid w:val="7EF26292"/>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F221A38"/>
    <w:multiLevelType w:val="hybridMultilevel"/>
    <w:tmpl w:val="3B104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0"/>
  </w:num>
  <w:num w:numId="2">
    <w:abstractNumId w:val="26"/>
  </w:num>
  <w:num w:numId="3">
    <w:abstractNumId w:val="19"/>
  </w:num>
  <w:num w:numId="4">
    <w:abstractNumId w:val="45"/>
  </w:num>
  <w:num w:numId="5">
    <w:abstractNumId w:val="18"/>
  </w:num>
  <w:num w:numId="6">
    <w:abstractNumId w:val="39"/>
  </w:num>
  <w:num w:numId="7">
    <w:abstractNumId w:val="22"/>
  </w:num>
  <w:num w:numId="8">
    <w:abstractNumId w:val="21"/>
  </w:num>
  <w:num w:numId="9">
    <w:abstractNumId w:val="36"/>
  </w:num>
  <w:num w:numId="10">
    <w:abstractNumId w:val="43"/>
  </w:num>
  <w:num w:numId="11">
    <w:abstractNumId w:val="25"/>
  </w:num>
  <w:num w:numId="12">
    <w:abstractNumId w:val="38"/>
  </w:num>
  <w:num w:numId="13">
    <w:abstractNumId w:val="32"/>
  </w:num>
  <w:num w:numId="14">
    <w:abstractNumId w:val="17"/>
  </w:num>
  <w:num w:numId="15">
    <w:abstractNumId w:val="16"/>
  </w:num>
  <w:num w:numId="16">
    <w:abstractNumId w:val="33"/>
  </w:num>
  <w:num w:numId="17">
    <w:abstractNumId w:val="28"/>
  </w:num>
  <w:num w:numId="18">
    <w:abstractNumId w:val="46"/>
  </w:num>
  <w:num w:numId="19">
    <w:abstractNumId w:val="31"/>
  </w:num>
  <w:num w:numId="20">
    <w:abstractNumId w:val="40"/>
  </w:num>
  <w:num w:numId="21">
    <w:abstractNumId w:val="48"/>
  </w:num>
  <w:num w:numId="22">
    <w:abstractNumId w:val="44"/>
  </w:num>
  <w:num w:numId="23">
    <w:abstractNumId w:val="29"/>
  </w:num>
  <w:num w:numId="24">
    <w:abstractNumId w:val="34"/>
  </w:num>
  <w:num w:numId="25">
    <w:abstractNumId w:val="47"/>
  </w:num>
  <w:num w:numId="26">
    <w:abstractNumId w:val="41"/>
  </w:num>
  <w:num w:numId="27">
    <w:abstractNumId w:val="23"/>
  </w:num>
  <w:num w:numId="28">
    <w:abstractNumId w:val="37"/>
  </w:num>
  <w:num w:numId="29">
    <w:abstractNumId w:val="24"/>
  </w:num>
  <w:num w:numId="30">
    <w:abstractNumId w:val="20"/>
  </w:num>
  <w:num w:numId="31">
    <w:abstractNumId w:val="35"/>
  </w:num>
  <w:num w:numId="32">
    <w:abstractNumId w:val="42"/>
  </w:num>
  <w:num w:numId="33">
    <w:abstractNumId w:val="15"/>
  </w:num>
  <w:num w:numId="34">
    <w:abstractNumId w:val="7"/>
  </w:num>
  <w:num w:numId="35">
    <w:abstractNumId w:val="8"/>
  </w:num>
  <w:num w:numId="36">
    <w:abstractNumId w:val="9"/>
  </w:num>
  <w:num w:numId="37">
    <w:abstractNumId w:val="12"/>
  </w:num>
  <w:num w:numId="38">
    <w:abstractNumId w:val="4"/>
  </w:num>
  <w:num w:numId="39">
    <w:abstractNumId w:val="11"/>
  </w:num>
  <w:num w:numId="40">
    <w:abstractNumId w:val="13"/>
  </w:num>
  <w:num w:numId="41">
    <w:abstractNumId w:val="14"/>
  </w:num>
  <w:num w:numId="42">
    <w:abstractNumId w:val="0"/>
  </w:num>
  <w:num w:numId="43">
    <w:abstractNumId w:val="1"/>
  </w:num>
  <w:num w:numId="44">
    <w:abstractNumId w:val="2"/>
  </w:num>
  <w:num w:numId="45">
    <w:abstractNumId w:val="3"/>
  </w:num>
  <w:num w:numId="46">
    <w:abstractNumId w:val="5"/>
  </w:num>
  <w:num w:numId="47">
    <w:abstractNumId w:val="6"/>
  </w:num>
  <w:num w:numId="48">
    <w:abstractNumId w:val="10"/>
  </w:num>
  <w:num w:numId="49">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61EF"/>
    <w:rsid w:val="0001362E"/>
    <w:rsid w:val="0002216B"/>
    <w:rsid w:val="0002281D"/>
    <w:rsid w:val="00022B2B"/>
    <w:rsid w:val="00034490"/>
    <w:rsid w:val="000602B6"/>
    <w:rsid w:val="00061980"/>
    <w:rsid w:val="00064FFC"/>
    <w:rsid w:val="000850AF"/>
    <w:rsid w:val="00085DCD"/>
    <w:rsid w:val="000A58C6"/>
    <w:rsid w:val="000B19AD"/>
    <w:rsid w:val="000E77E1"/>
    <w:rsid w:val="00104074"/>
    <w:rsid w:val="00106120"/>
    <w:rsid w:val="00122F98"/>
    <w:rsid w:val="001323DC"/>
    <w:rsid w:val="0013443E"/>
    <w:rsid w:val="00135652"/>
    <w:rsid w:val="0014275B"/>
    <w:rsid w:val="00143511"/>
    <w:rsid w:val="001438D3"/>
    <w:rsid w:val="0014662A"/>
    <w:rsid w:val="00155BB4"/>
    <w:rsid w:val="00161F33"/>
    <w:rsid w:val="00167906"/>
    <w:rsid w:val="00170D9F"/>
    <w:rsid w:val="001762F2"/>
    <w:rsid w:val="001840B5"/>
    <w:rsid w:val="001A2210"/>
    <w:rsid w:val="001B7592"/>
    <w:rsid w:val="001E68B0"/>
    <w:rsid w:val="00200574"/>
    <w:rsid w:val="002057BF"/>
    <w:rsid w:val="00206A95"/>
    <w:rsid w:val="00207BBC"/>
    <w:rsid w:val="00212923"/>
    <w:rsid w:val="00220FE9"/>
    <w:rsid w:val="002261A3"/>
    <w:rsid w:val="002316BF"/>
    <w:rsid w:val="00237476"/>
    <w:rsid w:val="002435F3"/>
    <w:rsid w:val="00270979"/>
    <w:rsid w:val="00271AB7"/>
    <w:rsid w:val="002744F4"/>
    <w:rsid w:val="00276C4A"/>
    <w:rsid w:val="0028257F"/>
    <w:rsid w:val="00284313"/>
    <w:rsid w:val="00291060"/>
    <w:rsid w:val="0029493A"/>
    <w:rsid w:val="00295F35"/>
    <w:rsid w:val="002A0ABD"/>
    <w:rsid w:val="002A0B67"/>
    <w:rsid w:val="002A369B"/>
    <w:rsid w:val="002B0C7A"/>
    <w:rsid w:val="002B4A4A"/>
    <w:rsid w:val="002B6044"/>
    <w:rsid w:val="002B6578"/>
    <w:rsid w:val="002C4487"/>
    <w:rsid w:val="002C44E6"/>
    <w:rsid w:val="002C63AF"/>
    <w:rsid w:val="002C6F7F"/>
    <w:rsid w:val="002C700E"/>
    <w:rsid w:val="002D2229"/>
    <w:rsid w:val="002E2C31"/>
    <w:rsid w:val="002F1CB4"/>
    <w:rsid w:val="0030084F"/>
    <w:rsid w:val="0030093A"/>
    <w:rsid w:val="00301CA3"/>
    <w:rsid w:val="00303F32"/>
    <w:rsid w:val="0032312A"/>
    <w:rsid w:val="0033288A"/>
    <w:rsid w:val="00365AE7"/>
    <w:rsid w:val="00370496"/>
    <w:rsid w:val="00381DDF"/>
    <w:rsid w:val="00387D6F"/>
    <w:rsid w:val="00391242"/>
    <w:rsid w:val="00391F2F"/>
    <w:rsid w:val="0039704E"/>
    <w:rsid w:val="003A2DA8"/>
    <w:rsid w:val="003A5A8F"/>
    <w:rsid w:val="003B35C8"/>
    <w:rsid w:val="003B52DF"/>
    <w:rsid w:val="003C2035"/>
    <w:rsid w:val="003C462B"/>
    <w:rsid w:val="003D5F96"/>
    <w:rsid w:val="003E06CC"/>
    <w:rsid w:val="003E75F5"/>
    <w:rsid w:val="003F10F2"/>
    <w:rsid w:val="003F4D45"/>
    <w:rsid w:val="003F503D"/>
    <w:rsid w:val="003F5790"/>
    <w:rsid w:val="00401E11"/>
    <w:rsid w:val="00406285"/>
    <w:rsid w:val="00407F24"/>
    <w:rsid w:val="00420DE0"/>
    <w:rsid w:val="004219FE"/>
    <w:rsid w:val="00425E6B"/>
    <w:rsid w:val="00431407"/>
    <w:rsid w:val="004345DD"/>
    <w:rsid w:val="00435CFC"/>
    <w:rsid w:val="00442298"/>
    <w:rsid w:val="004549D9"/>
    <w:rsid w:val="004634E6"/>
    <w:rsid w:val="004638A8"/>
    <w:rsid w:val="00472F29"/>
    <w:rsid w:val="004769EA"/>
    <w:rsid w:val="00482BFC"/>
    <w:rsid w:val="0048564B"/>
    <w:rsid w:val="00497B4D"/>
    <w:rsid w:val="004A085D"/>
    <w:rsid w:val="004A5558"/>
    <w:rsid w:val="004B323F"/>
    <w:rsid w:val="004C0EF8"/>
    <w:rsid w:val="004D308A"/>
    <w:rsid w:val="004D3107"/>
    <w:rsid w:val="004D42A9"/>
    <w:rsid w:val="004E4225"/>
    <w:rsid w:val="004E69E2"/>
    <w:rsid w:val="004E7FE0"/>
    <w:rsid w:val="005015E9"/>
    <w:rsid w:val="00501D4A"/>
    <w:rsid w:val="00515E5D"/>
    <w:rsid w:val="00524BE6"/>
    <w:rsid w:val="00536094"/>
    <w:rsid w:val="005541E4"/>
    <w:rsid w:val="005562F8"/>
    <w:rsid w:val="00557D02"/>
    <w:rsid w:val="005701E7"/>
    <w:rsid w:val="005763E7"/>
    <w:rsid w:val="00580372"/>
    <w:rsid w:val="00585E9C"/>
    <w:rsid w:val="00593202"/>
    <w:rsid w:val="00596C3E"/>
    <w:rsid w:val="00596DF9"/>
    <w:rsid w:val="005B0AB3"/>
    <w:rsid w:val="005B142E"/>
    <w:rsid w:val="005C6363"/>
    <w:rsid w:val="005E0B6B"/>
    <w:rsid w:val="005E257A"/>
    <w:rsid w:val="0060392E"/>
    <w:rsid w:val="006059F4"/>
    <w:rsid w:val="006145AF"/>
    <w:rsid w:val="00615D1A"/>
    <w:rsid w:val="00626C11"/>
    <w:rsid w:val="00631072"/>
    <w:rsid w:val="00631234"/>
    <w:rsid w:val="00636D52"/>
    <w:rsid w:val="00640BA2"/>
    <w:rsid w:val="0065035C"/>
    <w:rsid w:val="0065251D"/>
    <w:rsid w:val="00652E1D"/>
    <w:rsid w:val="00655188"/>
    <w:rsid w:val="0065625E"/>
    <w:rsid w:val="006571D5"/>
    <w:rsid w:val="00666AB6"/>
    <w:rsid w:val="00674FDF"/>
    <w:rsid w:val="00684B99"/>
    <w:rsid w:val="006934D2"/>
    <w:rsid w:val="00696183"/>
    <w:rsid w:val="00696F1C"/>
    <w:rsid w:val="006B0F37"/>
    <w:rsid w:val="006B7254"/>
    <w:rsid w:val="006C19E5"/>
    <w:rsid w:val="006C5C1A"/>
    <w:rsid w:val="006C6EDF"/>
    <w:rsid w:val="006C7629"/>
    <w:rsid w:val="006D28D7"/>
    <w:rsid w:val="006D5A84"/>
    <w:rsid w:val="006E4DB2"/>
    <w:rsid w:val="0070099A"/>
    <w:rsid w:val="00711A3B"/>
    <w:rsid w:val="007268E8"/>
    <w:rsid w:val="007272B9"/>
    <w:rsid w:val="00746288"/>
    <w:rsid w:val="00752814"/>
    <w:rsid w:val="007551A8"/>
    <w:rsid w:val="0076323C"/>
    <w:rsid w:val="0077287F"/>
    <w:rsid w:val="00773546"/>
    <w:rsid w:val="00774BCA"/>
    <w:rsid w:val="00781520"/>
    <w:rsid w:val="007C0ABD"/>
    <w:rsid w:val="007D5AB5"/>
    <w:rsid w:val="007D7339"/>
    <w:rsid w:val="007D7D17"/>
    <w:rsid w:val="007E57B9"/>
    <w:rsid w:val="007F2895"/>
    <w:rsid w:val="00802CA8"/>
    <w:rsid w:val="008218F9"/>
    <w:rsid w:val="0082307D"/>
    <w:rsid w:val="008262E5"/>
    <w:rsid w:val="00840AAD"/>
    <w:rsid w:val="00841BD7"/>
    <w:rsid w:val="008446BD"/>
    <w:rsid w:val="00853371"/>
    <w:rsid w:val="00853E38"/>
    <w:rsid w:val="00857C0D"/>
    <w:rsid w:val="008705DF"/>
    <w:rsid w:val="0087456E"/>
    <w:rsid w:val="00874964"/>
    <w:rsid w:val="00884C71"/>
    <w:rsid w:val="00886ED9"/>
    <w:rsid w:val="00890673"/>
    <w:rsid w:val="008957CD"/>
    <w:rsid w:val="008A302F"/>
    <w:rsid w:val="008A7B9B"/>
    <w:rsid w:val="008B5482"/>
    <w:rsid w:val="008B5E16"/>
    <w:rsid w:val="008C164C"/>
    <w:rsid w:val="008C7A3F"/>
    <w:rsid w:val="008D2AC6"/>
    <w:rsid w:val="008D3C66"/>
    <w:rsid w:val="008D5661"/>
    <w:rsid w:val="008D5A18"/>
    <w:rsid w:val="00903E19"/>
    <w:rsid w:val="00904781"/>
    <w:rsid w:val="00915BB5"/>
    <w:rsid w:val="0091677B"/>
    <w:rsid w:val="00934CAA"/>
    <w:rsid w:val="0093797B"/>
    <w:rsid w:val="00952F18"/>
    <w:rsid w:val="00953DF6"/>
    <w:rsid w:val="00957229"/>
    <w:rsid w:val="009605B3"/>
    <w:rsid w:val="00963E1E"/>
    <w:rsid w:val="009664E8"/>
    <w:rsid w:val="00994D4A"/>
    <w:rsid w:val="00997053"/>
    <w:rsid w:val="009A0B08"/>
    <w:rsid w:val="009B49FB"/>
    <w:rsid w:val="009E0FD2"/>
    <w:rsid w:val="00A04832"/>
    <w:rsid w:val="00A152F7"/>
    <w:rsid w:val="00A247BD"/>
    <w:rsid w:val="00A26AD5"/>
    <w:rsid w:val="00A2778F"/>
    <w:rsid w:val="00A33C98"/>
    <w:rsid w:val="00A34FD1"/>
    <w:rsid w:val="00A47AC2"/>
    <w:rsid w:val="00A502B0"/>
    <w:rsid w:val="00A62D67"/>
    <w:rsid w:val="00A6359F"/>
    <w:rsid w:val="00A63D3A"/>
    <w:rsid w:val="00A66D3D"/>
    <w:rsid w:val="00A777F7"/>
    <w:rsid w:val="00A831B0"/>
    <w:rsid w:val="00A97D2B"/>
    <w:rsid w:val="00AA5039"/>
    <w:rsid w:val="00AA79BD"/>
    <w:rsid w:val="00AB2A6A"/>
    <w:rsid w:val="00AB4A13"/>
    <w:rsid w:val="00AC0320"/>
    <w:rsid w:val="00AD3799"/>
    <w:rsid w:val="00AD6C22"/>
    <w:rsid w:val="00B0671D"/>
    <w:rsid w:val="00B1419C"/>
    <w:rsid w:val="00B2164B"/>
    <w:rsid w:val="00B21B16"/>
    <w:rsid w:val="00B245AF"/>
    <w:rsid w:val="00B3044B"/>
    <w:rsid w:val="00B36734"/>
    <w:rsid w:val="00B36A4F"/>
    <w:rsid w:val="00B4012D"/>
    <w:rsid w:val="00B424E8"/>
    <w:rsid w:val="00B670A9"/>
    <w:rsid w:val="00B70977"/>
    <w:rsid w:val="00B71E05"/>
    <w:rsid w:val="00B7506D"/>
    <w:rsid w:val="00B765F6"/>
    <w:rsid w:val="00B770EC"/>
    <w:rsid w:val="00B817A5"/>
    <w:rsid w:val="00B87759"/>
    <w:rsid w:val="00BA1363"/>
    <w:rsid w:val="00BB2349"/>
    <w:rsid w:val="00BB7700"/>
    <w:rsid w:val="00BC7F64"/>
    <w:rsid w:val="00BD0273"/>
    <w:rsid w:val="00BD4A2F"/>
    <w:rsid w:val="00BD4A43"/>
    <w:rsid w:val="00BE246F"/>
    <w:rsid w:val="00BE4C98"/>
    <w:rsid w:val="00C1310C"/>
    <w:rsid w:val="00C318F5"/>
    <w:rsid w:val="00C45755"/>
    <w:rsid w:val="00C51211"/>
    <w:rsid w:val="00C61C78"/>
    <w:rsid w:val="00C75725"/>
    <w:rsid w:val="00C8481B"/>
    <w:rsid w:val="00C876B0"/>
    <w:rsid w:val="00C92D7C"/>
    <w:rsid w:val="00C95A63"/>
    <w:rsid w:val="00CA052E"/>
    <w:rsid w:val="00CA2253"/>
    <w:rsid w:val="00CA468E"/>
    <w:rsid w:val="00CB3D55"/>
    <w:rsid w:val="00CD12D4"/>
    <w:rsid w:val="00CD663E"/>
    <w:rsid w:val="00CE382C"/>
    <w:rsid w:val="00D21C8D"/>
    <w:rsid w:val="00D26047"/>
    <w:rsid w:val="00D400A5"/>
    <w:rsid w:val="00D441F9"/>
    <w:rsid w:val="00D55C9E"/>
    <w:rsid w:val="00D57B2A"/>
    <w:rsid w:val="00D644F7"/>
    <w:rsid w:val="00D7647B"/>
    <w:rsid w:val="00D842FF"/>
    <w:rsid w:val="00D91F4B"/>
    <w:rsid w:val="00D935B5"/>
    <w:rsid w:val="00D96D69"/>
    <w:rsid w:val="00DB5D84"/>
    <w:rsid w:val="00DC1EFB"/>
    <w:rsid w:val="00DC283C"/>
    <w:rsid w:val="00DD018F"/>
    <w:rsid w:val="00DD1757"/>
    <w:rsid w:val="00DE012B"/>
    <w:rsid w:val="00DE106A"/>
    <w:rsid w:val="00DE2AC8"/>
    <w:rsid w:val="00DE39CD"/>
    <w:rsid w:val="00DE3FD7"/>
    <w:rsid w:val="00DE46AE"/>
    <w:rsid w:val="00DF2DA4"/>
    <w:rsid w:val="00DF3F93"/>
    <w:rsid w:val="00E0075A"/>
    <w:rsid w:val="00E10745"/>
    <w:rsid w:val="00E23083"/>
    <w:rsid w:val="00E23BC8"/>
    <w:rsid w:val="00E33AF8"/>
    <w:rsid w:val="00E34615"/>
    <w:rsid w:val="00E40349"/>
    <w:rsid w:val="00E43E63"/>
    <w:rsid w:val="00E476EF"/>
    <w:rsid w:val="00E61BED"/>
    <w:rsid w:val="00E71081"/>
    <w:rsid w:val="00E750BF"/>
    <w:rsid w:val="00E830B4"/>
    <w:rsid w:val="00E90120"/>
    <w:rsid w:val="00E9646F"/>
    <w:rsid w:val="00EA1158"/>
    <w:rsid w:val="00EA2816"/>
    <w:rsid w:val="00EA521B"/>
    <w:rsid w:val="00EB1F66"/>
    <w:rsid w:val="00EC006B"/>
    <w:rsid w:val="00EC2A77"/>
    <w:rsid w:val="00EC2B31"/>
    <w:rsid w:val="00EC42AC"/>
    <w:rsid w:val="00ED32C3"/>
    <w:rsid w:val="00EF6D3B"/>
    <w:rsid w:val="00F0425B"/>
    <w:rsid w:val="00F05493"/>
    <w:rsid w:val="00F115EF"/>
    <w:rsid w:val="00F12148"/>
    <w:rsid w:val="00F12D93"/>
    <w:rsid w:val="00F25DBD"/>
    <w:rsid w:val="00F26E0F"/>
    <w:rsid w:val="00F36C98"/>
    <w:rsid w:val="00F733BE"/>
    <w:rsid w:val="00F9320A"/>
    <w:rsid w:val="00F96F84"/>
    <w:rsid w:val="00F97BA7"/>
    <w:rsid w:val="00F97EEB"/>
    <w:rsid w:val="00FA0D55"/>
    <w:rsid w:val="00FA229F"/>
    <w:rsid w:val="00FA43F3"/>
    <w:rsid w:val="00FA71FF"/>
    <w:rsid w:val="00FE1D05"/>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01150993"/>
  <w14:defaultImageDpi w14:val="300"/>
  <w15:chartTrackingRefBased/>
  <w15:docId w15:val="{97CFEA01-7C89-4A06-806B-4E7C442E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664E8"/>
    <w:pPr>
      <w:spacing w:line="360" w:lineRule="auto"/>
      <w:ind w:firstLine="567"/>
      <w:jc w:val="both"/>
    </w:pPr>
    <w:rPr>
      <w:rFonts w:ascii="Arial" w:hAnsi="Arial"/>
      <w:sz w:val="22"/>
      <w:szCs w:val="24"/>
      <w:lang w:eastAsia="en-US"/>
    </w:rPr>
  </w:style>
  <w:style w:type="paragraph" w:styleId="Cabealho1">
    <w:name w:val="heading 1"/>
    <w:basedOn w:val="Normal"/>
    <w:next w:val="Normal"/>
    <w:link w:val="Cabealho1Carter"/>
    <w:uiPriority w:val="9"/>
    <w:qFormat/>
    <w:rsid w:val="004D42A9"/>
    <w:pPr>
      <w:keepNext/>
      <w:pageBreakBefore/>
      <w:spacing w:before="600" w:after="240"/>
      <w:outlineLvl w:val="0"/>
    </w:pPr>
    <w:rPr>
      <w:rFonts w:cs="Arial"/>
      <w:b/>
      <w:bCs/>
      <w:kern w:val="32"/>
      <w:sz w:val="36"/>
      <w:szCs w:val="32"/>
    </w:rPr>
  </w:style>
  <w:style w:type="paragraph" w:styleId="Cabealho2">
    <w:name w:val="heading 2"/>
    <w:basedOn w:val="Normal"/>
    <w:next w:val="Normal"/>
    <w:link w:val="Cabealho2Carter"/>
    <w:qFormat/>
    <w:rsid w:val="004D42A9"/>
    <w:pPr>
      <w:keepNext/>
      <w:spacing w:before="120" w:after="60"/>
      <w:outlineLvl w:val="1"/>
    </w:pPr>
    <w:rPr>
      <w:rFonts w:ascii="Calibri" w:hAnsi="Calibri" w:cs="Arial"/>
      <w:b/>
      <w:bCs/>
      <w:iCs/>
      <w:sz w:val="32"/>
      <w:szCs w:val="28"/>
    </w:rPr>
  </w:style>
  <w:style w:type="paragraph" w:styleId="Cabealho3">
    <w:name w:val="heading 3"/>
    <w:basedOn w:val="Normal"/>
    <w:next w:val="Normal"/>
    <w:link w:val="Cabealho3Carter"/>
    <w:qFormat/>
    <w:rsid w:val="00AB4A13"/>
    <w:pPr>
      <w:keepNext/>
      <w:spacing w:before="240" w:after="60"/>
      <w:outlineLvl w:val="2"/>
    </w:pPr>
    <w:rPr>
      <w:rFonts w:ascii="Calibri" w:hAnsi="Calibri"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pPr>
      <w:tabs>
        <w:tab w:val="center" w:pos="4252"/>
        <w:tab w:val="right" w:pos="8504"/>
      </w:tabs>
    </w:pPr>
  </w:style>
  <w:style w:type="paragraph" w:styleId="Textodenotaderodap">
    <w:name w:val="footnote text"/>
    <w:basedOn w:val="Normal"/>
    <w:rPr>
      <w:sz w:val="16"/>
      <w:szCs w:val="20"/>
    </w:rPr>
  </w:style>
  <w:style w:type="paragraph" w:styleId="Rodap">
    <w:name w:val="footer"/>
    <w:basedOn w:val="Normal"/>
    <w:link w:val="RodapCarter"/>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uiPriority w:val="35"/>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ormalWeb">
    <w:name w:val="Normal (Web)"/>
    <w:basedOn w:val="Normal"/>
    <w:unhideWhenUsed/>
    <w:rsid w:val="00F115EF"/>
    <w:pPr>
      <w:spacing w:before="100" w:beforeAutospacing="1" w:after="100" w:afterAutospacing="1" w:line="240" w:lineRule="auto"/>
      <w:jc w:val="left"/>
    </w:pPr>
    <w:rPr>
      <w:rFonts w:ascii="Times New Roman" w:hAnsi="Times New Roman"/>
      <w:sz w:val="24"/>
      <w:lang w:eastAsia="pt-PT"/>
    </w:rPr>
  </w:style>
  <w:style w:type="paragraph" w:styleId="ndice2">
    <w:name w:val="toc 2"/>
    <w:basedOn w:val="Normal"/>
    <w:next w:val="Normal"/>
    <w:autoRedefine/>
    <w:uiPriority w:val="39"/>
    <w:rsid w:val="0070099A"/>
    <w:pPr>
      <w:tabs>
        <w:tab w:val="left" w:pos="7371"/>
      </w:tabs>
      <w:ind w:left="907" w:firstLine="0"/>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rsid w:val="002435F3"/>
    <w:pPr>
      <w:tabs>
        <w:tab w:val="left" w:pos="1276"/>
        <w:tab w:val="left" w:pos="7371"/>
      </w:tabs>
      <w:ind w:left="907" w:firstLine="0"/>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34"/>
    <w:qFormat/>
    <w:rsid w:val="00DE39CD"/>
  </w:style>
  <w:style w:type="character" w:customStyle="1" w:styleId="apple-tab-span">
    <w:name w:val="apple-tab-span"/>
    <w:rsid w:val="00F115EF"/>
  </w:style>
  <w:style w:type="paragraph" w:styleId="Textodebalo">
    <w:name w:val="Balloon Text"/>
    <w:basedOn w:val="Normal"/>
    <w:link w:val="TextodebaloCarter"/>
    <w:rsid w:val="00F115EF"/>
    <w:pPr>
      <w:spacing w:line="240" w:lineRule="auto"/>
    </w:pPr>
    <w:rPr>
      <w:rFonts w:ascii="Segoe UI" w:hAnsi="Segoe UI" w:cs="Segoe UI"/>
      <w:sz w:val="18"/>
      <w:szCs w:val="18"/>
    </w:rPr>
  </w:style>
  <w:style w:type="character" w:customStyle="1" w:styleId="TextodebaloCarter">
    <w:name w:val="Texto de balão Caráter"/>
    <w:link w:val="Textodebalo"/>
    <w:rsid w:val="00F115EF"/>
    <w:rPr>
      <w:rFonts w:ascii="Segoe UI" w:hAnsi="Segoe UI" w:cs="Segoe UI"/>
      <w:sz w:val="18"/>
      <w:szCs w:val="18"/>
      <w:lang w:eastAsia="en-US"/>
    </w:rPr>
  </w:style>
  <w:style w:type="paragraph" w:styleId="Cabealhodondice">
    <w:name w:val="TOC Heading"/>
    <w:basedOn w:val="Cabealho1"/>
    <w:next w:val="Normal"/>
    <w:unhideWhenUsed/>
    <w:qFormat/>
    <w:rsid w:val="00F115EF"/>
    <w:pPr>
      <w:keepLines/>
      <w:pageBreakBefore w:val="0"/>
      <w:spacing w:before="240" w:after="0" w:line="259" w:lineRule="auto"/>
      <w:jc w:val="left"/>
      <w:outlineLvl w:val="9"/>
    </w:pPr>
    <w:rPr>
      <w:rFonts w:ascii="Calibri Light" w:hAnsi="Calibri Light" w:cs="Times New Roman"/>
      <w:b w:val="0"/>
      <w:bCs w:val="0"/>
      <w:color w:val="2E74B5"/>
      <w:kern w:val="0"/>
      <w:sz w:val="32"/>
      <w:lang w:val="en-US"/>
    </w:rPr>
  </w:style>
  <w:style w:type="character" w:customStyle="1" w:styleId="Cabealho1Carter">
    <w:name w:val="Cabeçalho 1 Caráter"/>
    <w:link w:val="Cabealho1"/>
    <w:uiPriority w:val="9"/>
    <w:rsid w:val="004D42A9"/>
    <w:rPr>
      <w:rFonts w:ascii="Arial" w:hAnsi="Arial" w:cs="Arial"/>
      <w:b/>
      <w:bCs/>
      <w:kern w:val="32"/>
      <w:sz w:val="36"/>
      <w:szCs w:val="32"/>
      <w:lang w:eastAsia="en-US"/>
    </w:rPr>
  </w:style>
  <w:style w:type="paragraph" w:styleId="Bibliografia">
    <w:name w:val="Bibliography"/>
    <w:basedOn w:val="Normal"/>
    <w:next w:val="Normal"/>
    <w:rsid w:val="00F115EF"/>
  </w:style>
  <w:style w:type="character" w:styleId="Refdenotaderodap">
    <w:name w:val="footnote reference"/>
    <w:rsid w:val="00DC283C"/>
    <w:rPr>
      <w:vertAlign w:val="superscript"/>
    </w:rPr>
  </w:style>
  <w:style w:type="character" w:styleId="Hiperligaovisitada">
    <w:name w:val="FollowedHyperlink"/>
    <w:rsid w:val="00DC283C"/>
    <w:rPr>
      <w:color w:val="954F72"/>
      <w:u w:val="single"/>
    </w:rPr>
  </w:style>
  <w:style w:type="character" w:customStyle="1" w:styleId="RodapCarter">
    <w:name w:val="Rodapé Caráter"/>
    <w:link w:val="Rodap"/>
    <w:rsid w:val="00DC283C"/>
    <w:rPr>
      <w:rFonts w:ascii="Arial" w:hAnsi="Arial"/>
      <w:szCs w:val="24"/>
      <w:lang w:val="en-US" w:eastAsia="en-US"/>
    </w:rPr>
  </w:style>
  <w:style w:type="character" w:customStyle="1" w:styleId="CabealhoCarter">
    <w:name w:val="Cabeçalho Caráter"/>
    <w:link w:val="Cabealho"/>
    <w:rsid w:val="00DC283C"/>
    <w:rPr>
      <w:rFonts w:ascii="Arial" w:hAnsi="Arial"/>
      <w:szCs w:val="24"/>
      <w:lang w:val="en-US" w:eastAsia="en-US"/>
    </w:rPr>
  </w:style>
  <w:style w:type="paragraph" w:customStyle="1" w:styleId="Default">
    <w:name w:val="Default"/>
    <w:rsid w:val="00DC283C"/>
    <w:pPr>
      <w:autoSpaceDE w:val="0"/>
      <w:autoSpaceDN w:val="0"/>
      <w:adjustRightInd w:val="0"/>
    </w:pPr>
    <w:rPr>
      <w:rFonts w:ascii="Arial" w:hAnsi="Arial" w:cs="Arial"/>
      <w:color w:val="000000"/>
      <w:sz w:val="24"/>
      <w:szCs w:val="24"/>
    </w:rPr>
  </w:style>
  <w:style w:type="character" w:customStyle="1" w:styleId="cwcot">
    <w:name w:val="cwcot"/>
    <w:rsid w:val="00DC283C"/>
  </w:style>
  <w:style w:type="table" w:styleId="Tabelacomgrelha">
    <w:name w:val="Table Grid"/>
    <w:basedOn w:val="Tabelanormal"/>
    <w:uiPriority w:val="59"/>
    <w:rsid w:val="00DC283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72"/>
    <w:rsid w:val="00DC283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dice4">
    <w:name w:val="toc 4"/>
    <w:basedOn w:val="Normal"/>
    <w:next w:val="Normal"/>
    <w:autoRedefine/>
    <w:uiPriority w:val="39"/>
    <w:unhideWhenUsed/>
    <w:rsid w:val="00DC283C"/>
    <w:pPr>
      <w:spacing w:after="100" w:line="259" w:lineRule="auto"/>
      <w:ind w:left="660"/>
      <w:jc w:val="left"/>
    </w:pPr>
    <w:rPr>
      <w:rFonts w:ascii="Calibri" w:hAnsi="Calibri"/>
      <w:szCs w:val="22"/>
      <w:lang w:eastAsia="pt-PT"/>
    </w:rPr>
  </w:style>
  <w:style w:type="paragraph" w:styleId="ndice5">
    <w:name w:val="toc 5"/>
    <w:basedOn w:val="Normal"/>
    <w:next w:val="Normal"/>
    <w:autoRedefine/>
    <w:uiPriority w:val="39"/>
    <w:unhideWhenUsed/>
    <w:rsid w:val="00DC283C"/>
    <w:pPr>
      <w:spacing w:after="100" w:line="259" w:lineRule="auto"/>
      <w:ind w:left="880"/>
      <w:jc w:val="left"/>
    </w:pPr>
    <w:rPr>
      <w:rFonts w:ascii="Calibri" w:hAnsi="Calibri"/>
      <w:szCs w:val="22"/>
      <w:lang w:eastAsia="pt-PT"/>
    </w:rPr>
  </w:style>
  <w:style w:type="paragraph" w:styleId="ndice6">
    <w:name w:val="toc 6"/>
    <w:basedOn w:val="Normal"/>
    <w:next w:val="Normal"/>
    <w:autoRedefine/>
    <w:uiPriority w:val="39"/>
    <w:unhideWhenUsed/>
    <w:rsid w:val="00DC283C"/>
    <w:pPr>
      <w:spacing w:after="100" w:line="259" w:lineRule="auto"/>
      <w:ind w:left="1100"/>
      <w:jc w:val="left"/>
    </w:pPr>
    <w:rPr>
      <w:rFonts w:ascii="Calibri" w:hAnsi="Calibri"/>
      <w:szCs w:val="22"/>
      <w:lang w:eastAsia="pt-PT"/>
    </w:rPr>
  </w:style>
  <w:style w:type="paragraph" w:styleId="ndice7">
    <w:name w:val="toc 7"/>
    <w:basedOn w:val="Normal"/>
    <w:next w:val="Normal"/>
    <w:autoRedefine/>
    <w:uiPriority w:val="39"/>
    <w:unhideWhenUsed/>
    <w:rsid w:val="00DC283C"/>
    <w:pPr>
      <w:spacing w:after="100" w:line="259" w:lineRule="auto"/>
      <w:ind w:left="1320"/>
      <w:jc w:val="left"/>
    </w:pPr>
    <w:rPr>
      <w:rFonts w:ascii="Calibri" w:hAnsi="Calibri"/>
      <w:szCs w:val="22"/>
      <w:lang w:eastAsia="pt-PT"/>
    </w:rPr>
  </w:style>
  <w:style w:type="paragraph" w:styleId="ndice8">
    <w:name w:val="toc 8"/>
    <w:basedOn w:val="Normal"/>
    <w:next w:val="Normal"/>
    <w:autoRedefine/>
    <w:uiPriority w:val="39"/>
    <w:unhideWhenUsed/>
    <w:rsid w:val="00DC283C"/>
    <w:pPr>
      <w:spacing w:after="100" w:line="259" w:lineRule="auto"/>
      <w:ind w:left="1540"/>
      <w:jc w:val="left"/>
    </w:pPr>
    <w:rPr>
      <w:rFonts w:ascii="Calibri" w:hAnsi="Calibri"/>
      <w:szCs w:val="22"/>
      <w:lang w:eastAsia="pt-PT"/>
    </w:rPr>
  </w:style>
  <w:style w:type="paragraph" w:styleId="ndice9">
    <w:name w:val="toc 9"/>
    <w:basedOn w:val="Normal"/>
    <w:next w:val="Normal"/>
    <w:autoRedefine/>
    <w:uiPriority w:val="39"/>
    <w:unhideWhenUsed/>
    <w:rsid w:val="00DC283C"/>
    <w:pPr>
      <w:spacing w:after="100" w:line="259" w:lineRule="auto"/>
      <w:ind w:left="1760"/>
      <w:jc w:val="left"/>
    </w:pPr>
    <w:rPr>
      <w:rFonts w:ascii="Calibri" w:hAnsi="Calibri"/>
      <w:szCs w:val="22"/>
      <w:lang w:eastAsia="pt-PT"/>
    </w:rPr>
  </w:style>
  <w:style w:type="character" w:customStyle="1" w:styleId="3oh-">
    <w:name w:val="_3oh-"/>
    <w:rsid w:val="00DC283C"/>
  </w:style>
  <w:style w:type="paragraph" w:styleId="Ttulo">
    <w:name w:val="Title"/>
    <w:basedOn w:val="Normal"/>
    <w:next w:val="Normal"/>
    <w:link w:val="TtuloCarter"/>
    <w:qFormat/>
    <w:rsid w:val="00C75725"/>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C75725"/>
    <w:rPr>
      <w:rFonts w:ascii="Calibri Light" w:eastAsia="Times New Roman" w:hAnsi="Calibri Light" w:cs="Times New Roman"/>
      <w:b/>
      <w:bCs/>
      <w:kern w:val="28"/>
      <w:sz w:val="32"/>
      <w:szCs w:val="32"/>
      <w:lang w:val="en-US" w:eastAsia="en-US"/>
    </w:rPr>
  </w:style>
  <w:style w:type="paragraph" w:customStyle="1" w:styleId="Cabealho11">
    <w:name w:val="Cabeçalho 11"/>
    <w:basedOn w:val="Normal"/>
    <w:rsid w:val="009B49FB"/>
    <w:pPr>
      <w:numPr>
        <w:numId w:val="26"/>
      </w:numPr>
    </w:pPr>
  </w:style>
  <w:style w:type="paragraph" w:customStyle="1" w:styleId="Cabealho21">
    <w:name w:val="Cabeçalho 21"/>
    <w:basedOn w:val="Normal"/>
    <w:rsid w:val="009B49FB"/>
    <w:pPr>
      <w:numPr>
        <w:ilvl w:val="1"/>
        <w:numId w:val="26"/>
      </w:numPr>
    </w:pPr>
  </w:style>
  <w:style w:type="paragraph" w:customStyle="1" w:styleId="Cabealho31">
    <w:name w:val="Cabeçalho 31"/>
    <w:basedOn w:val="Normal"/>
    <w:rsid w:val="009B49FB"/>
    <w:pPr>
      <w:numPr>
        <w:ilvl w:val="2"/>
        <w:numId w:val="26"/>
      </w:numPr>
    </w:pPr>
  </w:style>
  <w:style w:type="paragraph" w:customStyle="1" w:styleId="Cabealho41">
    <w:name w:val="Cabeçalho 41"/>
    <w:basedOn w:val="Normal"/>
    <w:rsid w:val="009B49FB"/>
    <w:pPr>
      <w:numPr>
        <w:ilvl w:val="3"/>
        <w:numId w:val="26"/>
      </w:numPr>
    </w:pPr>
  </w:style>
  <w:style w:type="paragraph" w:customStyle="1" w:styleId="Cabealho51">
    <w:name w:val="Cabeçalho 51"/>
    <w:basedOn w:val="Normal"/>
    <w:rsid w:val="009B49FB"/>
    <w:pPr>
      <w:numPr>
        <w:ilvl w:val="4"/>
        <w:numId w:val="26"/>
      </w:numPr>
    </w:pPr>
  </w:style>
  <w:style w:type="paragraph" w:customStyle="1" w:styleId="Cabealho61">
    <w:name w:val="Cabeçalho 61"/>
    <w:basedOn w:val="Normal"/>
    <w:rsid w:val="009B49FB"/>
    <w:pPr>
      <w:numPr>
        <w:ilvl w:val="5"/>
        <w:numId w:val="26"/>
      </w:numPr>
    </w:pPr>
  </w:style>
  <w:style w:type="paragraph" w:customStyle="1" w:styleId="Cabealho71">
    <w:name w:val="Cabeçalho 71"/>
    <w:basedOn w:val="Normal"/>
    <w:rsid w:val="009B49FB"/>
    <w:pPr>
      <w:numPr>
        <w:ilvl w:val="6"/>
        <w:numId w:val="26"/>
      </w:numPr>
    </w:pPr>
  </w:style>
  <w:style w:type="paragraph" w:customStyle="1" w:styleId="Cabealho81">
    <w:name w:val="Cabeçalho 81"/>
    <w:basedOn w:val="Normal"/>
    <w:rsid w:val="009B49FB"/>
    <w:pPr>
      <w:numPr>
        <w:ilvl w:val="7"/>
        <w:numId w:val="26"/>
      </w:numPr>
    </w:pPr>
  </w:style>
  <w:style w:type="paragraph" w:customStyle="1" w:styleId="Cabealho91">
    <w:name w:val="Cabeçalho 91"/>
    <w:basedOn w:val="Normal"/>
    <w:rsid w:val="009B49FB"/>
    <w:pPr>
      <w:numPr>
        <w:ilvl w:val="8"/>
        <w:numId w:val="26"/>
      </w:numPr>
    </w:pPr>
  </w:style>
  <w:style w:type="table" w:styleId="Tabelacomefeitos3D3">
    <w:name w:val="Table 3D effects 3"/>
    <w:basedOn w:val="Tabelanormal"/>
    <w:rsid w:val="00DD018F"/>
    <w:pPr>
      <w:spacing w:line="360" w:lineRule="auto"/>
      <w:ind w:firstLine="567"/>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D0CECE"/>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omgrelha2">
    <w:name w:val="Table Grid 2"/>
    <w:basedOn w:val="Tabelanormal"/>
    <w:rsid w:val="0002281D"/>
    <w:pPr>
      <w:spacing w:line="360" w:lineRule="auto"/>
      <w:ind w:firstLine="567"/>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mples3">
    <w:name w:val="Plain Table 3"/>
    <w:basedOn w:val="Tabelanormal"/>
    <w:uiPriority w:val="19"/>
    <w:qFormat/>
    <w:rsid w:val="00585E9C"/>
    <w:tblPr>
      <w:tblStyleRowBandSize w:val="1"/>
      <w:tblStyleColBandSize w:val="1"/>
    </w:tblPr>
    <w:tblStylePr w:type="firstRow">
      <w:rPr>
        <w:b/>
        <w:bCs/>
        <w:caps/>
      </w:rPr>
      <w:tblPr/>
      <w:tcPr>
        <w:tcBorders>
          <w:bottom w:val="single" w:sz="4" w:space="0" w:color="B1B1B1"/>
        </w:tcBorders>
      </w:tcPr>
    </w:tblStylePr>
    <w:tblStylePr w:type="lastRow">
      <w:rPr>
        <w:b/>
        <w:bCs/>
        <w:caps/>
      </w:rPr>
      <w:tblPr/>
      <w:tcPr>
        <w:tcBorders>
          <w:top w:val="nil"/>
        </w:tcBorders>
      </w:tcPr>
    </w:tblStylePr>
    <w:tblStylePr w:type="firstCol">
      <w:rPr>
        <w:b/>
        <w:bCs/>
        <w:caps/>
      </w:rPr>
      <w:tblPr/>
      <w:tcPr>
        <w:tcBorders>
          <w:right w:val="single" w:sz="4" w:space="0" w:color="B1B1B1"/>
        </w:tcBorders>
      </w:tcPr>
    </w:tblStylePr>
    <w:tblStylePr w:type="lastCol">
      <w:rPr>
        <w:b/>
        <w:bCs/>
        <w:caps/>
      </w:rPr>
      <w:tblPr/>
      <w:tcPr>
        <w:tcBorders>
          <w:left w:val="nil"/>
        </w:tcBorders>
      </w:tcPr>
    </w:tblStylePr>
    <w:tblStylePr w:type="band1Vert">
      <w:tblPr/>
      <w:tcPr>
        <w:shd w:val="clear" w:color="auto" w:fill="ECECDE"/>
      </w:tcPr>
    </w:tblStylePr>
    <w:tblStylePr w:type="band1Horz">
      <w:tblPr/>
      <w:tcPr>
        <w:shd w:val="clear" w:color="auto" w:fill="ECECDE"/>
      </w:tcPr>
    </w:tblStylePr>
    <w:tblStylePr w:type="neCell">
      <w:tblPr/>
      <w:tcPr>
        <w:tcBorders>
          <w:left w:val="nil"/>
        </w:tcBorders>
      </w:tcPr>
    </w:tblStylePr>
    <w:tblStylePr w:type="nwCell">
      <w:tblPr/>
      <w:tcPr>
        <w:tcBorders>
          <w:right w:val="nil"/>
        </w:tcBorders>
      </w:tcPr>
    </w:tblStylePr>
  </w:style>
  <w:style w:type="table" w:styleId="Tabelasimples2">
    <w:name w:val="Table Simple 2"/>
    <w:basedOn w:val="Tabelanormal"/>
    <w:rsid w:val="00C8481B"/>
    <w:pPr>
      <w:spacing w:line="360" w:lineRule="auto"/>
      <w:ind w:firstLine="567"/>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elegante">
    <w:name w:val="Table Elegant"/>
    <w:basedOn w:val="Tabelanormal"/>
    <w:rsid w:val="00585E9C"/>
    <w:pPr>
      <w:spacing w:line="360" w:lineRule="auto"/>
      <w:ind w:firstLine="56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Estilo3">
    <w:name w:val="Estilo3"/>
    <w:basedOn w:val="Anexo"/>
    <w:link w:val="Estilo3Carter"/>
    <w:qFormat/>
    <w:rsid w:val="0002281D"/>
    <w:pPr>
      <w:numPr>
        <w:ilvl w:val="1"/>
        <w:numId w:val="29"/>
      </w:numPr>
      <w:spacing w:before="300"/>
    </w:pPr>
  </w:style>
  <w:style w:type="table" w:customStyle="1" w:styleId="Estilo1">
    <w:name w:val="Estilo1"/>
    <w:basedOn w:val="Tabelaelegante"/>
    <w:rsid w:val="009605B3"/>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abealho2Carter">
    <w:name w:val="Cabeçalho 2 Caráter"/>
    <w:link w:val="Cabealho2"/>
    <w:rsid w:val="004D42A9"/>
    <w:rPr>
      <w:rFonts w:ascii="Calibri" w:hAnsi="Calibri" w:cs="Arial"/>
      <w:b/>
      <w:bCs/>
      <w:iCs/>
      <w:sz w:val="32"/>
      <w:szCs w:val="28"/>
      <w:lang w:eastAsia="en-US"/>
    </w:rPr>
  </w:style>
  <w:style w:type="character" w:customStyle="1" w:styleId="Estilo3Carter">
    <w:name w:val="Estilo3 Caráter"/>
    <w:link w:val="Estilo3"/>
    <w:rsid w:val="0002281D"/>
    <w:rPr>
      <w:rFonts w:ascii="Arial" w:hAnsi="Arial" w:cs="Arial"/>
      <w:b/>
      <w:bCs/>
      <w:kern w:val="32"/>
      <w:sz w:val="36"/>
      <w:szCs w:val="32"/>
      <w:lang w:eastAsia="en-US"/>
    </w:rPr>
  </w:style>
  <w:style w:type="table" w:styleId="Tabelacontempornea">
    <w:name w:val="Table Contemporary"/>
    <w:basedOn w:val="Tabelanormal"/>
    <w:rsid w:val="00472F29"/>
    <w:pPr>
      <w:spacing w:line="360" w:lineRule="auto"/>
      <w:ind w:firstLine="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rsid w:val="0039704E"/>
    <w:pPr>
      <w:spacing w:line="360" w:lineRule="auto"/>
      <w:ind w:firstLine="567"/>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Legenda1">
    <w:name w:val="Legenda1"/>
    <w:basedOn w:val="Normal"/>
    <w:next w:val="Normal"/>
    <w:rsid w:val="002A0B67"/>
    <w:pPr>
      <w:suppressAutoHyphens/>
      <w:spacing w:before="120" w:after="120"/>
      <w:ind w:firstLine="0"/>
      <w:jc w:val="center"/>
    </w:pPr>
    <w:rPr>
      <w:rFonts w:cs="Arial"/>
      <w:bCs/>
      <w:szCs w:val="20"/>
      <w:lang w:eastAsia="zh-CN"/>
    </w:rPr>
  </w:style>
  <w:style w:type="paragraph" w:customStyle="1" w:styleId="WW-Heading1">
    <w:name w:val="WW-Heading 1"/>
    <w:basedOn w:val="Normal"/>
    <w:rsid w:val="002A0B67"/>
    <w:pPr>
      <w:numPr>
        <w:numId w:val="14"/>
      </w:numPr>
      <w:suppressAutoHyphens/>
      <w:ind w:left="0" w:firstLine="0"/>
    </w:pPr>
    <w:rPr>
      <w:rFonts w:cs="Arial"/>
      <w:lang w:eastAsia="zh-CN"/>
    </w:rPr>
  </w:style>
  <w:style w:type="character" w:customStyle="1" w:styleId="WW8Num1z0">
    <w:name w:val="WW8Num1z0"/>
    <w:rsid w:val="00B4012D"/>
  </w:style>
  <w:style w:type="character" w:customStyle="1" w:styleId="WW8Num1z1">
    <w:name w:val="WW8Num1z1"/>
    <w:rsid w:val="00B4012D"/>
  </w:style>
  <w:style w:type="character" w:customStyle="1" w:styleId="WW8Num1z2">
    <w:name w:val="WW8Num1z2"/>
    <w:rsid w:val="00B4012D"/>
  </w:style>
  <w:style w:type="character" w:customStyle="1" w:styleId="WW8Num1z3">
    <w:name w:val="WW8Num1z3"/>
    <w:rsid w:val="00B4012D"/>
    <w:rPr>
      <w:rFonts w:hint="default"/>
    </w:rPr>
  </w:style>
  <w:style w:type="character" w:customStyle="1" w:styleId="WW8Num2z0">
    <w:name w:val="WW8Num2z0"/>
    <w:rsid w:val="00B4012D"/>
    <w:rPr>
      <w:rFonts w:ascii="Symbol" w:hAnsi="Symbol" w:cs="Symbol" w:hint="default"/>
    </w:rPr>
  </w:style>
  <w:style w:type="character" w:customStyle="1" w:styleId="WW8Num3z0">
    <w:name w:val="WW8Num3z0"/>
    <w:rsid w:val="00B4012D"/>
    <w:rPr>
      <w:rFonts w:ascii="Symbol" w:hAnsi="Symbol" w:cs="Symbol" w:hint="default"/>
    </w:rPr>
  </w:style>
  <w:style w:type="character" w:customStyle="1" w:styleId="WW8Num4z0">
    <w:name w:val="WW8Num4z0"/>
    <w:rsid w:val="00B4012D"/>
    <w:rPr>
      <w:rFonts w:hint="default"/>
    </w:rPr>
  </w:style>
  <w:style w:type="character" w:customStyle="1" w:styleId="WW8Num5z0">
    <w:name w:val="WW8Num5z0"/>
    <w:rsid w:val="00B4012D"/>
  </w:style>
  <w:style w:type="character" w:customStyle="1" w:styleId="WW8Num5z1">
    <w:name w:val="WW8Num5z1"/>
    <w:rsid w:val="00B4012D"/>
    <w:rPr>
      <w:rFonts w:hint="default"/>
    </w:rPr>
  </w:style>
  <w:style w:type="character" w:customStyle="1" w:styleId="WW8Num6z0">
    <w:name w:val="WW8Num6z0"/>
    <w:rsid w:val="00B4012D"/>
  </w:style>
  <w:style w:type="character" w:customStyle="1" w:styleId="WW8Num6z1">
    <w:name w:val="WW8Num6z1"/>
    <w:rsid w:val="00B4012D"/>
  </w:style>
  <w:style w:type="character" w:customStyle="1" w:styleId="WW8Num6z2">
    <w:name w:val="WW8Num6z2"/>
    <w:rsid w:val="00B4012D"/>
  </w:style>
  <w:style w:type="character" w:customStyle="1" w:styleId="WW8Num6z3">
    <w:name w:val="WW8Num6z3"/>
    <w:rsid w:val="00B4012D"/>
  </w:style>
  <w:style w:type="character" w:customStyle="1" w:styleId="WW8Num6z4">
    <w:name w:val="WW8Num6z4"/>
    <w:rsid w:val="00B4012D"/>
  </w:style>
  <w:style w:type="character" w:customStyle="1" w:styleId="WW8Num6z5">
    <w:name w:val="WW8Num6z5"/>
    <w:rsid w:val="00B4012D"/>
  </w:style>
  <w:style w:type="character" w:customStyle="1" w:styleId="WW8Num6z6">
    <w:name w:val="WW8Num6z6"/>
    <w:rsid w:val="00B4012D"/>
  </w:style>
  <w:style w:type="character" w:customStyle="1" w:styleId="WW8Num6z7">
    <w:name w:val="WW8Num6z7"/>
    <w:rsid w:val="00B4012D"/>
  </w:style>
  <w:style w:type="character" w:customStyle="1" w:styleId="WW8Num6z8">
    <w:name w:val="WW8Num6z8"/>
    <w:rsid w:val="00B4012D"/>
  </w:style>
  <w:style w:type="character" w:customStyle="1" w:styleId="WW8Num7z0">
    <w:name w:val="WW8Num7z0"/>
    <w:rsid w:val="00B4012D"/>
    <w:rPr>
      <w:rFonts w:hint="default"/>
    </w:rPr>
  </w:style>
  <w:style w:type="character" w:customStyle="1" w:styleId="WW8Num8z0">
    <w:name w:val="WW8Num8z0"/>
    <w:rsid w:val="00B4012D"/>
    <w:rPr>
      <w:rFonts w:ascii="Symbol" w:hAnsi="Symbol" w:cs="Symbol" w:hint="default"/>
    </w:rPr>
  </w:style>
  <w:style w:type="character" w:customStyle="1" w:styleId="WW8Num8z1">
    <w:name w:val="WW8Num8z1"/>
    <w:rsid w:val="00B4012D"/>
    <w:rPr>
      <w:rFonts w:ascii="Courier New" w:hAnsi="Courier New" w:cs="Courier New" w:hint="default"/>
    </w:rPr>
  </w:style>
  <w:style w:type="character" w:customStyle="1" w:styleId="WW8Num8z2">
    <w:name w:val="WW8Num8z2"/>
    <w:rsid w:val="00B4012D"/>
    <w:rPr>
      <w:rFonts w:ascii="Wingdings" w:hAnsi="Wingdings" w:cs="Wingdings" w:hint="default"/>
    </w:rPr>
  </w:style>
  <w:style w:type="character" w:customStyle="1" w:styleId="WW8Num9z0">
    <w:name w:val="WW8Num9z0"/>
    <w:rsid w:val="00B4012D"/>
    <w:rPr>
      <w:rFonts w:ascii="Arial" w:hAnsi="Arial" w:cs="Arial" w:hint="default"/>
      <w:b/>
      <w:i w:val="0"/>
      <w:sz w:val="36"/>
      <w:szCs w:val="36"/>
    </w:rPr>
  </w:style>
  <w:style w:type="character" w:customStyle="1" w:styleId="WW8Num9z1">
    <w:name w:val="WW8Num9z1"/>
    <w:rsid w:val="00B4012D"/>
    <w:rPr>
      <w:rFonts w:ascii="Arial" w:hAnsi="Arial" w:cs="Arial" w:hint="default"/>
      <w:b/>
      <w:i w:val="0"/>
      <w:sz w:val="32"/>
      <w:szCs w:val="32"/>
    </w:rPr>
  </w:style>
  <w:style w:type="character" w:customStyle="1" w:styleId="WW8Num9z2">
    <w:name w:val="WW8Num9z2"/>
    <w:rsid w:val="00B4012D"/>
    <w:rPr>
      <w:rFonts w:ascii="Arial" w:hAnsi="Arial" w:cs="Arial" w:hint="default"/>
      <w:b/>
      <w:i w:val="0"/>
      <w:sz w:val="28"/>
      <w:szCs w:val="28"/>
    </w:rPr>
  </w:style>
  <w:style w:type="character" w:customStyle="1" w:styleId="WW8Num9z3">
    <w:name w:val="WW8Num9z3"/>
    <w:rsid w:val="00B4012D"/>
    <w:rPr>
      <w:rFonts w:hint="default"/>
    </w:rPr>
  </w:style>
  <w:style w:type="character" w:customStyle="1" w:styleId="WW8Num10z0">
    <w:name w:val="WW8Num10z0"/>
    <w:rsid w:val="00B4012D"/>
  </w:style>
  <w:style w:type="character" w:customStyle="1" w:styleId="WW8Num10z1">
    <w:name w:val="WW8Num10z1"/>
    <w:rsid w:val="00B4012D"/>
    <w:rPr>
      <w:rFonts w:hint="default"/>
    </w:rPr>
  </w:style>
  <w:style w:type="character" w:customStyle="1" w:styleId="WW8Num11z0">
    <w:name w:val="WW8Num11z0"/>
    <w:rsid w:val="00B4012D"/>
    <w:rPr>
      <w:rFonts w:ascii="Symbol" w:hAnsi="Symbol" w:cs="Symbol" w:hint="default"/>
    </w:rPr>
  </w:style>
  <w:style w:type="character" w:customStyle="1" w:styleId="WW8Num12z0">
    <w:name w:val="WW8Num12z0"/>
    <w:rsid w:val="00B4012D"/>
  </w:style>
  <w:style w:type="character" w:customStyle="1" w:styleId="WW8Num12z1">
    <w:name w:val="WW8Num12z1"/>
    <w:rsid w:val="00B4012D"/>
    <w:rPr>
      <w:rFonts w:hint="default"/>
    </w:rPr>
  </w:style>
  <w:style w:type="character" w:customStyle="1" w:styleId="WW8Num13z0">
    <w:name w:val="WW8Num13z0"/>
    <w:rsid w:val="00B4012D"/>
  </w:style>
  <w:style w:type="character" w:customStyle="1" w:styleId="WW8Num13z1">
    <w:name w:val="WW8Num13z1"/>
    <w:rsid w:val="00B4012D"/>
  </w:style>
  <w:style w:type="character" w:customStyle="1" w:styleId="WW8Num13z2">
    <w:name w:val="WW8Num13z2"/>
    <w:rsid w:val="00B4012D"/>
  </w:style>
  <w:style w:type="character" w:customStyle="1" w:styleId="WW8Num13z3">
    <w:name w:val="WW8Num13z3"/>
    <w:rsid w:val="00B4012D"/>
  </w:style>
  <w:style w:type="character" w:customStyle="1" w:styleId="WW8Num13z4">
    <w:name w:val="WW8Num13z4"/>
    <w:rsid w:val="00B4012D"/>
  </w:style>
  <w:style w:type="character" w:customStyle="1" w:styleId="WW8Num13z5">
    <w:name w:val="WW8Num13z5"/>
    <w:rsid w:val="00B4012D"/>
  </w:style>
  <w:style w:type="character" w:customStyle="1" w:styleId="WW8Num13z6">
    <w:name w:val="WW8Num13z6"/>
    <w:rsid w:val="00B4012D"/>
  </w:style>
  <w:style w:type="character" w:customStyle="1" w:styleId="WW8Num13z7">
    <w:name w:val="WW8Num13z7"/>
    <w:rsid w:val="00B4012D"/>
  </w:style>
  <w:style w:type="character" w:customStyle="1" w:styleId="WW8Num13z8">
    <w:name w:val="WW8Num13z8"/>
    <w:rsid w:val="00B4012D"/>
  </w:style>
  <w:style w:type="character" w:customStyle="1" w:styleId="WW8Num14z0">
    <w:name w:val="WW8Num14z0"/>
    <w:rsid w:val="00B4012D"/>
  </w:style>
  <w:style w:type="character" w:customStyle="1" w:styleId="WW8Num14z1">
    <w:name w:val="WW8Num14z1"/>
    <w:rsid w:val="00B4012D"/>
  </w:style>
  <w:style w:type="character" w:customStyle="1" w:styleId="WW8Num14z2">
    <w:name w:val="WW8Num14z2"/>
    <w:rsid w:val="00B4012D"/>
  </w:style>
  <w:style w:type="character" w:customStyle="1" w:styleId="WW8Num14z3">
    <w:name w:val="WW8Num14z3"/>
    <w:rsid w:val="00B4012D"/>
  </w:style>
  <w:style w:type="character" w:customStyle="1" w:styleId="WW8Num14z4">
    <w:name w:val="WW8Num14z4"/>
    <w:rsid w:val="00B4012D"/>
  </w:style>
  <w:style w:type="character" w:customStyle="1" w:styleId="WW8Num14z5">
    <w:name w:val="WW8Num14z5"/>
    <w:rsid w:val="00B4012D"/>
  </w:style>
  <w:style w:type="character" w:customStyle="1" w:styleId="WW8Num14z6">
    <w:name w:val="WW8Num14z6"/>
    <w:rsid w:val="00B4012D"/>
  </w:style>
  <w:style w:type="character" w:customStyle="1" w:styleId="WW8Num14z7">
    <w:name w:val="WW8Num14z7"/>
    <w:rsid w:val="00B4012D"/>
  </w:style>
  <w:style w:type="character" w:customStyle="1" w:styleId="WW8Num14z8">
    <w:name w:val="WW8Num14z8"/>
    <w:rsid w:val="00B4012D"/>
  </w:style>
  <w:style w:type="character" w:customStyle="1" w:styleId="WW8Num15z0">
    <w:name w:val="WW8Num15z0"/>
    <w:rsid w:val="00B4012D"/>
  </w:style>
  <w:style w:type="character" w:customStyle="1" w:styleId="WW8Num15z1">
    <w:name w:val="WW8Num15z1"/>
    <w:rsid w:val="00B4012D"/>
    <w:rPr>
      <w:rFonts w:hint="default"/>
    </w:rPr>
  </w:style>
  <w:style w:type="character" w:customStyle="1" w:styleId="WW8Num2z1">
    <w:name w:val="WW8Num2z1"/>
    <w:rsid w:val="00B4012D"/>
    <w:rPr>
      <w:rFonts w:ascii="Courier New" w:hAnsi="Courier New" w:cs="Courier New" w:hint="default"/>
    </w:rPr>
  </w:style>
  <w:style w:type="character" w:customStyle="1" w:styleId="WW8Num2z2">
    <w:name w:val="WW8Num2z2"/>
    <w:rsid w:val="00B4012D"/>
    <w:rPr>
      <w:rFonts w:ascii="Wingdings" w:hAnsi="Wingdings" w:cs="Wingdings" w:hint="default"/>
    </w:rPr>
  </w:style>
  <w:style w:type="character" w:customStyle="1" w:styleId="WW8Num3z1">
    <w:name w:val="WW8Num3z1"/>
    <w:rsid w:val="00B4012D"/>
    <w:rPr>
      <w:rFonts w:ascii="Courier New" w:hAnsi="Courier New" w:cs="Courier New" w:hint="default"/>
    </w:rPr>
  </w:style>
  <w:style w:type="character" w:customStyle="1" w:styleId="WW8Num3z2">
    <w:name w:val="WW8Num3z2"/>
    <w:rsid w:val="00B4012D"/>
    <w:rPr>
      <w:rFonts w:ascii="Wingdings" w:hAnsi="Wingdings" w:cs="Wingdings" w:hint="default"/>
    </w:rPr>
  </w:style>
  <w:style w:type="character" w:customStyle="1" w:styleId="WW8Num4z1">
    <w:name w:val="WW8Num4z1"/>
    <w:rsid w:val="00B4012D"/>
    <w:rPr>
      <w:rFonts w:ascii="Courier New" w:hAnsi="Courier New" w:cs="Courier New" w:hint="default"/>
    </w:rPr>
  </w:style>
  <w:style w:type="character" w:customStyle="1" w:styleId="WW8Num4z2">
    <w:name w:val="WW8Num4z2"/>
    <w:rsid w:val="00B4012D"/>
    <w:rPr>
      <w:rFonts w:ascii="Wingdings" w:hAnsi="Wingdings" w:cs="Wingdings" w:hint="default"/>
    </w:rPr>
  </w:style>
  <w:style w:type="character" w:customStyle="1" w:styleId="WW8Num5z2">
    <w:name w:val="WW8Num5z2"/>
    <w:rsid w:val="00B4012D"/>
  </w:style>
  <w:style w:type="character" w:customStyle="1" w:styleId="WW8Num5z3">
    <w:name w:val="WW8Num5z3"/>
    <w:rsid w:val="00B4012D"/>
  </w:style>
  <w:style w:type="character" w:customStyle="1" w:styleId="WW8Num5z4">
    <w:name w:val="WW8Num5z4"/>
    <w:rsid w:val="00B4012D"/>
  </w:style>
  <w:style w:type="character" w:customStyle="1" w:styleId="WW8Num5z5">
    <w:name w:val="WW8Num5z5"/>
    <w:rsid w:val="00B4012D"/>
  </w:style>
  <w:style w:type="character" w:customStyle="1" w:styleId="WW8Num5z6">
    <w:name w:val="WW8Num5z6"/>
    <w:rsid w:val="00B4012D"/>
  </w:style>
  <w:style w:type="character" w:customStyle="1" w:styleId="WW8Num5z7">
    <w:name w:val="WW8Num5z7"/>
    <w:rsid w:val="00B4012D"/>
  </w:style>
  <w:style w:type="character" w:customStyle="1" w:styleId="WW8Num5z8">
    <w:name w:val="WW8Num5z8"/>
    <w:rsid w:val="00B4012D"/>
  </w:style>
  <w:style w:type="character" w:customStyle="1" w:styleId="WW8Num10z2">
    <w:name w:val="WW8Num10z2"/>
    <w:rsid w:val="00B4012D"/>
  </w:style>
  <w:style w:type="character" w:customStyle="1" w:styleId="WW8Num10z3">
    <w:name w:val="WW8Num10z3"/>
    <w:rsid w:val="00B4012D"/>
  </w:style>
  <w:style w:type="character" w:customStyle="1" w:styleId="WW8Num10z4">
    <w:name w:val="WW8Num10z4"/>
    <w:rsid w:val="00B4012D"/>
  </w:style>
  <w:style w:type="character" w:customStyle="1" w:styleId="WW8Num10z5">
    <w:name w:val="WW8Num10z5"/>
    <w:rsid w:val="00B4012D"/>
  </w:style>
  <w:style w:type="character" w:customStyle="1" w:styleId="WW8Num10z6">
    <w:name w:val="WW8Num10z6"/>
    <w:rsid w:val="00B4012D"/>
  </w:style>
  <w:style w:type="character" w:customStyle="1" w:styleId="WW8Num10z7">
    <w:name w:val="WW8Num10z7"/>
    <w:rsid w:val="00B4012D"/>
  </w:style>
  <w:style w:type="character" w:customStyle="1" w:styleId="WW8Num10z8">
    <w:name w:val="WW8Num10z8"/>
    <w:rsid w:val="00B4012D"/>
  </w:style>
  <w:style w:type="character" w:customStyle="1" w:styleId="WW8Num11z2">
    <w:name w:val="WW8Num11z2"/>
    <w:rsid w:val="00B4012D"/>
    <w:rPr>
      <w:rFonts w:ascii="Wingdings" w:hAnsi="Wingdings" w:cs="Wingdings" w:hint="default"/>
    </w:rPr>
  </w:style>
  <w:style w:type="character" w:customStyle="1" w:styleId="WW8Num11z4">
    <w:name w:val="WW8Num11z4"/>
    <w:rsid w:val="00B4012D"/>
    <w:rPr>
      <w:rFonts w:ascii="Courier New" w:hAnsi="Courier New" w:cs="Courier New" w:hint="default"/>
    </w:rPr>
  </w:style>
  <w:style w:type="character" w:customStyle="1" w:styleId="WW8Num12z2">
    <w:name w:val="WW8Num12z2"/>
    <w:rsid w:val="00B4012D"/>
  </w:style>
  <w:style w:type="character" w:customStyle="1" w:styleId="WW8Num12z3">
    <w:name w:val="WW8Num12z3"/>
    <w:rsid w:val="00B4012D"/>
  </w:style>
  <w:style w:type="character" w:customStyle="1" w:styleId="WW8Num12z4">
    <w:name w:val="WW8Num12z4"/>
    <w:rsid w:val="00B4012D"/>
  </w:style>
  <w:style w:type="character" w:customStyle="1" w:styleId="WW8Num12z5">
    <w:name w:val="WW8Num12z5"/>
    <w:rsid w:val="00B4012D"/>
  </w:style>
  <w:style w:type="character" w:customStyle="1" w:styleId="WW8Num12z6">
    <w:name w:val="WW8Num12z6"/>
    <w:rsid w:val="00B4012D"/>
  </w:style>
  <w:style w:type="character" w:customStyle="1" w:styleId="WW8Num12z7">
    <w:name w:val="WW8Num12z7"/>
    <w:rsid w:val="00B4012D"/>
  </w:style>
  <w:style w:type="character" w:customStyle="1" w:styleId="WW8Num12z8">
    <w:name w:val="WW8Num12z8"/>
    <w:rsid w:val="00B4012D"/>
  </w:style>
  <w:style w:type="character" w:customStyle="1" w:styleId="WW8Num15z2">
    <w:name w:val="WW8Num15z2"/>
    <w:rsid w:val="00B4012D"/>
    <w:rPr>
      <w:rFonts w:ascii="Arial" w:hAnsi="Arial" w:cs="Arial" w:hint="default"/>
      <w:b/>
      <w:i w:val="0"/>
      <w:sz w:val="28"/>
      <w:szCs w:val="28"/>
    </w:rPr>
  </w:style>
  <w:style w:type="character" w:customStyle="1" w:styleId="WW8Num15z3">
    <w:name w:val="WW8Num15z3"/>
    <w:rsid w:val="00B4012D"/>
    <w:rPr>
      <w:rFonts w:hint="default"/>
    </w:rPr>
  </w:style>
  <w:style w:type="character" w:customStyle="1" w:styleId="WW8Num16z0">
    <w:name w:val="WW8Num16z0"/>
    <w:rsid w:val="00B4012D"/>
  </w:style>
  <w:style w:type="character" w:customStyle="1" w:styleId="WW8Num16z1">
    <w:name w:val="WW8Num16z1"/>
    <w:rsid w:val="00B4012D"/>
    <w:rPr>
      <w:rFonts w:hint="default"/>
    </w:rPr>
  </w:style>
  <w:style w:type="character" w:customStyle="1" w:styleId="WW8Num17z0">
    <w:name w:val="WW8Num17z0"/>
    <w:rsid w:val="00B4012D"/>
    <w:rPr>
      <w:rFonts w:ascii="Symbol" w:hAnsi="Symbol" w:cs="Symbol" w:hint="default"/>
    </w:rPr>
  </w:style>
  <w:style w:type="character" w:customStyle="1" w:styleId="WW8Num17z1">
    <w:name w:val="WW8Num17z1"/>
    <w:rsid w:val="00B4012D"/>
    <w:rPr>
      <w:rFonts w:ascii="Courier New" w:hAnsi="Courier New" w:cs="Courier New" w:hint="default"/>
    </w:rPr>
  </w:style>
  <w:style w:type="character" w:customStyle="1" w:styleId="WW8Num17z2">
    <w:name w:val="WW8Num17z2"/>
    <w:rsid w:val="00B4012D"/>
    <w:rPr>
      <w:rFonts w:ascii="Wingdings" w:hAnsi="Wingdings" w:cs="Wingdings" w:hint="default"/>
    </w:rPr>
  </w:style>
  <w:style w:type="character" w:customStyle="1" w:styleId="WW8Num18z0">
    <w:name w:val="WW8Num18z0"/>
    <w:rsid w:val="00B4012D"/>
    <w:rPr>
      <w:rFonts w:ascii="Symbol" w:hAnsi="Symbol" w:cs="Symbol" w:hint="default"/>
      <w:sz w:val="20"/>
    </w:rPr>
  </w:style>
  <w:style w:type="character" w:customStyle="1" w:styleId="WW8Num18z1">
    <w:name w:val="WW8Num18z1"/>
    <w:rsid w:val="00B4012D"/>
    <w:rPr>
      <w:rFonts w:ascii="Courier New" w:hAnsi="Courier New" w:cs="Courier New" w:hint="default"/>
      <w:sz w:val="20"/>
    </w:rPr>
  </w:style>
  <w:style w:type="character" w:customStyle="1" w:styleId="WW8Num18z2">
    <w:name w:val="WW8Num18z2"/>
    <w:rsid w:val="00B4012D"/>
    <w:rPr>
      <w:rFonts w:ascii="Wingdings" w:hAnsi="Wingdings" w:cs="Wingdings" w:hint="default"/>
      <w:sz w:val="20"/>
    </w:rPr>
  </w:style>
  <w:style w:type="character" w:customStyle="1" w:styleId="WW8Num19z0">
    <w:name w:val="WW8Num19z0"/>
    <w:rsid w:val="00B4012D"/>
    <w:rPr>
      <w:rFonts w:cs="Arial" w:hint="default"/>
      <w:color w:val="000000"/>
      <w:sz w:val="22"/>
    </w:rPr>
  </w:style>
  <w:style w:type="character" w:customStyle="1" w:styleId="WW8Num19z1">
    <w:name w:val="WW8Num19z1"/>
    <w:rsid w:val="00B4012D"/>
  </w:style>
  <w:style w:type="character" w:customStyle="1" w:styleId="WW8Num19z2">
    <w:name w:val="WW8Num19z2"/>
    <w:rsid w:val="00B4012D"/>
  </w:style>
  <w:style w:type="character" w:customStyle="1" w:styleId="WW8Num19z3">
    <w:name w:val="WW8Num19z3"/>
    <w:rsid w:val="00B4012D"/>
  </w:style>
  <w:style w:type="character" w:customStyle="1" w:styleId="WW8Num19z4">
    <w:name w:val="WW8Num19z4"/>
    <w:rsid w:val="00B4012D"/>
  </w:style>
  <w:style w:type="character" w:customStyle="1" w:styleId="WW8Num19z5">
    <w:name w:val="WW8Num19z5"/>
    <w:rsid w:val="00B4012D"/>
  </w:style>
  <w:style w:type="character" w:customStyle="1" w:styleId="WW8Num19z6">
    <w:name w:val="WW8Num19z6"/>
    <w:rsid w:val="00B4012D"/>
  </w:style>
  <w:style w:type="character" w:customStyle="1" w:styleId="WW8Num19z7">
    <w:name w:val="WW8Num19z7"/>
    <w:rsid w:val="00B4012D"/>
  </w:style>
  <w:style w:type="character" w:customStyle="1" w:styleId="WW8Num19z8">
    <w:name w:val="WW8Num19z8"/>
    <w:rsid w:val="00B4012D"/>
  </w:style>
  <w:style w:type="character" w:customStyle="1" w:styleId="WW8Num20z0">
    <w:name w:val="WW8Num20z0"/>
    <w:rsid w:val="00B4012D"/>
  </w:style>
  <w:style w:type="character" w:customStyle="1" w:styleId="WW8Num20z1">
    <w:name w:val="WW8Num20z1"/>
    <w:rsid w:val="00B4012D"/>
  </w:style>
  <w:style w:type="character" w:customStyle="1" w:styleId="WW8Num20z2">
    <w:name w:val="WW8Num20z2"/>
    <w:rsid w:val="00B4012D"/>
  </w:style>
  <w:style w:type="character" w:customStyle="1" w:styleId="WW8Num20z3">
    <w:name w:val="WW8Num20z3"/>
    <w:rsid w:val="00B4012D"/>
  </w:style>
  <w:style w:type="character" w:customStyle="1" w:styleId="WW8Num20z4">
    <w:name w:val="WW8Num20z4"/>
    <w:rsid w:val="00B4012D"/>
  </w:style>
  <w:style w:type="character" w:customStyle="1" w:styleId="WW8Num20z5">
    <w:name w:val="WW8Num20z5"/>
    <w:rsid w:val="00B4012D"/>
  </w:style>
  <w:style w:type="character" w:customStyle="1" w:styleId="WW8Num20z6">
    <w:name w:val="WW8Num20z6"/>
    <w:rsid w:val="00B4012D"/>
  </w:style>
  <w:style w:type="character" w:customStyle="1" w:styleId="WW8Num20z7">
    <w:name w:val="WW8Num20z7"/>
    <w:rsid w:val="00B4012D"/>
  </w:style>
  <w:style w:type="character" w:customStyle="1" w:styleId="WW8Num20z8">
    <w:name w:val="WW8Num20z8"/>
    <w:rsid w:val="00B4012D"/>
  </w:style>
  <w:style w:type="character" w:customStyle="1" w:styleId="WW8Num21z0">
    <w:name w:val="WW8Num21z0"/>
    <w:rsid w:val="00B4012D"/>
    <w:rPr>
      <w:rFonts w:ascii="Symbol" w:hAnsi="Symbol" w:cs="Symbol" w:hint="default"/>
    </w:rPr>
  </w:style>
  <w:style w:type="character" w:customStyle="1" w:styleId="WW8Num21z1">
    <w:name w:val="WW8Num21z1"/>
    <w:rsid w:val="00B4012D"/>
    <w:rPr>
      <w:rFonts w:ascii="Courier New" w:hAnsi="Courier New" w:cs="Courier New" w:hint="default"/>
    </w:rPr>
  </w:style>
  <w:style w:type="character" w:customStyle="1" w:styleId="WW8Num21z2">
    <w:name w:val="WW8Num21z2"/>
    <w:rsid w:val="00B4012D"/>
    <w:rPr>
      <w:rFonts w:ascii="Wingdings" w:hAnsi="Wingdings" w:cs="Wingdings" w:hint="default"/>
    </w:rPr>
  </w:style>
  <w:style w:type="character" w:customStyle="1" w:styleId="WW8Num22z0">
    <w:name w:val="WW8Num22z0"/>
    <w:rsid w:val="00B4012D"/>
  </w:style>
  <w:style w:type="character" w:customStyle="1" w:styleId="WW8Num22z1">
    <w:name w:val="WW8Num22z1"/>
    <w:rsid w:val="00B4012D"/>
    <w:rPr>
      <w:rFonts w:hint="default"/>
    </w:rPr>
  </w:style>
  <w:style w:type="character" w:customStyle="1" w:styleId="WW8Num23z0">
    <w:name w:val="WW8Num23z0"/>
    <w:rsid w:val="00B4012D"/>
    <w:rPr>
      <w:rFonts w:ascii="Symbol" w:hAnsi="Symbol" w:cs="Symbol" w:hint="default"/>
    </w:rPr>
  </w:style>
  <w:style w:type="character" w:customStyle="1" w:styleId="WW8Num23z2">
    <w:name w:val="WW8Num23z2"/>
    <w:rsid w:val="00B4012D"/>
    <w:rPr>
      <w:rFonts w:ascii="Wingdings" w:hAnsi="Wingdings" w:cs="Wingdings" w:hint="default"/>
    </w:rPr>
  </w:style>
  <w:style w:type="character" w:customStyle="1" w:styleId="WW8Num23z4">
    <w:name w:val="WW8Num23z4"/>
    <w:rsid w:val="00B4012D"/>
    <w:rPr>
      <w:rFonts w:ascii="Courier New" w:hAnsi="Courier New" w:cs="Courier New" w:hint="default"/>
    </w:rPr>
  </w:style>
  <w:style w:type="character" w:customStyle="1" w:styleId="WW8Num24z0">
    <w:name w:val="WW8Num24z0"/>
    <w:rsid w:val="00B4012D"/>
  </w:style>
  <w:style w:type="character" w:customStyle="1" w:styleId="WW8Num24z1">
    <w:name w:val="WW8Num24z1"/>
    <w:rsid w:val="00B4012D"/>
  </w:style>
  <w:style w:type="character" w:customStyle="1" w:styleId="WW8Num24z2">
    <w:name w:val="WW8Num24z2"/>
    <w:rsid w:val="00B4012D"/>
  </w:style>
  <w:style w:type="character" w:customStyle="1" w:styleId="WW8Num24z3">
    <w:name w:val="WW8Num24z3"/>
    <w:rsid w:val="00B4012D"/>
  </w:style>
  <w:style w:type="character" w:customStyle="1" w:styleId="WW8Num24z4">
    <w:name w:val="WW8Num24z4"/>
    <w:rsid w:val="00B4012D"/>
  </w:style>
  <w:style w:type="character" w:customStyle="1" w:styleId="WW8Num24z5">
    <w:name w:val="WW8Num24z5"/>
    <w:rsid w:val="00B4012D"/>
  </w:style>
  <w:style w:type="character" w:customStyle="1" w:styleId="WW8Num24z6">
    <w:name w:val="WW8Num24z6"/>
    <w:rsid w:val="00B4012D"/>
  </w:style>
  <w:style w:type="character" w:customStyle="1" w:styleId="WW8Num24z7">
    <w:name w:val="WW8Num24z7"/>
    <w:rsid w:val="00B4012D"/>
  </w:style>
  <w:style w:type="character" w:customStyle="1" w:styleId="WW8Num24z8">
    <w:name w:val="WW8Num24z8"/>
    <w:rsid w:val="00B4012D"/>
  </w:style>
  <w:style w:type="character" w:customStyle="1" w:styleId="WW8Num25z0">
    <w:name w:val="WW8Num25z0"/>
    <w:rsid w:val="00B4012D"/>
  </w:style>
  <w:style w:type="character" w:customStyle="1" w:styleId="WW8Num25z1">
    <w:name w:val="WW8Num25z1"/>
    <w:rsid w:val="00B4012D"/>
  </w:style>
  <w:style w:type="character" w:customStyle="1" w:styleId="WW8Num25z2">
    <w:name w:val="WW8Num25z2"/>
    <w:rsid w:val="00B4012D"/>
  </w:style>
  <w:style w:type="character" w:customStyle="1" w:styleId="WW8Num25z3">
    <w:name w:val="WW8Num25z3"/>
    <w:rsid w:val="00B4012D"/>
  </w:style>
  <w:style w:type="character" w:customStyle="1" w:styleId="WW8Num25z4">
    <w:name w:val="WW8Num25z4"/>
    <w:rsid w:val="00B4012D"/>
  </w:style>
  <w:style w:type="character" w:customStyle="1" w:styleId="WW8Num25z5">
    <w:name w:val="WW8Num25z5"/>
    <w:rsid w:val="00B4012D"/>
  </w:style>
  <w:style w:type="character" w:customStyle="1" w:styleId="WW8Num25z6">
    <w:name w:val="WW8Num25z6"/>
    <w:rsid w:val="00B4012D"/>
  </w:style>
  <w:style w:type="character" w:customStyle="1" w:styleId="WW8Num25z7">
    <w:name w:val="WW8Num25z7"/>
    <w:rsid w:val="00B4012D"/>
  </w:style>
  <w:style w:type="character" w:customStyle="1" w:styleId="WW8Num25z8">
    <w:name w:val="WW8Num25z8"/>
    <w:rsid w:val="00B4012D"/>
  </w:style>
  <w:style w:type="character" w:customStyle="1" w:styleId="WW8Num26z0">
    <w:name w:val="WW8Num26z0"/>
    <w:rsid w:val="00B4012D"/>
  </w:style>
  <w:style w:type="character" w:customStyle="1" w:styleId="WW8Num26z1">
    <w:name w:val="WW8Num26z1"/>
    <w:rsid w:val="00B4012D"/>
  </w:style>
  <w:style w:type="character" w:customStyle="1" w:styleId="WW8Num26z2">
    <w:name w:val="WW8Num26z2"/>
    <w:rsid w:val="00B4012D"/>
  </w:style>
  <w:style w:type="character" w:customStyle="1" w:styleId="WW8Num26z3">
    <w:name w:val="WW8Num26z3"/>
    <w:rsid w:val="00B4012D"/>
  </w:style>
  <w:style w:type="character" w:customStyle="1" w:styleId="WW8Num26z4">
    <w:name w:val="WW8Num26z4"/>
    <w:rsid w:val="00B4012D"/>
  </w:style>
  <w:style w:type="character" w:customStyle="1" w:styleId="WW8Num26z5">
    <w:name w:val="WW8Num26z5"/>
    <w:rsid w:val="00B4012D"/>
  </w:style>
  <w:style w:type="character" w:customStyle="1" w:styleId="WW8Num26z6">
    <w:name w:val="WW8Num26z6"/>
    <w:rsid w:val="00B4012D"/>
  </w:style>
  <w:style w:type="character" w:customStyle="1" w:styleId="WW8Num26z7">
    <w:name w:val="WW8Num26z7"/>
    <w:rsid w:val="00B4012D"/>
  </w:style>
  <w:style w:type="character" w:customStyle="1" w:styleId="WW8Num26z8">
    <w:name w:val="WW8Num26z8"/>
    <w:rsid w:val="00B4012D"/>
  </w:style>
  <w:style w:type="character" w:customStyle="1" w:styleId="WW8Num27z0">
    <w:name w:val="WW8Num27z0"/>
    <w:rsid w:val="00B4012D"/>
  </w:style>
  <w:style w:type="character" w:customStyle="1" w:styleId="WW8Num27z1">
    <w:name w:val="WW8Num27z1"/>
    <w:rsid w:val="00B4012D"/>
    <w:rPr>
      <w:rFonts w:hint="default"/>
    </w:rPr>
  </w:style>
  <w:style w:type="character" w:customStyle="1" w:styleId="WW8Num28z0">
    <w:name w:val="WW8Num28z0"/>
    <w:rsid w:val="00B4012D"/>
    <w:rPr>
      <w:rFonts w:ascii="Symbol" w:hAnsi="Symbol" w:cs="Symbol" w:hint="default"/>
    </w:rPr>
  </w:style>
  <w:style w:type="character" w:customStyle="1" w:styleId="WW8Num28z2">
    <w:name w:val="WW8Num28z2"/>
    <w:rsid w:val="00B4012D"/>
    <w:rPr>
      <w:rFonts w:ascii="Wingdings" w:hAnsi="Wingdings" w:cs="Wingdings" w:hint="default"/>
    </w:rPr>
  </w:style>
  <w:style w:type="character" w:customStyle="1" w:styleId="WW8Num28z4">
    <w:name w:val="WW8Num28z4"/>
    <w:rsid w:val="00B4012D"/>
    <w:rPr>
      <w:rFonts w:ascii="Courier New" w:hAnsi="Courier New" w:cs="Courier New" w:hint="default"/>
    </w:rPr>
  </w:style>
  <w:style w:type="character" w:customStyle="1" w:styleId="WW8Num29z0">
    <w:name w:val="WW8Num29z0"/>
    <w:rsid w:val="00B4012D"/>
  </w:style>
  <w:style w:type="character" w:customStyle="1" w:styleId="WW8Num29z1">
    <w:name w:val="WW8Num29z1"/>
    <w:rsid w:val="00B4012D"/>
  </w:style>
  <w:style w:type="character" w:customStyle="1" w:styleId="WW8Num29z2">
    <w:name w:val="WW8Num29z2"/>
    <w:rsid w:val="00B4012D"/>
  </w:style>
  <w:style w:type="character" w:customStyle="1" w:styleId="WW8Num29z3">
    <w:name w:val="WW8Num29z3"/>
    <w:rsid w:val="00B4012D"/>
  </w:style>
  <w:style w:type="character" w:customStyle="1" w:styleId="WW8Num29z4">
    <w:name w:val="WW8Num29z4"/>
    <w:rsid w:val="00B4012D"/>
  </w:style>
  <w:style w:type="character" w:customStyle="1" w:styleId="WW8Num29z5">
    <w:name w:val="WW8Num29z5"/>
    <w:rsid w:val="00B4012D"/>
  </w:style>
  <w:style w:type="character" w:customStyle="1" w:styleId="WW8Num29z6">
    <w:name w:val="WW8Num29z6"/>
    <w:rsid w:val="00B4012D"/>
  </w:style>
  <w:style w:type="character" w:customStyle="1" w:styleId="WW8Num29z7">
    <w:name w:val="WW8Num29z7"/>
    <w:rsid w:val="00B4012D"/>
  </w:style>
  <w:style w:type="character" w:customStyle="1" w:styleId="WW8Num29z8">
    <w:name w:val="WW8Num29z8"/>
    <w:rsid w:val="00B4012D"/>
  </w:style>
  <w:style w:type="character" w:customStyle="1" w:styleId="WW8Num30z0">
    <w:name w:val="WW8Num30z0"/>
    <w:rsid w:val="00B4012D"/>
    <w:rPr>
      <w:rFonts w:ascii="Symbol" w:hAnsi="Symbol" w:cs="Symbol" w:hint="default"/>
    </w:rPr>
  </w:style>
  <w:style w:type="character" w:customStyle="1" w:styleId="WW8Num30z1">
    <w:name w:val="WW8Num30z1"/>
    <w:rsid w:val="00B4012D"/>
    <w:rPr>
      <w:rFonts w:ascii="Courier New" w:hAnsi="Courier New" w:cs="Courier New" w:hint="default"/>
    </w:rPr>
  </w:style>
  <w:style w:type="character" w:customStyle="1" w:styleId="WW8Num30z2">
    <w:name w:val="WW8Num30z2"/>
    <w:rsid w:val="00B4012D"/>
    <w:rPr>
      <w:rFonts w:ascii="Wingdings" w:hAnsi="Wingdings" w:cs="Wingdings" w:hint="default"/>
    </w:rPr>
  </w:style>
  <w:style w:type="character" w:customStyle="1" w:styleId="WW8Num31z0">
    <w:name w:val="WW8Num31z0"/>
    <w:rsid w:val="00B4012D"/>
  </w:style>
  <w:style w:type="character" w:customStyle="1" w:styleId="WW8Num31z1">
    <w:name w:val="WW8Num31z1"/>
    <w:rsid w:val="00B4012D"/>
  </w:style>
  <w:style w:type="character" w:customStyle="1" w:styleId="WW8Num31z2">
    <w:name w:val="WW8Num31z2"/>
    <w:rsid w:val="00B4012D"/>
  </w:style>
  <w:style w:type="character" w:customStyle="1" w:styleId="WW8Num31z3">
    <w:name w:val="WW8Num31z3"/>
    <w:rsid w:val="00B4012D"/>
  </w:style>
  <w:style w:type="character" w:customStyle="1" w:styleId="WW8Num31z4">
    <w:name w:val="WW8Num31z4"/>
    <w:rsid w:val="00B4012D"/>
  </w:style>
  <w:style w:type="character" w:customStyle="1" w:styleId="WW8Num31z5">
    <w:name w:val="WW8Num31z5"/>
    <w:rsid w:val="00B4012D"/>
  </w:style>
  <w:style w:type="character" w:customStyle="1" w:styleId="WW8Num31z6">
    <w:name w:val="WW8Num31z6"/>
    <w:rsid w:val="00B4012D"/>
  </w:style>
  <w:style w:type="character" w:customStyle="1" w:styleId="WW8Num31z7">
    <w:name w:val="WW8Num31z7"/>
    <w:rsid w:val="00B4012D"/>
  </w:style>
  <w:style w:type="character" w:customStyle="1" w:styleId="WW8Num31z8">
    <w:name w:val="WW8Num31z8"/>
    <w:rsid w:val="00B4012D"/>
  </w:style>
  <w:style w:type="character" w:customStyle="1" w:styleId="WW8Num32z0">
    <w:name w:val="WW8Num32z0"/>
    <w:rsid w:val="00B4012D"/>
  </w:style>
  <w:style w:type="character" w:customStyle="1" w:styleId="WW8Num32z1">
    <w:name w:val="WW8Num32z1"/>
    <w:rsid w:val="00B4012D"/>
    <w:rPr>
      <w:rFonts w:hint="default"/>
    </w:rPr>
  </w:style>
  <w:style w:type="character" w:customStyle="1" w:styleId="WW8Num33z0">
    <w:name w:val="WW8Num33z0"/>
    <w:rsid w:val="00B4012D"/>
  </w:style>
  <w:style w:type="character" w:customStyle="1" w:styleId="WW8Num33z1">
    <w:name w:val="WW8Num33z1"/>
    <w:rsid w:val="00B4012D"/>
  </w:style>
  <w:style w:type="character" w:customStyle="1" w:styleId="WW8Num33z2">
    <w:name w:val="WW8Num33z2"/>
    <w:rsid w:val="00B4012D"/>
  </w:style>
  <w:style w:type="character" w:customStyle="1" w:styleId="WW8Num33z3">
    <w:name w:val="WW8Num33z3"/>
    <w:rsid w:val="00B4012D"/>
  </w:style>
  <w:style w:type="character" w:customStyle="1" w:styleId="WW8Num33z4">
    <w:name w:val="WW8Num33z4"/>
    <w:rsid w:val="00B4012D"/>
  </w:style>
  <w:style w:type="character" w:customStyle="1" w:styleId="WW8Num33z5">
    <w:name w:val="WW8Num33z5"/>
    <w:rsid w:val="00B4012D"/>
  </w:style>
  <w:style w:type="character" w:customStyle="1" w:styleId="WW8Num33z6">
    <w:name w:val="WW8Num33z6"/>
    <w:rsid w:val="00B4012D"/>
  </w:style>
  <w:style w:type="character" w:customStyle="1" w:styleId="WW8Num33z7">
    <w:name w:val="WW8Num33z7"/>
    <w:rsid w:val="00B4012D"/>
  </w:style>
  <w:style w:type="character" w:customStyle="1" w:styleId="WW8Num33z8">
    <w:name w:val="WW8Num33z8"/>
    <w:rsid w:val="00B4012D"/>
  </w:style>
  <w:style w:type="character" w:customStyle="1" w:styleId="Tipodeletrapredefinidodopargrafo1">
    <w:name w:val="Tipo de letra predefinido do parágrafo1"/>
    <w:rsid w:val="00B4012D"/>
  </w:style>
  <w:style w:type="character" w:customStyle="1" w:styleId="FootnoteCharacters">
    <w:name w:val="Footnote Characters"/>
    <w:rsid w:val="00B4012D"/>
    <w:rPr>
      <w:vertAlign w:val="superscript"/>
    </w:rPr>
  </w:style>
  <w:style w:type="character" w:customStyle="1" w:styleId="IndexLink">
    <w:name w:val="Index Link"/>
    <w:rsid w:val="00B4012D"/>
  </w:style>
  <w:style w:type="paragraph" w:customStyle="1" w:styleId="Heading">
    <w:name w:val="Heading"/>
    <w:basedOn w:val="Normal"/>
    <w:next w:val="Normal"/>
    <w:rsid w:val="00B4012D"/>
    <w:pPr>
      <w:suppressAutoHyphens/>
      <w:spacing w:before="240" w:after="60"/>
      <w:ind w:firstLine="0"/>
      <w:jc w:val="center"/>
    </w:pPr>
    <w:rPr>
      <w:rFonts w:ascii="Calibri Light" w:hAnsi="Calibri Light"/>
      <w:b/>
      <w:bCs/>
      <w:kern w:val="1"/>
      <w:sz w:val="32"/>
      <w:szCs w:val="32"/>
      <w:lang w:eastAsia="zh-CN"/>
    </w:rPr>
  </w:style>
  <w:style w:type="paragraph" w:styleId="Corpodetexto">
    <w:name w:val="Body Text"/>
    <w:basedOn w:val="Normal"/>
    <w:link w:val="CorpodetextoCarter"/>
    <w:rsid w:val="00B4012D"/>
    <w:pPr>
      <w:suppressAutoHyphens/>
      <w:spacing w:after="140" w:line="288" w:lineRule="auto"/>
      <w:ind w:firstLine="0"/>
    </w:pPr>
    <w:rPr>
      <w:rFonts w:cs="Arial"/>
      <w:lang w:eastAsia="zh-CN"/>
    </w:rPr>
  </w:style>
  <w:style w:type="character" w:customStyle="1" w:styleId="CorpodetextoCarter">
    <w:name w:val="Corpo de texto Caráter"/>
    <w:link w:val="Corpodetexto"/>
    <w:rsid w:val="00B4012D"/>
    <w:rPr>
      <w:rFonts w:ascii="Arial" w:hAnsi="Arial" w:cs="Arial"/>
      <w:sz w:val="22"/>
      <w:szCs w:val="24"/>
      <w:lang w:eastAsia="zh-CN"/>
    </w:rPr>
  </w:style>
  <w:style w:type="paragraph" w:styleId="Lista">
    <w:name w:val="List"/>
    <w:basedOn w:val="Corpodetexto"/>
    <w:rsid w:val="00B4012D"/>
    <w:rPr>
      <w:rFonts w:cs="FreeSans"/>
    </w:rPr>
  </w:style>
  <w:style w:type="paragraph" w:customStyle="1" w:styleId="Index">
    <w:name w:val="Index"/>
    <w:basedOn w:val="Normal"/>
    <w:rsid w:val="00B4012D"/>
    <w:pPr>
      <w:suppressLineNumbers/>
      <w:suppressAutoHyphens/>
      <w:ind w:firstLine="0"/>
    </w:pPr>
    <w:rPr>
      <w:rFonts w:cs="FreeSans"/>
      <w:lang w:eastAsia="zh-CN"/>
    </w:rPr>
  </w:style>
  <w:style w:type="paragraph" w:customStyle="1" w:styleId="ndicedeilustraes1">
    <w:name w:val="Índice de ilustrações1"/>
    <w:basedOn w:val="Normal"/>
    <w:next w:val="Normal"/>
    <w:rsid w:val="00B4012D"/>
    <w:pPr>
      <w:tabs>
        <w:tab w:val="left" w:pos="7371"/>
      </w:tabs>
      <w:suppressAutoHyphens/>
      <w:ind w:left="907"/>
    </w:pPr>
    <w:rPr>
      <w:rFonts w:cs="Arial"/>
      <w:lang w:eastAsia="zh-CN"/>
    </w:rPr>
  </w:style>
  <w:style w:type="paragraph" w:customStyle="1" w:styleId="WW-Heading2">
    <w:name w:val="WW-Heading 2"/>
    <w:basedOn w:val="Normal"/>
    <w:rsid w:val="00B4012D"/>
    <w:pPr>
      <w:suppressAutoHyphens/>
      <w:ind w:firstLine="0"/>
    </w:pPr>
    <w:rPr>
      <w:rFonts w:cs="Arial"/>
      <w:lang w:eastAsia="zh-CN"/>
    </w:rPr>
  </w:style>
  <w:style w:type="paragraph" w:customStyle="1" w:styleId="WW-Heading3">
    <w:name w:val="WW-Heading 3"/>
    <w:basedOn w:val="Normal"/>
    <w:rsid w:val="00B4012D"/>
    <w:pPr>
      <w:suppressAutoHyphens/>
      <w:ind w:firstLine="0"/>
    </w:pPr>
    <w:rPr>
      <w:rFonts w:cs="Arial"/>
      <w:lang w:eastAsia="zh-CN"/>
    </w:rPr>
  </w:style>
  <w:style w:type="paragraph" w:customStyle="1" w:styleId="WW-Heading4">
    <w:name w:val="WW-Heading 4"/>
    <w:basedOn w:val="Normal"/>
    <w:rsid w:val="00B4012D"/>
    <w:pPr>
      <w:suppressAutoHyphens/>
      <w:ind w:firstLine="0"/>
    </w:pPr>
    <w:rPr>
      <w:rFonts w:cs="Arial"/>
      <w:lang w:eastAsia="zh-CN"/>
    </w:rPr>
  </w:style>
  <w:style w:type="paragraph" w:customStyle="1" w:styleId="WW-Heading5">
    <w:name w:val="WW-Heading 5"/>
    <w:basedOn w:val="Normal"/>
    <w:rsid w:val="00B4012D"/>
    <w:pPr>
      <w:suppressAutoHyphens/>
      <w:ind w:firstLine="0"/>
    </w:pPr>
    <w:rPr>
      <w:rFonts w:cs="Arial"/>
      <w:lang w:eastAsia="zh-CN"/>
    </w:rPr>
  </w:style>
  <w:style w:type="paragraph" w:customStyle="1" w:styleId="WW-Heading6">
    <w:name w:val="WW-Heading 6"/>
    <w:basedOn w:val="Normal"/>
    <w:rsid w:val="00B4012D"/>
    <w:pPr>
      <w:suppressAutoHyphens/>
      <w:ind w:firstLine="0"/>
    </w:pPr>
    <w:rPr>
      <w:rFonts w:cs="Arial"/>
      <w:lang w:eastAsia="zh-CN"/>
    </w:rPr>
  </w:style>
  <w:style w:type="paragraph" w:customStyle="1" w:styleId="WW-Heading7">
    <w:name w:val="WW-Heading 7"/>
    <w:basedOn w:val="Normal"/>
    <w:rsid w:val="00B4012D"/>
    <w:pPr>
      <w:suppressAutoHyphens/>
      <w:ind w:firstLine="0"/>
    </w:pPr>
    <w:rPr>
      <w:rFonts w:cs="Arial"/>
      <w:lang w:eastAsia="zh-CN"/>
    </w:rPr>
  </w:style>
  <w:style w:type="paragraph" w:customStyle="1" w:styleId="WW-Heading8">
    <w:name w:val="WW-Heading 8"/>
    <w:basedOn w:val="Normal"/>
    <w:rsid w:val="00B4012D"/>
    <w:pPr>
      <w:suppressAutoHyphens/>
      <w:ind w:firstLine="0"/>
    </w:pPr>
    <w:rPr>
      <w:rFonts w:cs="Arial"/>
      <w:lang w:eastAsia="zh-CN"/>
    </w:rPr>
  </w:style>
  <w:style w:type="paragraph" w:customStyle="1" w:styleId="WW-Heading9">
    <w:name w:val="WW-Heading 9"/>
    <w:basedOn w:val="Normal"/>
    <w:rsid w:val="00B4012D"/>
    <w:pPr>
      <w:suppressAutoHyphens/>
      <w:ind w:firstLine="0"/>
    </w:pPr>
    <w:rPr>
      <w:rFonts w:cs="Arial"/>
      <w:lang w:eastAsia="zh-CN"/>
    </w:rPr>
  </w:style>
  <w:style w:type="paragraph" w:customStyle="1" w:styleId="FrameContents">
    <w:name w:val="Frame Contents"/>
    <w:basedOn w:val="Normal"/>
    <w:rsid w:val="00B4012D"/>
    <w:pPr>
      <w:suppressAutoHyphens/>
      <w:ind w:firstLine="0"/>
    </w:pPr>
    <w:rPr>
      <w:rFonts w:cs="Arial"/>
      <w:lang w:eastAsia="zh-CN"/>
    </w:rPr>
  </w:style>
  <w:style w:type="paragraph" w:customStyle="1" w:styleId="TableContents">
    <w:name w:val="Table Contents"/>
    <w:basedOn w:val="Normal"/>
    <w:rsid w:val="00B4012D"/>
    <w:pPr>
      <w:suppressLineNumbers/>
      <w:suppressAutoHyphens/>
      <w:ind w:firstLine="0"/>
    </w:pPr>
    <w:rPr>
      <w:rFonts w:cs="Arial"/>
      <w:lang w:eastAsia="zh-CN"/>
    </w:rPr>
  </w:style>
  <w:style w:type="paragraph" w:customStyle="1" w:styleId="TableHeading">
    <w:name w:val="Table Heading"/>
    <w:basedOn w:val="TableContents"/>
    <w:rsid w:val="00B4012D"/>
    <w:pPr>
      <w:jc w:val="center"/>
    </w:pPr>
    <w:rPr>
      <w:b/>
      <w:bCs/>
    </w:rPr>
  </w:style>
  <w:style w:type="character" w:customStyle="1" w:styleId="apple-converted-space">
    <w:name w:val="apple-converted-space"/>
    <w:rsid w:val="00890673"/>
  </w:style>
  <w:style w:type="character" w:customStyle="1" w:styleId="Cabealho3Carter">
    <w:name w:val="Cabeçalho 3 Caráter"/>
    <w:link w:val="Cabealho3"/>
    <w:rsid w:val="00E40349"/>
    <w:rPr>
      <w:rFonts w:ascii="Calibri" w:hAnsi="Calibri"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5328">
      <w:bodyDiv w:val="1"/>
      <w:marLeft w:val="0"/>
      <w:marRight w:val="0"/>
      <w:marTop w:val="0"/>
      <w:marBottom w:val="0"/>
      <w:divBdr>
        <w:top w:val="none" w:sz="0" w:space="0" w:color="auto"/>
        <w:left w:val="none" w:sz="0" w:space="0" w:color="auto"/>
        <w:bottom w:val="none" w:sz="0" w:space="0" w:color="auto"/>
        <w:right w:val="none" w:sz="0" w:space="0" w:color="auto"/>
      </w:divBdr>
    </w:div>
    <w:div w:id="502623773">
      <w:bodyDiv w:val="1"/>
      <w:marLeft w:val="0"/>
      <w:marRight w:val="0"/>
      <w:marTop w:val="0"/>
      <w:marBottom w:val="0"/>
      <w:divBdr>
        <w:top w:val="none" w:sz="0" w:space="0" w:color="auto"/>
        <w:left w:val="none" w:sz="0" w:space="0" w:color="auto"/>
        <w:bottom w:val="none" w:sz="0" w:space="0" w:color="auto"/>
        <w:right w:val="none" w:sz="0" w:space="0" w:color="auto"/>
      </w:divBdr>
    </w:div>
    <w:div w:id="550574356">
      <w:bodyDiv w:val="1"/>
      <w:marLeft w:val="0"/>
      <w:marRight w:val="0"/>
      <w:marTop w:val="0"/>
      <w:marBottom w:val="0"/>
      <w:divBdr>
        <w:top w:val="none" w:sz="0" w:space="0" w:color="auto"/>
        <w:left w:val="none" w:sz="0" w:space="0" w:color="auto"/>
        <w:bottom w:val="none" w:sz="0" w:space="0" w:color="auto"/>
        <w:right w:val="none" w:sz="0" w:space="0" w:color="auto"/>
      </w:divBdr>
    </w:div>
    <w:div w:id="726100948">
      <w:bodyDiv w:val="1"/>
      <w:marLeft w:val="0"/>
      <w:marRight w:val="0"/>
      <w:marTop w:val="0"/>
      <w:marBottom w:val="0"/>
      <w:divBdr>
        <w:top w:val="none" w:sz="0" w:space="0" w:color="auto"/>
        <w:left w:val="none" w:sz="0" w:space="0" w:color="auto"/>
        <w:bottom w:val="none" w:sz="0" w:space="0" w:color="auto"/>
        <w:right w:val="none" w:sz="0" w:space="0" w:color="auto"/>
      </w:divBdr>
    </w:div>
    <w:div w:id="897712268">
      <w:bodyDiv w:val="1"/>
      <w:marLeft w:val="0"/>
      <w:marRight w:val="0"/>
      <w:marTop w:val="0"/>
      <w:marBottom w:val="0"/>
      <w:divBdr>
        <w:top w:val="none" w:sz="0" w:space="0" w:color="auto"/>
        <w:left w:val="none" w:sz="0" w:space="0" w:color="auto"/>
        <w:bottom w:val="none" w:sz="0" w:space="0" w:color="auto"/>
        <w:right w:val="none" w:sz="0" w:space="0" w:color="auto"/>
      </w:divBdr>
    </w:div>
    <w:div w:id="1374380981">
      <w:bodyDiv w:val="1"/>
      <w:marLeft w:val="0"/>
      <w:marRight w:val="0"/>
      <w:marTop w:val="0"/>
      <w:marBottom w:val="0"/>
      <w:divBdr>
        <w:top w:val="none" w:sz="0" w:space="0" w:color="auto"/>
        <w:left w:val="none" w:sz="0" w:space="0" w:color="auto"/>
        <w:bottom w:val="none" w:sz="0" w:space="0" w:color="auto"/>
        <w:right w:val="none" w:sz="0" w:space="0" w:color="auto"/>
      </w:divBdr>
    </w:div>
    <w:div w:id="1406104791">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83002632">
      <w:bodyDiv w:val="1"/>
      <w:marLeft w:val="0"/>
      <w:marRight w:val="0"/>
      <w:marTop w:val="0"/>
      <w:marBottom w:val="0"/>
      <w:divBdr>
        <w:top w:val="none" w:sz="0" w:space="0" w:color="auto"/>
        <w:left w:val="none" w:sz="0" w:space="0" w:color="auto"/>
        <w:bottom w:val="none" w:sz="0" w:space="0" w:color="auto"/>
        <w:right w:val="none" w:sz="0" w:space="0" w:color="auto"/>
      </w:divBdr>
    </w:div>
    <w:div w:id="2108038334">
      <w:bodyDiv w:val="1"/>
      <w:marLeft w:val="0"/>
      <w:marRight w:val="0"/>
      <w:marTop w:val="0"/>
      <w:marBottom w:val="0"/>
      <w:divBdr>
        <w:top w:val="none" w:sz="0" w:space="0" w:color="auto"/>
        <w:left w:val="none" w:sz="0" w:space="0" w:color="auto"/>
        <w:bottom w:val="none" w:sz="0" w:space="0" w:color="auto"/>
        <w:right w:val="none" w:sz="0" w:space="0" w:color="auto"/>
      </w:divBdr>
      <w:divsChild>
        <w:div w:id="99296853">
          <w:marLeft w:val="0"/>
          <w:marRight w:val="0"/>
          <w:marTop w:val="0"/>
          <w:marBottom w:val="0"/>
          <w:divBdr>
            <w:top w:val="none" w:sz="0" w:space="0" w:color="auto"/>
            <w:left w:val="none" w:sz="0" w:space="0" w:color="auto"/>
            <w:bottom w:val="none" w:sz="0" w:space="0" w:color="auto"/>
            <w:right w:val="none" w:sz="0" w:space="0" w:color="auto"/>
          </w:divBdr>
        </w:div>
        <w:div w:id="590623920">
          <w:marLeft w:val="0"/>
          <w:marRight w:val="0"/>
          <w:marTop w:val="0"/>
          <w:marBottom w:val="0"/>
          <w:divBdr>
            <w:top w:val="none" w:sz="0" w:space="0" w:color="auto"/>
            <w:left w:val="none" w:sz="0" w:space="0" w:color="auto"/>
            <w:bottom w:val="none" w:sz="0" w:space="0" w:color="auto"/>
            <w:right w:val="none" w:sz="0" w:space="0" w:color="auto"/>
          </w:divBdr>
        </w:div>
        <w:div w:id="1377510731">
          <w:marLeft w:val="0"/>
          <w:marRight w:val="0"/>
          <w:marTop w:val="0"/>
          <w:marBottom w:val="0"/>
          <w:divBdr>
            <w:top w:val="none" w:sz="0" w:space="0" w:color="auto"/>
            <w:left w:val="none" w:sz="0" w:space="0" w:color="auto"/>
            <w:bottom w:val="none" w:sz="0" w:space="0" w:color="auto"/>
            <w:right w:val="none" w:sz="0" w:space="0" w:color="auto"/>
          </w:divBdr>
        </w:div>
        <w:div w:id="1043947166">
          <w:marLeft w:val="0"/>
          <w:marRight w:val="0"/>
          <w:marTop w:val="0"/>
          <w:marBottom w:val="0"/>
          <w:divBdr>
            <w:top w:val="none" w:sz="0" w:space="0" w:color="auto"/>
            <w:left w:val="none" w:sz="0" w:space="0" w:color="auto"/>
            <w:bottom w:val="none" w:sz="0" w:space="0" w:color="auto"/>
            <w:right w:val="none" w:sz="0" w:space="0" w:color="auto"/>
          </w:divBdr>
        </w:div>
      </w:divsChild>
    </w:div>
    <w:div w:id="2108189959">
      <w:bodyDiv w:val="1"/>
      <w:marLeft w:val="0"/>
      <w:marRight w:val="0"/>
      <w:marTop w:val="0"/>
      <w:marBottom w:val="0"/>
      <w:divBdr>
        <w:top w:val="none" w:sz="0" w:space="0" w:color="auto"/>
        <w:left w:val="none" w:sz="0" w:space="0" w:color="auto"/>
        <w:bottom w:val="none" w:sz="0" w:space="0" w:color="auto"/>
        <w:right w:val="none" w:sz="0" w:space="0" w:color="auto"/>
      </w:divBdr>
    </w:div>
    <w:div w:id="21203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oter" Target="footer6.xm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Con15</b:Tag>
    <b:SourceType>Book</b:SourceType>
    <b:Guid>{224BEF8A-A807-4043-8E39-CA18441550D0}</b:Guid>
    <b:Title>Database Systems - A Pratical Approach to Design, Implementation, and Design</b:Title>
    <b:Year>2015</b:Year>
    <b:City>Harlow</b:City>
    <b:Publisher>Pearson Education Limited</b:Publisher>
    <b:Author>
      <b:Author>
        <b:NameList>
          <b:Person>
            <b:Last>Connolly</b:Last>
            <b:Middle>M.</b:Middle>
            <b:First>Thomas</b:First>
          </b:Person>
          <b:Person>
            <b:Last>Begg</b:Last>
            <b:Middle>E.</b:Middle>
            <b:First>Carolyn</b:First>
          </b:Person>
        </b:NameList>
      </b:Author>
    </b:Author>
    <b:Pages>1442</b:Pages>
    <b:Edition>Sixth Edition / Gobal Edition</b:Edition>
    <b:RefOrder>1</b:RefOrder>
  </b:Source>
  <b:Source>
    <b:Tag>Teo06</b:Tag>
    <b:SourceType>Book</b:SourceType>
    <b:Guid>{2F61609B-517E-41F7-B88D-A14B1F7B673B}</b:Guid>
    <b:Title>Database Modeling &amp; Design</b:Title>
    <b:Year>2006</b:Year>
    <b:Publisher>Elsevier Inc.</b:Publisher>
    <b:Edition>Fourth Edition</b:Edition>
    <b:Author>
      <b:Author>
        <b:NameList>
          <b:Person>
            <b:Last>Teorey</b:Last>
            <b:First>Toby</b:First>
          </b:Person>
          <b:Person>
            <b:Last>Lightstone</b:Last>
            <b:First>Sam</b:First>
          </b:Person>
          <b:Person>
            <b:Last>Nadeau</b:Last>
            <b:First>Tom</b:First>
          </b:Person>
        </b:NameList>
      </b:Author>
    </b:Author>
    <b:RefOrder>2</b:RefOrder>
  </b:Source>
  <b:Source>
    <b:Tag>Gar09</b:Tag>
    <b:SourceType>Book</b:SourceType>
    <b:Guid>{1B233A2B-C257-4674-A389-AE016B2F612B}</b:Guid>
    <b:Title>Database Systems - The Complete Book</b:Title>
    <b:Year>2009</b:Year>
    <b:Publisher>Pearson Education, Inc</b:Publisher>
    <b:Edition>Second Edition</b:Edition>
    <b:Author>
      <b:Author>
        <b:NameList>
          <b:Person>
            <b:Last>Garcia-Molina</b:Last>
            <b:First>Hector</b:First>
          </b:Person>
          <b:Person>
            <b:Last>Ullman</b:Last>
            <b:Middle>D.</b:Middle>
            <b:First>Jeffrey</b:First>
          </b:Person>
          <b:Person>
            <b:Last>Widom</b:Last>
            <b:First>Jennifer</b:First>
          </b:Person>
        </b:NameList>
      </b:Author>
    </b:Author>
    <b:RefOrder>3</b:RefOrder>
  </b:Source>
  <b:Source>
    <b:Tag>DuB07</b:Tag>
    <b:SourceType>Book</b:SourceType>
    <b:Guid>{551AC004-DB8F-419B-ACDA-30E170E6502D}</b:Guid>
    <b:Title>MySQL Cookbook</b:Title>
    <b:Year>2007</b:Year>
    <b:Publisher>O'Reilly Media, Inc</b:Publisher>
    <b:Edition>Second Edition</b:Edition>
    <b:Author>
      <b:Author>
        <b:NameList>
          <b:Person>
            <b:Last>DuBois</b:Last>
            <b:First>Paul</b:First>
          </b:Person>
        </b:NameList>
      </b:Author>
    </b:Author>
    <b:RefOrder>4</b:RefOrder>
  </b:Source>
  <b:Source>
    <b:Tag>Kof05</b:Tag>
    <b:SourceType>Book</b:SourceType>
    <b:Guid>{D2C2AD84-B34A-4E1D-82BC-E6355437A317}</b:Guid>
    <b:Title>The Definitive Guide to MySQL 5</b:Title>
    <b:Year>2005</b:Year>
    <b:Publisher>Apress</b:Publisher>
    <b:Edition>Third Edition</b:Edition>
    <b:Author>
      <b:Author>
        <b:NameList>
          <b:Person>
            <b:Last>Kofler</b:Last>
            <b:First>Michael</b:First>
          </b:Person>
        </b:NameList>
      </b:Author>
    </b:Author>
    <b:RefOrder>5</b:RefOrder>
  </b:Source>
</b:Sources>
</file>

<file path=customXml/itemProps1.xml><?xml version="1.0" encoding="utf-8"?>
<ds:datastoreItem xmlns:ds="http://schemas.openxmlformats.org/officeDocument/2006/customXml" ds:itemID="{F0FF7BFC-0992-4D94-A7FD-1B8E56F67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84</Pages>
  <Words>13574</Words>
  <Characters>73300</Characters>
  <Application>Microsoft Office Word</Application>
  <DocSecurity>0</DocSecurity>
  <Lines>610</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86701</CharactersWithSpaces>
  <SharedDoc>false</SharedDoc>
  <HLinks>
    <vt:vector size="810" baseType="variant">
      <vt:variant>
        <vt:i4>7012425</vt:i4>
      </vt:variant>
      <vt:variant>
        <vt:i4>858</vt:i4>
      </vt:variant>
      <vt:variant>
        <vt:i4>0</vt:i4>
      </vt:variant>
      <vt:variant>
        <vt:i4>5</vt:i4>
      </vt:variant>
      <vt:variant>
        <vt:lpwstr/>
      </vt:variant>
      <vt:variant>
        <vt:lpwstr>_Anexos</vt:lpwstr>
      </vt:variant>
      <vt:variant>
        <vt:i4>7012425</vt:i4>
      </vt:variant>
      <vt:variant>
        <vt:i4>855</vt:i4>
      </vt:variant>
      <vt:variant>
        <vt:i4>0</vt:i4>
      </vt:variant>
      <vt:variant>
        <vt:i4>5</vt:i4>
      </vt:variant>
      <vt:variant>
        <vt:lpwstr/>
      </vt:variant>
      <vt:variant>
        <vt:lpwstr>_Anexos</vt:lpwstr>
      </vt:variant>
      <vt:variant>
        <vt:i4>1441845</vt:i4>
      </vt:variant>
      <vt:variant>
        <vt:i4>800</vt:i4>
      </vt:variant>
      <vt:variant>
        <vt:i4>0</vt:i4>
      </vt:variant>
      <vt:variant>
        <vt:i4>5</vt:i4>
      </vt:variant>
      <vt:variant>
        <vt:lpwstr/>
      </vt:variant>
      <vt:variant>
        <vt:lpwstr>_Toc467003645</vt:lpwstr>
      </vt:variant>
      <vt:variant>
        <vt:i4>1441845</vt:i4>
      </vt:variant>
      <vt:variant>
        <vt:i4>794</vt:i4>
      </vt:variant>
      <vt:variant>
        <vt:i4>0</vt:i4>
      </vt:variant>
      <vt:variant>
        <vt:i4>5</vt:i4>
      </vt:variant>
      <vt:variant>
        <vt:lpwstr/>
      </vt:variant>
      <vt:variant>
        <vt:lpwstr>_Toc467003644</vt:lpwstr>
      </vt:variant>
      <vt:variant>
        <vt:i4>1441845</vt:i4>
      </vt:variant>
      <vt:variant>
        <vt:i4>788</vt:i4>
      </vt:variant>
      <vt:variant>
        <vt:i4>0</vt:i4>
      </vt:variant>
      <vt:variant>
        <vt:i4>5</vt:i4>
      </vt:variant>
      <vt:variant>
        <vt:lpwstr/>
      </vt:variant>
      <vt:variant>
        <vt:lpwstr>_Toc467003643</vt:lpwstr>
      </vt:variant>
      <vt:variant>
        <vt:i4>1441845</vt:i4>
      </vt:variant>
      <vt:variant>
        <vt:i4>782</vt:i4>
      </vt:variant>
      <vt:variant>
        <vt:i4>0</vt:i4>
      </vt:variant>
      <vt:variant>
        <vt:i4>5</vt:i4>
      </vt:variant>
      <vt:variant>
        <vt:lpwstr/>
      </vt:variant>
      <vt:variant>
        <vt:lpwstr>_Toc467003642</vt:lpwstr>
      </vt:variant>
      <vt:variant>
        <vt:i4>1441845</vt:i4>
      </vt:variant>
      <vt:variant>
        <vt:i4>776</vt:i4>
      </vt:variant>
      <vt:variant>
        <vt:i4>0</vt:i4>
      </vt:variant>
      <vt:variant>
        <vt:i4>5</vt:i4>
      </vt:variant>
      <vt:variant>
        <vt:lpwstr/>
      </vt:variant>
      <vt:variant>
        <vt:lpwstr>_Toc467003641</vt:lpwstr>
      </vt:variant>
      <vt:variant>
        <vt:i4>1441845</vt:i4>
      </vt:variant>
      <vt:variant>
        <vt:i4>770</vt:i4>
      </vt:variant>
      <vt:variant>
        <vt:i4>0</vt:i4>
      </vt:variant>
      <vt:variant>
        <vt:i4>5</vt:i4>
      </vt:variant>
      <vt:variant>
        <vt:lpwstr/>
      </vt:variant>
      <vt:variant>
        <vt:lpwstr>_Toc467003640</vt:lpwstr>
      </vt:variant>
      <vt:variant>
        <vt:i4>1114165</vt:i4>
      </vt:variant>
      <vt:variant>
        <vt:i4>764</vt:i4>
      </vt:variant>
      <vt:variant>
        <vt:i4>0</vt:i4>
      </vt:variant>
      <vt:variant>
        <vt:i4>5</vt:i4>
      </vt:variant>
      <vt:variant>
        <vt:lpwstr/>
      </vt:variant>
      <vt:variant>
        <vt:lpwstr>_Toc467003639</vt:lpwstr>
      </vt:variant>
      <vt:variant>
        <vt:i4>1114165</vt:i4>
      </vt:variant>
      <vt:variant>
        <vt:i4>758</vt:i4>
      </vt:variant>
      <vt:variant>
        <vt:i4>0</vt:i4>
      </vt:variant>
      <vt:variant>
        <vt:i4>5</vt:i4>
      </vt:variant>
      <vt:variant>
        <vt:lpwstr/>
      </vt:variant>
      <vt:variant>
        <vt:lpwstr>_Toc467003638</vt:lpwstr>
      </vt:variant>
      <vt:variant>
        <vt:i4>1114165</vt:i4>
      </vt:variant>
      <vt:variant>
        <vt:i4>752</vt:i4>
      </vt:variant>
      <vt:variant>
        <vt:i4>0</vt:i4>
      </vt:variant>
      <vt:variant>
        <vt:i4>5</vt:i4>
      </vt:variant>
      <vt:variant>
        <vt:lpwstr/>
      </vt:variant>
      <vt:variant>
        <vt:lpwstr>_Toc467003637</vt:lpwstr>
      </vt:variant>
      <vt:variant>
        <vt:i4>1114165</vt:i4>
      </vt:variant>
      <vt:variant>
        <vt:i4>746</vt:i4>
      </vt:variant>
      <vt:variant>
        <vt:i4>0</vt:i4>
      </vt:variant>
      <vt:variant>
        <vt:i4>5</vt:i4>
      </vt:variant>
      <vt:variant>
        <vt:lpwstr/>
      </vt:variant>
      <vt:variant>
        <vt:lpwstr>_Toc467003636</vt:lpwstr>
      </vt:variant>
      <vt:variant>
        <vt:i4>1114165</vt:i4>
      </vt:variant>
      <vt:variant>
        <vt:i4>740</vt:i4>
      </vt:variant>
      <vt:variant>
        <vt:i4>0</vt:i4>
      </vt:variant>
      <vt:variant>
        <vt:i4>5</vt:i4>
      </vt:variant>
      <vt:variant>
        <vt:lpwstr/>
      </vt:variant>
      <vt:variant>
        <vt:lpwstr>_Toc467003635</vt:lpwstr>
      </vt:variant>
      <vt:variant>
        <vt:i4>1114165</vt:i4>
      </vt:variant>
      <vt:variant>
        <vt:i4>734</vt:i4>
      </vt:variant>
      <vt:variant>
        <vt:i4>0</vt:i4>
      </vt:variant>
      <vt:variant>
        <vt:i4>5</vt:i4>
      </vt:variant>
      <vt:variant>
        <vt:lpwstr/>
      </vt:variant>
      <vt:variant>
        <vt:lpwstr>_Toc467003634</vt:lpwstr>
      </vt:variant>
      <vt:variant>
        <vt:i4>1114165</vt:i4>
      </vt:variant>
      <vt:variant>
        <vt:i4>728</vt:i4>
      </vt:variant>
      <vt:variant>
        <vt:i4>0</vt:i4>
      </vt:variant>
      <vt:variant>
        <vt:i4>5</vt:i4>
      </vt:variant>
      <vt:variant>
        <vt:lpwstr/>
      </vt:variant>
      <vt:variant>
        <vt:lpwstr>_Toc467003633</vt:lpwstr>
      </vt:variant>
      <vt:variant>
        <vt:i4>1114165</vt:i4>
      </vt:variant>
      <vt:variant>
        <vt:i4>722</vt:i4>
      </vt:variant>
      <vt:variant>
        <vt:i4>0</vt:i4>
      </vt:variant>
      <vt:variant>
        <vt:i4>5</vt:i4>
      </vt:variant>
      <vt:variant>
        <vt:lpwstr/>
      </vt:variant>
      <vt:variant>
        <vt:lpwstr>_Toc467003632</vt:lpwstr>
      </vt:variant>
      <vt:variant>
        <vt:i4>1114165</vt:i4>
      </vt:variant>
      <vt:variant>
        <vt:i4>713</vt:i4>
      </vt:variant>
      <vt:variant>
        <vt:i4>0</vt:i4>
      </vt:variant>
      <vt:variant>
        <vt:i4>5</vt:i4>
      </vt:variant>
      <vt:variant>
        <vt:lpwstr/>
      </vt:variant>
      <vt:variant>
        <vt:lpwstr>_Toc467003631</vt:lpwstr>
      </vt:variant>
      <vt:variant>
        <vt:i4>1114165</vt:i4>
      </vt:variant>
      <vt:variant>
        <vt:i4>707</vt:i4>
      </vt:variant>
      <vt:variant>
        <vt:i4>0</vt:i4>
      </vt:variant>
      <vt:variant>
        <vt:i4>5</vt:i4>
      </vt:variant>
      <vt:variant>
        <vt:lpwstr/>
      </vt:variant>
      <vt:variant>
        <vt:lpwstr>_Toc467003630</vt:lpwstr>
      </vt:variant>
      <vt:variant>
        <vt:i4>1048629</vt:i4>
      </vt:variant>
      <vt:variant>
        <vt:i4>701</vt:i4>
      </vt:variant>
      <vt:variant>
        <vt:i4>0</vt:i4>
      </vt:variant>
      <vt:variant>
        <vt:i4>5</vt:i4>
      </vt:variant>
      <vt:variant>
        <vt:lpwstr/>
      </vt:variant>
      <vt:variant>
        <vt:lpwstr>_Toc467003629</vt:lpwstr>
      </vt:variant>
      <vt:variant>
        <vt:i4>1048629</vt:i4>
      </vt:variant>
      <vt:variant>
        <vt:i4>695</vt:i4>
      </vt:variant>
      <vt:variant>
        <vt:i4>0</vt:i4>
      </vt:variant>
      <vt:variant>
        <vt:i4>5</vt:i4>
      </vt:variant>
      <vt:variant>
        <vt:lpwstr/>
      </vt:variant>
      <vt:variant>
        <vt:lpwstr>_Toc467003628</vt:lpwstr>
      </vt:variant>
      <vt:variant>
        <vt:i4>1048629</vt:i4>
      </vt:variant>
      <vt:variant>
        <vt:i4>689</vt:i4>
      </vt:variant>
      <vt:variant>
        <vt:i4>0</vt:i4>
      </vt:variant>
      <vt:variant>
        <vt:i4>5</vt:i4>
      </vt:variant>
      <vt:variant>
        <vt:lpwstr/>
      </vt:variant>
      <vt:variant>
        <vt:lpwstr>_Toc467003627</vt:lpwstr>
      </vt:variant>
      <vt:variant>
        <vt:i4>1048629</vt:i4>
      </vt:variant>
      <vt:variant>
        <vt:i4>683</vt:i4>
      </vt:variant>
      <vt:variant>
        <vt:i4>0</vt:i4>
      </vt:variant>
      <vt:variant>
        <vt:i4>5</vt:i4>
      </vt:variant>
      <vt:variant>
        <vt:lpwstr/>
      </vt:variant>
      <vt:variant>
        <vt:lpwstr>_Toc467003626</vt:lpwstr>
      </vt:variant>
      <vt:variant>
        <vt:i4>1048629</vt:i4>
      </vt:variant>
      <vt:variant>
        <vt:i4>677</vt:i4>
      </vt:variant>
      <vt:variant>
        <vt:i4>0</vt:i4>
      </vt:variant>
      <vt:variant>
        <vt:i4>5</vt:i4>
      </vt:variant>
      <vt:variant>
        <vt:lpwstr/>
      </vt:variant>
      <vt:variant>
        <vt:lpwstr>_Toc467003625</vt:lpwstr>
      </vt:variant>
      <vt:variant>
        <vt:i4>1048629</vt:i4>
      </vt:variant>
      <vt:variant>
        <vt:i4>671</vt:i4>
      </vt:variant>
      <vt:variant>
        <vt:i4>0</vt:i4>
      </vt:variant>
      <vt:variant>
        <vt:i4>5</vt:i4>
      </vt:variant>
      <vt:variant>
        <vt:lpwstr/>
      </vt:variant>
      <vt:variant>
        <vt:lpwstr>_Toc467003624</vt:lpwstr>
      </vt:variant>
      <vt:variant>
        <vt:i4>1048629</vt:i4>
      </vt:variant>
      <vt:variant>
        <vt:i4>665</vt:i4>
      </vt:variant>
      <vt:variant>
        <vt:i4>0</vt:i4>
      </vt:variant>
      <vt:variant>
        <vt:i4>5</vt:i4>
      </vt:variant>
      <vt:variant>
        <vt:lpwstr/>
      </vt:variant>
      <vt:variant>
        <vt:lpwstr>_Toc467003623</vt:lpwstr>
      </vt:variant>
      <vt:variant>
        <vt:i4>1048629</vt:i4>
      </vt:variant>
      <vt:variant>
        <vt:i4>659</vt:i4>
      </vt:variant>
      <vt:variant>
        <vt:i4>0</vt:i4>
      </vt:variant>
      <vt:variant>
        <vt:i4>5</vt:i4>
      </vt:variant>
      <vt:variant>
        <vt:lpwstr/>
      </vt:variant>
      <vt:variant>
        <vt:lpwstr>_Toc467003622</vt:lpwstr>
      </vt:variant>
      <vt:variant>
        <vt:i4>1048629</vt:i4>
      </vt:variant>
      <vt:variant>
        <vt:i4>653</vt:i4>
      </vt:variant>
      <vt:variant>
        <vt:i4>0</vt:i4>
      </vt:variant>
      <vt:variant>
        <vt:i4>5</vt:i4>
      </vt:variant>
      <vt:variant>
        <vt:lpwstr/>
      </vt:variant>
      <vt:variant>
        <vt:lpwstr>_Toc467003621</vt:lpwstr>
      </vt:variant>
      <vt:variant>
        <vt:i4>1048629</vt:i4>
      </vt:variant>
      <vt:variant>
        <vt:i4>647</vt:i4>
      </vt:variant>
      <vt:variant>
        <vt:i4>0</vt:i4>
      </vt:variant>
      <vt:variant>
        <vt:i4>5</vt:i4>
      </vt:variant>
      <vt:variant>
        <vt:lpwstr/>
      </vt:variant>
      <vt:variant>
        <vt:lpwstr>_Toc467003620</vt:lpwstr>
      </vt:variant>
      <vt:variant>
        <vt:i4>1245237</vt:i4>
      </vt:variant>
      <vt:variant>
        <vt:i4>641</vt:i4>
      </vt:variant>
      <vt:variant>
        <vt:i4>0</vt:i4>
      </vt:variant>
      <vt:variant>
        <vt:i4>5</vt:i4>
      </vt:variant>
      <vt:variant>
        <vt:lpwstr/>
      </vt:variant>
      <vt:variant>
        <vt:lpwstr>_Toc467003619</vt:lpwstr>
      </vt:variant>
      <vt:variant>
        <vt:i4>1245237</vt:i4>
      </vt:variant>
      <vt:variant>
        <vt:i4>635</vt:i4>
      </vt:variant>
      <vt:variant>
        <vt:i4>0</vt:i4>
      </vt:variant>
      <vt:variant>
        <vt:i4>5</vt:i4>
      </vt:variant>
      <vt:variant>
        <vt:lpwstr/>
      </vt:variant>
      <vt:variant>
        <vt:lpwstr>_Toc467003618</vt:lpwstr>
      </vt:variant>
      <vt:variant>
        <vt:i4>1245237</vt:i4>
      </vt:variant>
      <vt:variant>
        <vt:i4>629</vt:i4>
      </vt:variant>
      <vt:variant>
        <vt:i4>0</vt:i4>
      </vt:variant>
      <vt:variant>
        <vt:i4>5</vt:i4>
      </vt:variant>
      <vt:variant>
        <vt:lpwstr/>
      </vt:variant>
      <vt:variant>
        <vt:lpwstr>_Toc467003617</vt:lpwstr>
      </vt:variant>
      <vt:variant>
        <vt:i4>1245237</vt:i4>
      </vt:variant>
      <vt:variant>
        <vt:i4>623</vt:i4>
      </vt:variant>
      <vt:variant>
        <vt:i4>0</vt:i4>
      </vt:variant>
      <vt:variant>
        <vt:i4>5</vt:i4>
      </vt:variant>
      <vt:variant>
        <vt:lpwstr/>
      </vt:variant>
      <vt:variant>
        <vt:lpwstr>_Toc467003616</vt:lpwstr>
      </vt:variant>
      <vt:variant>
        <vt:i4>1245237</vt:i4>
      </vt:variant>
      <vt:variant>
        <vt:i4>617</vt:i4>
      </vt:variant>
      <vt:variant>
        <vt:i4>0</vt:i4>
      </vt:variant>
      <vt:variant>
        <vt:i4>5</vt:i4>
      </vt:variant>
      <vt:variant>
        <vt:lpwstr/>
      </vt:variant>
      <vt:variant>
        <vt:lpwstr>_Toc467003615</vt:lpwstr>
      </vt:variant>
      <vt:variant>
        <vt:i4>1245237</vt:i4>
      </vt:variant>
      <vt:variant>
        <vt:i4>611</vt:i4>
      </vt:variant>
      <vt:variant>
        <vt:i4>0</vt:i4>
      </vt:variant>
      <vt:variant>
        <vt:i4>5</vt:i4>
      </vt:variant>
      <vt:variant>
        <vt:lpwstr/>
      </vt:variant>
      <vt:variant>
        <vt:lpwstr>_Toc467003614</vt:lpwstr>
      </vt:variant>
      <vt:variant>
        <vt:i4>1245237</vt:i4>
      </vt:variant>
      <vt:variant>
        <vt:i4>605</vt:i4>
      </vt:variant>
      <vt:variant>
        <vt:i4>0</vt:i4>
      </vt:variant>
      <vt:variant>
        <vt:i4>5</vt:i4>
      </vt:variant>
      <vt:variant>
        <vt:lpwstr/>
      </vt:variant>
      <vt:variant>
        <vt:lpwstr>_Toc467003613</vt:lpwstr>
      </vt:variant>
      <vt:variant>
        <vt:i4>1245237</vt:i4>
      </vt:variant>
      <vt:variant>
        <vt:i4>599</vt:i4>
      </vt:variant>
      <vt:variant>
        <vt:i4>0</vt:i4>
      </vt:variant>
      <vt:variant>
        <vt:i4>5</vt:i4>
      </vt:variant>
      <vt:variant>
        <vt:lpwstr/>
      </vt:variant>
      <vt:variant>
        <vt:lpwstr>_Toc467003612</vt:lpwstr>
      </vt:variant>
      <vt:variant>
        <vt:i4>1245237</vt:i4>
      </vt:variant>
      <vt:variant>
        <vt:i4>593</vt:i4>
      </vt:variant>
      <vt:variant>
        <vt:i4>0</vt:i4>
      </vt:variant>
      <vt:variant>
        <vt:i4>5</vt:i4>
      </vt:variant>
      <vt:variant>
        <vt:lpwstr/>
      </vt:variant>
      <vt:variant>
        <vt:lpwstr>_Toc467003611</vt:lpwstr>
      </vt:variant>
      <vt:variant>
        <vt:i4>1245237</vt:i4>
      </vt:variant>
      <vt:variant>
        <vt:i4>587</vt:i4>
      </vt:variant>
      <vt:variant>
        <vt:i4>0</vt:i4>
      </vt:variant>
      <vt:variant>
        <vt:i4>5</vt:i4>
      </vt:variant>
      <vt:variant>
        <vt:lpwstr/>
      </vt:variant>
      <vt:variant>
        <vt:lpwstr>_Toc467003610</vt:lpwstr>
      </vt:variant>
      <vt:variant>
        <vt:i4>1179701</vt:i4>
      </vt:variant>
      <vt:variant>
        <vt:i4>581</vt:i4>
      </vt:variant>
      <vt:variant>
        <vt:i4>0</vt:i4>
      </vt:variant>
      <vt:variant>
        <vt:i4>5</vt:i4>
      </vt:variant>
      <vt:variant>
        <vt:lpwstr/>
      </vt:variant>
      <vt:variant>
        <vt:lpwstr>_Toc467003609</vt:lpwstr>
      </vt:variant>
      <vt:variant>
        <vt:i4>1179701</vt:i4>
      </vt:variant>
      <vt:variant>
        <vt:i4>575</vt:i4>
      </vt:variant>
      <vt:variant>
        <vt:i4>0</vt:i4>
      </vt:variant>
      <vt:variant>
        <vt:i4>5</vt:i4>
      </vt:variant>
      <vt:variant>
        <vt:lpwstr/>
      </vt:variant>
      <vt:variant>
        <vt:lpwstr>_Toc467003608</vt:lpwstr>
      </vt:variant>
      <vt:variant>
        <vt:i4>1179701</vt:i4>
      </vt:variant>
      <vt:variant>
        <vt:i4>569</vt:i4>
      </vt:variant>
      <vt:variant>
        <vt:i4>0</vt:i4>
      </vt:variant>
      <vt:variant>
        <vt:i4>5</vt:i4>
      </vt:variant>
      <vt:variant>
        <vt:lpwstr/>
      </vt:variant>
      <vt:variant>
        <vt:lpwstr>_Toc467003607</vt:lpwstr>
      </vt:variant>
      <vt:variant>
        <vt:i4>1179701</vt:i4>
      </vt:variant>
      <vt:variant>
        <vt:i4>563</vt:i4>
      </vt:variant>
      <vt:variant>
        <vt:i4>0</vt:i4>
      </vt:variant>
      <vt:variant>
        <vt:i4>5</vt:i4>
      </vt:variant>
      <vt:variant>
        <vt:lpwstr/>
      </vt:variant>
      <vt:variant>
        <vt:lpwstr>_Toc467003606</vt:lpwstr>
      </vt:variant>
      <vt:variant>
        <vt:i4>2031666</vt:i4>
      </vt:variant>
      <vt:variant>
        <vt:i4>554</vt:i4>
      </vt:variant>
      <vt:variant>
        <vt:i4>0</vt:i4>
      </vt:variant>
      <vt:variant>
        <vt:i4>5</vt:i4>
      </vt:variant>
      <vt:variant>
        <vt:lpwstr/>
      </vt:variant>
      <vt:variant>
        <vt:lpwstr>_Toc467275698</vt:lpwstr>
      </vt:variant>
      <vt:variant>
        <vt:i4>2031666</vt:i4>
      </vt:variant>
      <vt:variant>
        <vt:i4>548</vt:i4>
      </vt:variant>
      <vt:variant>
        <vt:i4>0</vt:i4>
      </vt:variant>
      <vt:variant>
        <vt:i4>5</vt:i4>
      </vt:variant>
      <vt:variant>
        <vt:lpwstr/>
      </vt:variant>
      <vt:variant>
        <vt:lpwstr>_Toc467275697</vt:lpwstr>
      </vt:variant>
      <vt:variant>
        <vt:i4>2031666</vt:i4>
      </vt:variant>
      <vt:variant>
        <vt:i4>542</vt:i4>
      </vt:variant>
      <vt:variant>
        <vt:i4>0</vt:i4>
      </vt:variant>
      <vt:variant>
        <vt:i4>5</vt:i4>
      </vt:variant>
      <vt:variant>
        <vt:lpwstr/>
      </vt:variant>
      <vt:variant>
        <vt:lpwstr>_Toc467275696</vt:lpwstr>
      </vt:variant>
      <vt:variant>
        <vt:i4>2031666</vt:i4>
      </vt:variant>
      <vt:variant>
        <vt:i4>536</vt:i4>
      </vt:variant>
      <vt:variant>
        <vt:i4>0</vt:i4>
      </vt:variant>
      <vt:variant>
        <vt:i4>5</vt:i4>
      </vt:variant>
      <vt:variant>
        <vt:lpwstr/>
      </vt:variant>
      <vt:variant>
        <vt:lpwstr>_Toc467275695</vt:lpwstr>
      </vt:variant>
      <vt:variant>
        <vt:i4>2031666</vt:i4>
      </vt:variant>
      <vt:variant>
        <vt:i4>530</vt:i4>
      </vt:variant>
      <vt:variant>
        <vt:i4>0</vt:i4>
      </vt:variant>
      <vt:variant>
        <vt:i4>5</vt:i4>
      </vt:variant>
      <vt:variant>
        <vt:lpwstr/>
      </vt:variant>
      <vt:variant>
        <vt:lpwstr>_Toc467275694</vt:lpwstr>
      </vt:variant>
      <vt:variant>
        <vt:i4>2031666</vt:i4>
      </vt:variant>
      <vt:variant>
        <vt:i4>524</vt:i4>
      </vt:variant>
      <vt:variant>
        <vt:i4>0</vt:i4>
      </vt:variant>
      <vt:variant>
        <vt:i4>5</vt:i4>
      </vt:variant>
      <vt:variant>
        <vt:lpwstr/>
      </vt:variant>
      <vt:variant>
        <vt:lpwstr>_Toc467275693</vt:lpwstr>
      </vt:variant>
      <vt:variant>
        <vt:i4>2031666</vt:i4>
      </vt:variant>
      <vt:variant>
        <vt:i4>518</vt:i4>
      </vt:variant>
      <vt:variant>
        <vt:i4>0</vt:i4>
      </vt:variant>
      <vt:variant>
        <vt:i4>5</vt:i4>
      </vt:variant>
      <vt:variant>
        <vt:lpwstr/>
      </vt:variant>
      <vt:variant>
        <vt:lpwstr>_Toc467275692</vt:lpwstr>
      </vt:variant>
      <vt:variant>
        <vt:i4>2031666</vt:i4>
      </vt:variant>
      <vt:variant>
        <vt:i4>512</vt:i4>
      </vt:variant>
      <vt:variant>
        <vt:i4>0</vt:i4>
      </vt:variant>
      <vt:variant>
        <vt:i4>5</vt:i4>
      </vt:variant>
      <vt:variant>
        <vt:lpwstr/>
      </vt:variant>
      <vt:variant>
        <vt:lpwstr>_Toc467275691</vt:lpwstr>
      </vt:variant>
      <vt:variant>
        <vt:i4>2031666</vt:i4>
      </vt:variant>
      <vt:variant>
        <vt:i4>506</vt:i4>
      </vt:variant>
      <vt:variant>
        <vt:i4>0</vt:i4>
      </vt:variant>
      <vt:variant>
        <vt:i4>5</vt:i4>
      </vt:variant>
      <vt:variant>
        <vt:lpwstr/>
      </vt:variant>
      <vt:variant>
        <vt:lpwstr>_Toc467275690</vt:lpwstr>
      </vt:variant>
      <vt:variant>
        <vt:i4>1966130</vt:i4>
      </vt:variant>
      <vt:variant>
        <vt:i4>500</vt:i4>
      </vt:variant>
      <vt:variant>
        <vt:i4>0</vt:i4>
      </vt:variant>
      <vt:variant>
        <vt:i4>5</vt:i4>
      </vt:variant>
      <vt:variant>
        <vt:lpwstr/>
      </vt:variant>
      <vt:variant>
        <vt:lpwstr>_Toc467275689</vt:lpwstr>
      </vt:variant>
      <vt:variant>
        <vt:i4>1966130</vt:i4>
      </vt:variant>
      <vt:variant>
        <vt:i4>494</vt:i4>
      </vt:variant>
      <vt:variant>
        <vt:i4>0</vt:i4>
      </vt:variant>
      <vt:variant>
        <vt:i4>5</vt:i4>
      </vt:variant>
      <vt:variant>
        <vt:lpwstr/>
      </vt:variant>
      <vt:variant>
        <vt:lpwstr>_Toc467275688</vt:lpwstr>
      </vt:variant>
      <vt:variant>
        <vt:i4>1966130</vt:i4>
      </vt:variant>
      <vt:variant>
        <vt:i4>488</vt:i4>
      </vt:variant>
      <vt:variant>
        <vt:i4>0</vt:i4>
      </vt:variant>
      <vt:variant>
        <vt:i4>5</vt:i4>
      </vt:variant>
      <vt:variant>
        <vt:lpwstr/>
      </vt:variant>
      <vt:variant>
        <vt:lpwstr>_Toc467275687</vt:lpwstr>
      </vt:variant>
      <vt:variant>
        <vt:i4>1966130</vt:i4>
      </vt:variant>
      <vt:variant>
        <vt:i4>482</vt:i4>
      </vt:variant>
      <vt:variant>
        <vt:i4>0</vt:i4>
      </vt:variant>
      <vt:variant>
        <vt:i4>5</vt:i4>
      </vt:variant>
      <vt:variant>
        <vt:lpwstr/>
      </vt:variant>
      <vt:variant>
        <vt:lpwstr>_Toc467275686</vt:lpwstr>
      </vt:variant>
      <vt:variant>
        <vt:i4>1966130</vt:i4>
      </vt:variant>
      <vt:variant>
        <vt:i4>476</vt:i4>
      </vt:variant>
      <vt:variant>
        <vt:i4>0</vt:i4>
      </vt:variant>
      <vt:variant>
        <vt:i4>5</vt:i4>
      </vt:variant>
      <vt:variant>
        <vt:lpwstr/>
      </vt:variant>
      <vt:variant>
        <vt:lpwstr>_Toc467275685</vt:lpwstr>
      </vt:variant>
      <vt:variant>
        <vt:i4>1966130</vt:i4>
      </vt:variant>
      <vt:variant>
        <vt:i4>470</vt:i4>
      </vt:variant>
      <vt:variant>
        <vt:i4>0</vt:i4>
      </vt:variant>
      <vt:variant>
        <vt:i4>5</vt:i4>
      </vt:variant>
      <vt:variant>
        <vt:lpwstr/>
      </vt:variant>
      <vt:variant>
        <vt:lpwstr>_Toc467275684</vt:lpwstr>
      </vt:variant>
      <vt:variant>
        <vt:i4>1966130</vt:i4>
      </vt:variant>
      <vt:variant>
        <vt:i4>464</vt:i4>
      </vt:variant>
      <vt:variant>
        <vt:i4>0</vt:i4>
      </vt:variant>
      <vt:variant>
        <vt:i4>5</vt:i4>
      </vt:variant>
      <vt:variant>
        <vt:lpwstr/>
      </vt:variant>
      <vt:variant>
        <vt:lpwstr>_Toc467275683</vt:lpwstr>
      </vt:variant>
      <vt:variant>
        <vt:i4>1966130</vt:i4>
      </vt:variant>
      <vt:variant>
        <vt:i4>458</vt:i4>
      </vt:variant>
      <vt:variant>
        <vt:i4>0</vt:i4>
      </vt:variant>
      <vt:variant>
        <vt:i4>5</vt:i4>
      </vt:variant>
      <vt:variant>
        <vt:lpwstr/>
      </vt:variant>
      <vt:variant>
        <vt:lpwstr>_Toc467275682</vt:lpwstr>
      </vt:variant>
      <vt:variant>
        <vt:i4>1966130</vt:i4>
      </vt:variant>
      <vt:variant>
        <vt:i4>452</vt:i4>
      </vt:variant>
      <vt:variant>
        <vt:i4>0</vt:i4>
      </vt:variant>
      <vt:variant>
        <vt:i4>5</vt:i4>
      </vt:variant>
      <vt:variant>
        <vt:lpwstr/>
      </vt:variant>
      <vt:variant>
        <vt:lpwstr>_Toc467275681</vt:lpwstr>
      </vt:variant>
      <vt:variant>
        <vt:i4>1966130</vt:i4>
      </vt:variant>
      <vt:variant>
        <vt:i4>446</vt:i4>
      </vt:variant>
      <vt:variant>
        <vt:i4>0</vt:i4>
      </vt:variant>
      <vt:variant>
        <vt:i4>5</vt:i4>
      </vt:variant>
      <vt:variant>
        <vt:lpwstr/>
      </vt:variant>
      <vt:variant>
        <vt:lpwstr>_Toc467275680</vt:lpwstr>
      </vt:variant>
      <vt:variant>
        <vt:i4>1114162</vt:i4>
      </vt:variant>
      <vt:variant>
        <vt:i4>440</vt:i4>
      </vt:variant>
      <vt:variant>
        <vt:i4>0</vt:i4>
      </vt:variant>
      <vt:variant>
        <vt:i4>5</vt:i4>
      </vt:variant>
      <vt:variant>
        <vt:lpwstr/>
      </vt:variant>
      <vt:variant>
        <vt:lpwstr>_Toc467275679</vt:lpwstr>
      </vt:variant>
      <vt:variant>
        <vt:i4>1114162</vt:i4>
      </vt:variant>
      <vt:variant>
        <vt:i4>434</vt:i4>
      </vt:variant>
      <vt:variant>
        <vt:i4>0</vt:i4>
      </vt:variant>
      <vt:variant>
        <vt:i4>5</vt:i4>
      </vt:variant>
      <vt:variant>
        <vt:lpwstr/>
      </vt:variant>
      <vt:variant>
        <vt:lpwstr>_Toc467275678</vt:lpwstr>
      </vt:variant>
      <vt:variant>
        <vt:i4>1114162</vt:i4>
      </vt:variant>
      <vt:variant>
        <vt:i4>428</vt:i4>
      </vt:variant>
      <vt:variant>
        <vt:i4>0</vt:i4>
      </vt:variant>
      <vt:variant>
        <vt:i4>5</vt:i4>
      </vt:variant>
      <vt:variant>
        <vt:lpwstr/>
      </vt:variant>
      <vt:variant>
        <vt:lpwstr>_Toc467275677</vt:lpwstr>
      </vt:variant>
      <vt:variant>
        <vt:i4>1114162</vt:i4>
      </vt:variant>
      <vt:variant>
        <vt:i4>422</vt:i4>
      </vt:variant>
      <vt:variant>
        <vt:i4>0</vt:i4>
      </vt:variant>
      <vt:variant>
        <vt:i4>5</vt:i4>
      </vt:variant>
      <vt:variant>
        <vt:lpwstr/>
      </vt:variant>
      <vt:variant>
        <vt:lpwstr>_Toc467275676</vt:lpwstr>
      </vt:variant>
      <vt:variant>
        <vt:i4>1114162</vt:i4>
      </vt:variant>
      <vt:variant>
        <vt:i4>416</vt:i4>
      </vt:variant>
      <vt:variant>
        <vt:i4>0</vt:i4>
      </vt:variant>
      <vt:variant>
        <vt:i4>5</vt:i4>
      </vt:variant>
      <vt:variant>
        <vt:lpwstr/>
      </vt:variant>
      <vt:variant>
        <vt:lpwstr>_Toc467275675</vt:lpwstr>
      </vt:variant>
      <vt:variant>
        <vt:i4>1114162</vt:i4>
      </vt:variant>
      <vt:variant>
        <vt:i4>410</vt:i4>
      </vt:variant>
      <vt:variant>
        <vt:i4>0</vt:i4>
      </vt:variant>
      <vt:variant>
        <vt:i4>5</vt:i4>
      </vt:variant>
      <vt:variant>
        <vt:lpwstr/>
      </vt:variant>
      <vt:variant>
        <vt:lpwstr>_Toc467275674</vt:lpwstr>
      </vt:variant>
      <vt:variant>
        <vt:i4>1114162</vt:i4>
      </vt:variant>
      <vt:variant>
        <vt:i4>404</vt:i4>
      </vt:variant>
      <vt:variant>
        <vt:i4>0</vt:i4>
      </vt:variant>
      <vt:variant>
        <vt:i4>5</vt:i4>
      </vt:variant>
      <vt:variant>
        <vt:lpwstr/>
      </vt:variant>
      <vt:variant>
        <vt:lpwstr>_Toc467275673</vt:lpwstr>
      </vt:variant>
      <vt:variant>
        <vt:i4>1114162</vt:i4>
      </vt:variant>
      <vt:variant>
        <vt:i4>398</vt:i4>
      </vt:variant>
      <vt:variant>
        <vt:i4>0</vt:i4>
      </vt:variant>
      <vt:variant>
        <vt:i4>5</vt:i4>
      </vt:variant>
      <vt:variant>
        <vt:lpwstr/>
      </vt:variant>
      <vt:variant>
        <vt:lpwstr>_Toc467275672</vt:lpwstr>
      </vt:variant>
      <vt:variant>
        <vt:i4>1114162</vt:i4>
      </vt:variant>
      <vt:variant>
        <vt:i4>392</vt:i4>
      </vt:variant>
      <vt:variant>
        <vt:i4>0</vt:i4>
      </vt:variant>
      <vt:variant>
        <vt:i4>5</vt:i4>
      </vt:variant>
      <vt:variant>
        <vt:lpwstr/>
      </vt:variant>
      <vt:variant>
        <vt:lpwstr>_Toc467275671</vt:lpwstr>
      </vt:variant>
      <vt:variant>
        <vt:i4>1114162</vt:i4>
      </vt:variant>
      <vt:variant>
        <vt:i4>386</vt:i4>
      </vt:variant>
      <vt:variant>
        <vt:i4>0</vt:i4>
      </vt:variant>
      <vt:variant>
        <vt:i4>5</vt:i4>
      </vt:variant>
      <vt:variant>
        <vt:lpwstr/>
      </vt:variant>
      <vt:variant>
        <vt:lpwstr>_Toc467275670</vt:lpwstr>
      </vt:variant>
      <vt:variant>
        <vt:i4>1048626</vt:i4>
      </vt:variant>
      <vt:variant>
        <vt:i4>380</vt:i4>
      </vt:variant>
      <vt:variant>
        <vt:i4>0</vt:i4>
      </vt:variant>
      <vt:variant>
        <vt:i4>5</vt:i4>
      </vt:variant>
      <vt:variant>
        <vt:lpwstr/>
      </vt:variant>
      <vt:variant>
        <vt:lpwstr>_Toc467275669</vt:lpwstr>
      </vt:variant>
      <vt:variant>
        <vt:i4>1048626</vt:i4>
      </vt:variant>
      <vt:variant>
        <vt:i4>374</vt:i4>
      </vt:variant>
      <vt:variant>
        <vt:i4>0</vt:i4>
      </vt:variant>
      <vt:variant>
        <vt:i4>5</vt:i4>
      </vt:variant>
      <vt:variant>
        <vt:lpwstr/>
      </vt:variant>
      <vt:variant>
        <vt:lpwstr>_Toc467275668</vt:lpwstr>
      </vt:variant>
      <vt:variant>
        <vt:i4>1048626</vt:i4>
      </vt:variant>
      <vt:variant>
        <vt:i4>368</vt:i4>
      </vt:variant>
      <vt:variant>
        <vt:i4>0</vt:i4>
      </vt:variant>
      <vt:variant>
        <vt:i4>5</vt:i4>
      </vt:variant>
      <vt:variant>
        <vt:lpwstr/>
      </vt:variant>
      <vt:variant>
        <vt:lpwstr>_Toc467275667</vt:lpwstr>
      </vt:variant>
      <vt:variant>
        <vt:i4>1048626</vt:i4>
      </vt:variant>
      <vt:variant>
        <vt:i4>362</vt:i4>
      </vt:variant>
      <vt:variant>
        <vt:i4>0</vt:i4>
      </vt:variant>
      <vt:variant>
        <vt:i4>5</vt:i4>
      </vt:variant>
      <vt:variant>
        <vt:lpwstr/>
      </vt:variant>
      <vt:variant>
        <vt:lpwstr>_Toc467275666</vt:lpwstr>
      </vt:variant>
      <vt:variant>
        <vt:i4>1048626</vt:i4>
      </vt:variant>
      <vt:variant>
        <vt:i4>356</vt:i4>
      </vt:variant>
      <vt:variant>
        <vt:i4>0</vt:i4>
      </vt:variant>
      <vt:variant>
        <vt:i4>5</vt:i4>
      </vt:variant>
      <vt:variant>
        <vt:lpwstr/>
      </vt:variant>
      <vt:variant>
        <vt:lpwstr>_Toc467275665</vt:lpwstr>
      </vt:variant>
      <vt:variant>
        <vt:i4>1048626</vt:i4>
      </vt:variant>
      <vt:variant>
        <vt:i4>350</vt:i4>
      </vt:variant>
      <vt:variant>
        <vt:i4>0</vt:i4>
      </vt:variant>
      <vt:variant>
        <vt:i4>5</vt:i4>
      </vt:variant>
      <vt:variant>
        <vt:lpwstr/>
      </vt:variant>
      <vt:variant>
        <vt:lpwstr>_Toc467275664</vt:lpwstr>
      </vt:variant>
      <vt:variant>
        <vt:i4>1048626</vt:i4>
      </vt:variant>
      <vt:variant>
        <vt:i4>344</vt:i4>
      </vt:variant>
      <vt:variant>
        <vt:i4>0</vt:i4>
      </vt:variant>
      <vt:variant>
        <vt:i4>5</vt:i4>
      </vt:variant>
      <vt:variant>
        <vt:lpwstr/>
      </vt:variant>
      <vt:variant>
        <vt:lpwstr>_Toc467275663</vt:lpwstr>
      </vt:variant>
      <vt:variant>
        <vt:i4>1048626</vt:i4>
      </vt:variant>
      <vt:variant>
        <vt:i4>338</vt:i4>
      </vt:variant>
      <vt:variant>
        <vt:i4>0</vt:i4>
      </vt:variant>
      <vt:variant>
        <vt:i4>5</vt:i4>
      </vt:variant>
      <vt:variant>
        <vt:lpwstr/>
      </vt:variant>
      <vt:variant>
        <vt:lpwstr>_Toc467275662</vt:lpwstr>
      </vt:variant>
      <vt:variant>
        <vt:i4>1048626</vt:i4>
      </vt:variant>
      <vt:variant>
        <vt:i4>332</vt:i4>
      </vt:variant>
      <vt:variant>
        <vt:i4>0</vt:i4>
      </vt:variant>
      <vt:variant>
        <vt:i4>5</vt:i4>
      </vt:variant>
      <vt:variant>
        <vt:lpwstr/>
      </vt:variant>
      <vt:variant>
        <vt:lpwstr>_Toc467275661</vt:lpwstr>
      </vt:variant>
      <vt:variant>
        <vt:i4>1048626</vt:i4>
      </vt:variant>
      <vt:variant>
        <vt:i4>326</vt:i4>
      </vt:variant>
      <vt:variant>
        <vt:i4>0</vt:i4>
      </vt:variant>
      <vt:variant>
        <vt:i4>5</vt:i4>
      </vt:variant>
      <vt:variant>
        <vt:lpwstr/>
      </vt:variant>
      <vt:variant>
        <vt:lpwstr>_Toc467275660</vt:lpwstr>
      </vt:variant>
      <vt:variant>
        <vt:i4>1245234</vt:i4>
      </vt:variant>
      <vt:variant>
        <vt:i4>320</vt:i4>
      </vt:variant>
      <vt:variant>
        <vt:i4>0</vt:i4>
      </vt:variant>
      <vt:variant>
        <vt:i4>5</vt:i4>
      </vt:variant>
      <vt:variant>
        <vt:lpwstr/>
      </vt:variant>
      <vt:variant>
        <vt:lpwstr>_Toc467275659</vt:lpwstr>
      </vt:variant>
      <vt:variant>
        <vt:i4>1245234</vt:i4>
      </vt:variant>
      <vt:variant>
        <vt:i4>314</vt:i4>
      </vt:variant>
      <vt:variant>
        <vt:i4>0</vt:i4>
      </vt:variant>
      <vt:variant>
        <vt:i4>5</vt:i4>
      </vt:variant>
      <vt:variant>
        <vt:lpwstr/>
      </vt:variant>
      <vt:variant>
        <vt:lpwstr>_Toc467275658</vt:lpwstr>
      </vt:variant>
      <vt:variant>
        <vt:i4>1245234</vt:i4>
      </vt:variant>
      <vt:variant>
        <vt:i4>308</vt:i4>
      </vt:variant>
      <vt:variant>
        <vt:i4>0</vt:i4>
      </vt:variant>
      <vt:variant>
        <vt:i4>5</vt:i4>
      </vt:variant>
      <vt:variant>
        <vt:lpwstr/>
      </vt:variant>
      <vt:variant>
        <vt:lpwstr>_Toc467275657</vt:lpwstr>
      </vt:variant>
      <vt:variant>
        <vt:i4>1245234</vt:i4>
      </vt:variant>
      <vt:variant>
        <vt:i4>302</vt:i4>
      </vt:variant>
      <vt:variant>
        <vt:i4>0</vt:i4>
      </vt:variant>
      <vt:variant>
        <vt:i4>5</vt:i4>
      </vt:variant>
      <vt:variant>
        <vt:lpwstr/>
      </vt:variant>
      <vt:variant>
        <vt:lpwstr>_Toc467275656</vt:lpwstr>
      </vt:variant>
      <vt:variant>
        <vt:i4>1245234</vt:i4>
      </vt:variant>
      <vt:variant>
        <vt:i4>296</vt:i4>
      </vt:variant>
      <vt:variant>
        <vt:i4>0</vt:i4>
      </vt:variant>
      <vt:variant>
        <vt:i4>5</vt:i4>
      </vt:variant>
      <vt:variant>
        <vt:lpwstr/>
      </vt:variant>
      <vt:variant>
        <vt:lpwstr>_Toc467275655</vt:lpwstr>
      </vt:variant>
      <vt:variant>
        <vt:i4>1245234</vt:i4>
      </vt:variant>
      <vt:variant>
        <vt:i4>290</vt:i4>
      </vt:variant>
      <vt:variant>
        <vt:i4>0</vt:i4>
      </vt:variant>
      <vt:variant>
        <vt:i4>5</vt:i4>
      </vt:variant>
      <vt:variant>
        <vt:lpwstr/>
      </vt:variant>
      <vt:variant>
        <vt:lpwstr>_Toc467275654</vt:lpwstr>
      </vt:variant>
      <vt:variant>
        <vt:i4>1245234</vt:i4>
      </vt:variant>
      <vt:variant>
        <vt:i4>284</vt:i4>
      </vt:variant>
      <vt:variant>
        <vt:i4>0</vt:i4>
      </vt:variant>
      <vt:variant>
        <vt:i4>5</vt:i4>
      </vt:variant>
      <vt:variant>
        <vt:lpwstr/>
      </vt:variant>
      <vt:variant>
        <vt:lpwstr>_Toc467275653</vt:lpwstr>
      </vt:variant>
      <vt:variant>
        <vt:i4>1245234</vt:i4>
      </vt:variant>
      <vt:variant>
        <vt:i4>278</vt:i4>
      </vt:variant>
      <vt:variant>
        <vt:i4>0</vt:i4>
      </vt:variant>
      <vt:variant>
        <vt:i4>5</vt:i4>
      </vt:variant>
      <vt:variant>
        <vt:lpwstr/>
      </vt:variant>
      <vt:variant>
        <vt:lpwstr>_Toc467275652</vt:lpwstr>
      </vt:variant>
      <vt:variant>
        <vt:i4>1245234</vt:i4>
      </vt:variant>
      <vt:variant>
        <vt:i4>272</vt:i4>
      </vt:variant>
      <vt:variant>
        <vt:i4>0</vt:i4>
      </vt:variant>
      <vt:variant>
        <vt:i4>5</vt:i4>
      </vt:variant>
      <vt:variant>
        <vt:lpwstr/>
      </vt:variant>
      <vt:variant>
        <vt:lpwstr>_Toc467275651</vt:lpwstr>
      </vt:variant>
      <vt:variant>
        <vt:i4>1245234</vt:i4>
      </vt:variant>
      <vt:variant>
        <vt:i4>266</vt:i4>
      </vt:variant>
      <vt:variant>
        <vt:i4>0</vt:i4>
      </vt:variant>
      <vt:variant>
        <vt:i4>5</vt:i4>
      </vt:variant>
      <vt:variant>
        <vt:lpwstr/>
      </vt:variant>
      <vt:variant>
        <vt:lpwstr>_Toc467275650</vt:lpwstr>
      </vt:variant>
      <vt:variant>
        <vt:i4>1179698</vt:i4>
      </vt:variant>
      <vt:variant>
        <vt:i4>260</vt:i4>
      </vt:variant>
      <vt:variant>
        <vt:i4>0</vt:i4>
      </vt:variant>
      <vt:variant>
        <vt:i4>5</vt:i4>
      </vt:variant>
      <vt:variant>
        <vt:lpwstr/>
      </vt:variant>
      <vt:variant>
        <vt:lpwstr>_Toc467275649</vt:lpwstr>
      </vt:variant>
      <vt:variant>
        <vt:i4>1179698</vt:i4>
      </vt:variant>
      <vt:variant>
        <vt:i4>254</vt:i4>
      </vt:variant>
      <vt:variant>
        <vt:i4>0</vt:i4>
      </vt:variant>
      <vt:variant>
        <vt:i4>5</vt:i4>
      </vt:variant>
      <vt:variant>
        <vt:lpwstr/>
      </vt:variant>
      <vt:variant>
        <vt:lpwstr>_Toc467275648</vt:lpwstr>
      </vt:variant>
      <vt:variant>
        <vt:i4>1179698</vt:i4>
      </vt:variant>
      <vt:variant>
        <vt:i4>248</vt:i4>
      </vt:variant>
      <vt:variant>
        <vt:i4>0</vt:i4>
      </vt:variant>
      <vt:variant>
        <vt:i4>5</vt:i4>
      </vt:variant>
      <vt:variant>
        <vt:lpwstr/>
      </vt:variant>
      <vt:variant>
        <vt:lpwstr>_Toc467275647</vt:lpwstr>
      </vt:variant>
      <vt:variant>
        <vt:i4>1179698</vt:i4>
      </vt:variant>
      <vt:variant>
        <vt:i4>242</vt:i4>
      </vt:variant>
      <vt:variant>
        <vt:i4>0</vt:i4>
      </vt:variant>
      <vt:variant>
        <vt:i4>5</vt:i4>
      </vt:variant>
      <vt:variant>
        <vt:lpwstr/>
      </vt:variant>
      <vt:variant>
        <vt:lpwstr>_Toc467275646</vt:lpwstr>
      </vt:variant>
      <vt:variant>
        <vt:i4>1179698</vt:i4>
      </vt:variant>
      <vt:variant>
        <vt:i4>236</vt:i4>
      </vt:variant>
      <vt:variant>
        <vt:i4>0</vt:i4>
      </vt:variant>
      <vt:variant>
        <vt:i4>5</vt:i4>
      </vt:variant>
      <vt:variant>
        <vt:lpwstr/>
      </vt:variant>
      <vt:variant>
        <vt:lpwstr>_Toc467275645</vt:lpwstr>
      </vt:variant>
      <vt:variant>
        <vt:i4>1179698</vt:i4>
      </vt:variant>
      <vt:variant>
        <vt:i4>230</vt:i4>
      </vt:variant>
      <vt:variant>
        <vt:i4>0</vt:i4>
      </vt:variant>
      <vt:variant>
        <vt:i4>5</vt:i4>
      </vt:variant>
      <vt:variant>
        <vt:lpwstr/>
      </vt:variant>
      <vt:variant>
        <vt:lpwstr>_Toc467275644</vt:lpwstr>
      </vt:variant>
      <vt:variant>
        <vt:i4>1179698</vt:i4>
      </vt:variant>
      <vt:variant>
        <vt:i4>224</vt:i4>
      </vt:variant>
      <vt:variant>
        <vt:i4>0</vt:i4>
      </vt:variant>
      <vt:variant>
        <vt:i4>5</vt:i4>
      </vt:variant>
      <vt:variant>
        <vt:lpwstr/>
      </vt:variant>
      <vt:variant>
        <vt:lpwstr>_Toc467275643</vt:lpwstr>
      </vt:variant>
      <vt:variant>
        <vt:i4>1179698</vt:i4>
      </vt:variant>
      <vt:variant>
        <vt:i4>218</vt:i4>
      </vt:variant>
      <vt:variant>
        <vt:i4>0</vt:i4>
      </vt:variant>
      <vt:variant>
        <vt:i4>5</vt:i4>
      </vt:variant>
      <vt:variant>
        <vt:lpwstr/>
      </vt:variant>
      <vt:variant>
        <vt:lpwstr>_Toc467275642</vt:lpwstr>
      </vt:variant>
      <vt:variant>
        <vt:i4>1179698</vt:i4>
      </vt:variant>
      <vt:variant>
        <vt:i4>212</vt:i4>
      </vt:variant>
      <vt:variant>
        <vt:i4>0</vt:i4>
      </vt:variant>
      <vt:variant>
        <vt:i4>5</vt:i4>
      </vt:variant>
      <vt:variant>
        <vt:lpwstr/>
      </vt:variant>
      <vt:variant>
        <vt:lpwstr>_Toc467275641</vt:lpwstr>
      </vt:variant>
      <vt:variant>
        <vt:i4>1376306</vt:i4>
      </vt:variant>
      <vt:variant>
        <vt:i4>206</vt:i4>
      </vt:variant>
      <vt:variant>
        <vt:i4>0</vt:i4>
      </vt:variant>
      <vt:variant>
        <vt:i4>5</vt:i4>
      </vt:variant>
      <vt:variant>
        <vt:lpwstr/>
      </vt:variant>
      <vt:variant>
        <vt:lpwstr>_Toc467275633</vt:lpwstr>
      </vt:variant>
      <vt:variant>
        <vt:i4>1376306</vt:i4>
      </vt:variant>
      <vt:variant>
        <vt:i4>200</vt:i4>
      </vt:variant>
      <vt:variant>
        <vt:i4>0</vt:i4>
      </vt:variant>
      <vt:variant>
        <vt:i4>5</vt:i4>
      </vt:variant>
      <vt:variant>
        <vt:lpwstr/>
      </vt:variant>
      <vt:variant>
        <vt:lpwstr>_Toc467275632</vt:lpwstr>
      </vt:variant>
      <vt:variant>
        <vt:i4>1376306</vt:i4>
      </vt:variant>
      <vt:variant>
        <vt:i4>194</vt:i4>
      </vt:variant>
      <vt:variant>
        <vt:i4>0</vt:i4>
      </vt:variant>
      <vt:variant>
        <vt:i4>5</vt:i4>
      </vt:variant>
      <vt:variant>
        <vt:lpwstr/>
      </vt:variant>
      <vt:variant>
        <vt:lpwstr>_Toc467275631</vt:lpwstr>
      </vt:variant>
      <vt:variant>
        <vt:i4>1376306</vt:i4>
      </vt:variant>
      <vt:variant>
        <vt:i4>188</vt:i4>
      </vt:variant>
      <vt:variant>
        <vt:i4>0</vt:i4>
      </vt:variant>
      <vt:variant>
        <vt:i4>5</vt:i4>
      </vt:variant>
      <vt:variant>
        <vt:lpwstr/>
      </vt:variant>
      <vt:variant>
        <vt:lpwstr>_Toc467275630</vt:lpwstr>
      </vt:variant>
      <vt:variant>
        <vt:i4>1310770</vt:i4>
      </vt:variant>
      <vt:variant>
        <vt:i4>182</vt:i4>
      </vt:variant>
      <vt:variant>
        <vt:i4>0</vt:i4>
      </vt:variant>
      <vt:variant>
        <vt:i4>5</vt:i4>
      </vt:variant>
      <vt:variant>
        <vt:lpwstr/>
      </vt:variant>
      <vt:variant>
        <vt:lpwstr>_Toc467275629</vt:lpwstr>
      </vt:variant>
      <vt:variant>
        <vt:i4>1310770</vt:i4>
      </vt:variant>
      <vt:variant>
        <vt:i4>176</vt:i4>
      </vt:variant>
      <vt:variant>
        <vt:i4>0</vt:i4>
      </vt:variant>
      <vt:variant>
        <vt:i4>5</vt:i4>
      </vt:variant>
      <vt:variant>
        <vt:lpwstr/>
      </vt:variant>
      <vt:variant>
        <vt:lpwstr>_Toc467275628</vt:lpwstr>
      </vt:variant>
      <vt:variant>
        <vt:i4>1310770</vt:i4>
      </vt:variant>
      <vt:variant>
        <vt:i4>170</vt:i4>
      </vt:variant>
      <vt:variant>
        <vt:i4>0</vt:i4>
      </vt:variant>
      <vt:variant>
        <vt:i4>5</vt:i4>
      </vt:variant>
      <vt:variant>
        <vt:lpwstr/>
      </vt:variant>
      <vt:variant>
        <vt:lpwstr>_Toc467275627</vt:lpwstr>
      </vt:variant>
      <vt:variant>
        <vt:i4>1310770</vt:i4>
      </vt:variant>
      <vt:variant>
        <vt:i4>164</vt:i4>
      </vt:variant>
      <vt:variant>
        <vt:i4>0</vt:i4>
      </vt:variant>
      <vt:variant>
        <vt:i4>5</vt:i4>
      </vt:variant>
      <vt:variant>
        <vt:lpwstr/>
      </vt:variant>
      <vt:variant>
        <vt:lpwstr>_Toc467275626</vt:lpwstr>
      </vt:variant>
      <vt:variant>
        <vt:i4>1310770</vt:i4>
      </vt:variant>
      <vt:variant>
        <vt:i4>158</vt:i4>
      </vt:variant>
      <vt:variant>
        <vt:i4>0</vt:i4>
      </vt:variant>
      <vt:variant>
        <vt:i4>5</vt:i4>
      </vt:variant>
      <vt:variant>
        <vt:lpwstr/>
      </vt:variant>
      <vt:variant>
        <vt:lpwstr>_Toc467275625</vt:lpwstr>
      </vt:variant>
      <vt:variant>
        <vt:i4>1310770</vt:i4>
      </vt:variant>
      <vt:variant>
        <vt:i4>152</vt:i4>
      </vt:variant>
      <vt:variant>
        <vt:i4>0</vt:i4>
      </vt:variant>
      <vt:variant>
        <vt:i4>5</vt:i4>
      </vt:variant>
      <vt:variant>
        <vt:lpwstr/>
      </vt:variant>
      <vt:variant>
        <vt:lpwstr>_Toc467275624</vt:lpwstr>
      </vt:variant>
      <vt:variant>
        <vt:i4>1310770</vt:i4>
      </vt:variant>
      <vt:variant>
        <vt:i4>146</vt:i4>
      </vt:variant>
      <vt:variant>
        <vt:i4>0</vt:i4>
      </vt:variant>
      <vt:variant>
        <vt:i4>5</vt:i4>
      </vt:variant>
      <vt:variant>
        <vt:lpwstr/>
      </vt:variant>
      <vt:variant>
        <vt:lpwstr>_Toc467275623</vt:lpwstr>
      </vt:variant>
      <vt:variant>
        <vt:i4>1310770</vt:i4>
      </vt:variant>
      <vt:variant>
        <vt:i4>140</vt:i4>
      </vt:variant>
      <vt:variant>
        <vt:i4>0</vt:i4>
      </vt:variant>
      <vt:variant>
        <vt:i4>5</vt:i4>
      </vt:variant>
      <vt:variant>
        <vt:lpwstr/>
      </vt:variant>
      <vt:variant>
        <vt:lpwstr>_Toc467275622</vt:lpwstr>
      </vt:variant>
      <vt:variant>
        <vt:i4>1507378</vt:i4>
      </vt:variant>
      <vt:variant>
        <vt:i4>134</vt:i4>
      </vt:variant>
      <vt:variant>
        <vt:i4>0</vt:i4>
      </vt:variant>
      <vt:variant>
        <vt:i4>5</vt:i4>
      </vt:variant>
      <vt:variant>
        <vt:lpwstr/>
      </vt:variant>
      <vt:variant>
        <vt:lpwstr>_Toc467275616</vt:lpwstr>
      </vt:variant>
      <vt:variant>
        <vt:i4>1507378</vt:i4>
      </vt:variant>
      <vt:variant>
        <vt:i4>128</vt:i4>
      </vt:variant>
      <vt:variant>
        <vt:i4>0</vt:i4>
      </vt:variant>
      <vt:variant>
        <vt:i4>5</vt:i4>
      </vt:variant>
      <vt:variant>
        <vt:lpwstr/>
      </vt:variant>
      <vt:variant>
        <vt:lpwstr>_Toc467275615</vt:lpwstr>
      </vt:variant>
      <vt:variant>
        <vt:i4>1507378</vt:i4>
      </vt:variant>
      <vt:variant>
        <vt:i4>122</vt:i4>
      </vt:variant>
      <vt:variant>
        <vt:i4>0</vt:i4>
      </vt:variant>
      <vt:variant>
        <vt:i4>5</vt:i4>
      </vt:variant>
      <vt:variant>
        <vt:lpwstr/>
      </vt:variant>
      <vt:variant>
        <vt:lpwstr>_Toc467275614</vt:lpwstr>
      </vt:variant>
      <vt:variant>
        <vt:i4>1507378</vt:i4>
      </vt:variant>
      <vt:variant>
        <vt:i4>116</vt:i4>
      </vt:variant>
      <vt:variant>
        <vt:i4>0</vt:i4>
      </vt:variant>
      <vt:variant>
        <vt:i4>5</vt:i4>
      </vt:variant>
      <vt:variant>
        <vt:lpwstr/>
      </vt:variant>
      <vt:variant>
        <vt:lpwstr>_Toc467275613</vt:lpwstr>
      </vt:variant>
      <vt:variant>
        <vt:i4>1507378</vt:i4>
      </vt:variant>
      <vt:variant>
        <vt:i4>110</vt:i4>
      </vt:variant>
      <vt:variant>
        <vt:i4>0</vt:i4>
      </vt:variant>
      <vt:variant>
        <vt:i4>5</vt:i4>
      </vt:variant>
      <vt:variant>
        <vt:lpwstr/>
      </vt:variant>
      <vt:variant>
        <vt:lpwstr>_Toc467275612</vt:lpwstr>
      </vt:variant>
      <vt:variant>
        <vt:i4>1441842</vt:i4>
      </vt:variant>
      <vt:variant>
        <vt:i4>104</vt:i4>
      </vt:variant>
      <vt:variant>
        <vt:i4>0</vt:i4>
      </vt:variant>
      <vt:variant>
        <vt:i4>5</vt:i4>
      </vt:variant>
      <vt:variant>
        <vt:lpwstr/>
      </vt:variant>
      <vt:variant>
        <vt:lpwstr>_Toc467275607</vt:lpwstr>
      </vt:variant>
      <vt:variant>
        <vt:i4>1441842</vt:i4>
      </vt:variant>
      <vt:variant>
        <vt:i4>98</vt:i4>
      </vt:variant>
      <vt:variant>
        <vt:i4>0</vt:i4>
      </vt:variant>
      <vt:variant>
        <vt:i4>5</vt:i4>
      </vt:variant>
      <vt:variant>
        <vt:lpwstr/>
      </vt:variant>
      <vt:variant>
        <vt:lpwstr>_Toc467275601</vt:lpwstr>
      </vt:variant>
      <vt:variant>
        <vt:i4>1441842</vt:i4>
      </vt:variant>
      <vt:variant>
        <vt:i4>92</vt:i4>
      </vt:variant>
      <vt:variant>
        <vt:i4>0</vt:i4>
      </vt:variant>
      <vt:variant>
        <vt:i4>5</vt:i4>
      </vt:variant>
      <vt:variant>
        <vt:lpwstr/>
      </vt:variant>
      <vt:variant>
        <vt:lpwstr>_Toc467275600</vt:lpwstr>
      </vt:variant>
      <vt:variant>
        <vt:i4>2031665</vt:i4>
      </vt:variant>
      <vt:variant>
        <vt:i4>86</vt:i4>
      </vt:variant>
      <vt:variant>
        <vt:i4>0</vt:i4>
      </vt:variant>
      <vt:variant>
        <vt:i4>5</vt:i4>
      </vt:variant>
      <vt:variant>
        <vt:lpwstr/>
      </vt:variant>
      <vt:variant>
        <vt:lpwstr>_Toc467275599</vt:lpwstr>
      </vt:variant>
      <vt:variant>
        <vt:i4>2031665</vt:i4>
      </vt:variant>
      <vt:variant>
        <vt:i4>80</vt:i4>
      </vt:variant>
      <vt:variant>
        <vt:i4>0</vt:i4>
      </vt:variant>
      <vt:variant>
        <vt:i4>5</vt:i4>
      </vt:variant>
      <vt:variant>
        <vt:lpwstr/>
      </vt:variant>
      <vt:variant>
        <vt:lpwstr>_Toc467275598</vt:lpwstr>
      </vt:variant>
      <vt:variant>
        <vt:i4>2031665</vt:i4>
      </vt:variant>
      <vt:variant>
        <vt:i4>74</vt:i4>
      </vt:variant>
      <vt:variant>
        <vt:i4>0</vt:i4>
      </vt:variant>
      <vt:variant>
        <vt:i4>5</vt:i4>
      </vt:variant>
      <vt:variant>
        <vt:lpwstr/>
      </vt:variant>
      <vt:variant>
        <vt:lpwstr>_Toc467275595</vt:lpwstr>
      </vt:variant>
      <vt:variant>
        <vt:i4>2031665</vt:i4>
      </vt:variant>
      <vt:variant>
        <vt:i4>68</vt:i4>
      </vt:variant>
      <vt:variant>
        <vt:i4>0</vt:i4>
      </vt:variant>
      <vt:variant>
        <vt:i4>5</vt:i4>
      </vt:variant>
      <vt:variant>
        <vt:lpwstr/>
      </vt:variant>
      <vt:variant>
        <vt:lpwstr>_Toc467275594</vt:lpwstr>
      </vt:variant>
      <vt:variant>
        <vt:i4>2031665</vt:i4>
      </vt:variant>
      <vt:variant>
        <vt:i4>62</vt:i4>
      </vt:variant>
      <vt:variant>
        <vt:i4>0</vt:i4>
      </vt:variant>
      <vt:variant>
        <vt:i4>5</vt:i4>
      </vt:variant>
      <vt:variant>
        <vt:lpwstr/>
      </vt:variant>
      <vt:variant>
        <vt:lpwstr>_Toc467275593</vt:lpwstr>
      </vt:variant>
      <vt:variant>
        <vt:i4>2031665</vt:i4>
      </vt:variant>
      <vt:variant>
        <vt:i4>56</vt:i4>
      </vt:variant>
      <vt:variant>
        <vt:i4>0</vt:i4>
      </vt:variant>
      <vt:variant>
        <vt:i4>5</vt:i4>
      </vt:variant>
      <vt:variant>
        <vt:lpwstr/>
      </vt:variant>
      <vt:variant>
        <vt:lpwstr>_Toc467275592</vt:lpwstr>
      </vt:variant>
      <vt:variant>
        <vt:i4>2031665</vt:i4>
      </vt:variant>
      <vt:variant>
        <vt:i4>50</vt:i4>
      </vt:variant>
      <vt:variant>
        <vt:i4>0</vt:i4>
      </vt:variant>
      <vt:variant>
        <vt:i4>5</vt:i4>
      </vt:variant>
      <vt:variant>
        <vt:lpwstr/>
      </vt:variant>
      <vt:variant>
        <vt:lpwstr>_Toc467275591</vt:lpwstr>
      </vt:variant>
      <vt:variant>
        <vt:i4>2031665</vt:i4>
      </vt:variant>
      <vt:variant>
        <vt:i4>44</vt:i4>
      </vt:variant>
      <vt:variant>
        <vt:i4>0</vt:i4>
      </vt:variant>
      <vt:variant>
        <vt:i4>5</vt:i4>
      </vt:variant>
      <vt:variant>
        <vt:lpwstr/>
      </vt:variant>
      <vt:variant>
        <vt:lpwstr>_Toc467275590</vt:lpwstr>
      </vt:variant>
      <vt:variant>
        <vt:i4>1966129</vt:i4>
      </vt:variant>
      <vt:variant>
        <vt:i4>38</vt:i4>
      </vt:variant>
      <vt:variant>
        <vt:i4>0</vt:i4>
      </vt:variant>
      <vt:variant>
        <vt:i4>5</vt:i4>
      </vt:variant>
      <vt:variant>
        <vt:lpwstr/>
      </vt:variant>
      <vt:variant>
        <vt:lpwstr>_Toc467275589</vt:lpwstr>
      </vt:variant>
      <vt:variant>
        <vt:i4>1966129</vt:i4>
      </vt:variant>
      <vt:variant>
        <vt:i4>32</vt:i4>
      </vt:variant>
      <vt:variant>
        <vt:i4>0</vt:i4>
      </vt:variant>
      <vt:variant>
        <vt:i4>5</vt:i4>
      </vt:variant>
      <vt:variant>
        <vt:lpwstr/>
      </vt:variant>
      <vt:variant>
        <vt:lpwstr>_Toc467275588</vt:lpwstr>
      </vt:variant>
      <vt:variant>
        <vt:i4>1966129</vt:i4>
      </vt:variant>
      <vt:variant>
        <vt:i4>26</vt:i4>
      </vt:variant>
      <vt:variant>
        <vt:i4>0</vt:i4>
      </vt:variant>
      <vt:variant>
        <vt:i4>5</vt:i4>
      </vt:variant>
      <vt:variant>
        <vt:lpwstr/>
      </vt:variant>
      <vt:variant>
        <vt:lpwstr>_Toc467275587</vt:lpwstr>
      </vt:variant>
      <vt:variant>
        <vt:i4>1966129</vt:i4>
      </vt:variant>
      <vt:variant>
        <vt:i4>20</vt:i4>
      </vt:variant>
      <vt:variant>
        <vt:i4>0</vt:i4>
      </vt:variant>
      <vt:variant>
        <vt:i4>5</vt:i4>
      </vt:variant>
      <vt:variant>
        <vt:lpwstr/>
      </vt:variant>
      <vt:variant>
        <vt:lpwstr>_Toc467275586</vt:lpwstr>
      </vt:variant>
      <vt:variant>
        <vt:i4>1966129</vt:i4>
      </vt:variant>
      <vt:variant>
        <vt:i4>14</vt:i4>
      </vt:variant>
      <vt:variant>
        <vt:i4>0</vt:i4>
      </vt:variant>
      <vt:variant>
        <vt:i4>5</vt:i4>
      </vt:variant>
      <vt:variant>
        <vt:lpwstr/>
      </vt:variant>
      <vt:variant>
        <vt:lpwstr>_Toc467275585</vt:lpwstr>
      </vt:variant>
      <vt:variant>
        <vt:i4>1966129</vt:i4>
      </vt:variant>
      <vt:variant>
        <vt:i4>8</vt:i4>
      </vt:variant>
      <vt:variant>
        <vt:i4>0</vt:i4>
      </vt:variant>
      <vt:variant>
        <vt:i4>5</vt:i4>
      </vt:variant>
      <vt:variant>
        <vt:lpwstr/>
      </vt:variant>
      <vt:variant>
        <vt:lpwstr>_Toc467275584</vt:lpwstr>
      </vt:variant>
      <vt:variant>
        <vt:i4>1966129</vt:i4>
      </vt:variant>
      <vt:variant>
        <vt:i4>2</vt:i4>
      </vt:variant>
      <vt:variant>
        <vt:i4>0</vt:i4>
      </vt:variant>
      <vt:variant>
        <vt:i4>5</vt:i4>
      </vt:variant>
      <vt:variant>
        <vt:lpwstr/>
      </vt:variant>
      <vt:variant>
        <vt:lpwstr>_Toc467275583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Nadine Oliveira</cp:lastModifiedBy>
  <cp:revision>5</cp:revision>
  <cp:lastPrinted>2016-11-28T00:13:00Z</cp:lastPrinted>
  <dcterms:created xsi:type="dcterms:W3CDTF">2016-11-28T21:00:00Z</dcterms:created>
  <dcterms:modified xsi:type="dcterms:W3CDTF">2016-11-28T21:08:00Z</dcterms:modified>
</cp:coreProperties>
</file>